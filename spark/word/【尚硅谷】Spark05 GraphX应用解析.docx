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1D74E" w14:textId="796132F2" w:rsidR="007F2260" w:rsidRPr="00020AAF" w:rsidRDefault="007F2260" w:rsidP="007F2260">
      <w:pPr>
        <w:tabs>
          <w:tab w:val="center" w:pos="4873"/>
        </w:tabs>
        <w:spacing w:before="3120" w:line="360" w:lineRule="auto"/>
        <w:jc w:val="center"/>
        <w:rPr>
          <w:rFonts w:eastAsia="黑体"/>
          <w:b/>
          <w:sz w:val="52"/>
        </w:rPr>
      </w:pPr>
      <w:r>
        <w:rPr>
          <w:rFonts w:eastAsia="黑体" w:hint="eastAsia"/>
          <w:b/>
          <w:sz w:val="52"/>
        </w:rPr>
        <w:t>SparkGraphX</w:t>
      </w:r>
      <w:r>
        <w:rPr>
          <w:rFonts w:eastAsia="黑体"/>
          <w:b/>
          <w:sz w:val="52"/>
        </w:rPr>
        <w:t xml:space="preserve"> </w:t>
      </w:r>
      <w:r w:rsidR="003B4AD1">
        <w:rPr>
          <w:rFonts w:eastAsia="黑体"/>
          <w:b/>
          <w:sz w:val="52"/>
        </w:rPr>
        <w:t>应用</w:t>
      </w:r>
      <w:r>
        <w:rPr>
          <w:rFonts w:eastAsia="黑体" w:hint="eastAsia"/>
          <w:b/>
          <w:sz w:val="52"/>
        </w:rPr>
        <w:t>解析</w:t>
      </w:r>
    </w:p>
    <w:p w14:paraId="6F8DA625" w14:textId="77777777" w:rsidR="007F2260" w:rsidRPr="00E260EA" w:rsidRDefault="007F2260" w:rsidP="007F2260">
      <w:pPr>
        <w:spacing w:beforeLines="350" w:before="1141" w:line="360" w:lineRule="auto"/>
        <w:jc w:val="center"/>
        <w:outlineLvl w:val="0"/>
        <w:rPr>
          <w:rFonts w:ascii="楷体_GB2312" w:eastAsia="楷体_GB2312"/>
          <w:b/>
          <w:sz w:val="44"/>
        </w:rPr>
      </w:pPr>
      <w:r>
        <w:rPr>
          <w:rFonts w:ascii="楷体_GB2312" w:eastAsia="楷体_GB2312" w:hint="eastAsia"/>
          <w:b/>
          <w:sz w:val="44"/>
        </w:rPr>
        <w:t>教案</w:t>
      </w:r>
    </w:p>
    <w:p w14:paraId="68FE9D1F" w14:textId="77777777" w:rsidR="007F2260" w:rsidRDefault="007F2260">
      <w:pPr>
        <w:jc w:val="center"/>
        <w:rPr>
          <w:b/>
          <w:sz w:val="28"/>
        </w:rPr>
        <w:sectPr w:rsidR="007F2260">
          <w:headerReference w:type="default" r:id="rId8"/>
          <w:footerReference w:type="default" r:id="rId9"/>
          <w:headerReference w:type="first" r:id="rId10"/>
          <w:footerReference w:type="first" r:id="rId11"/>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683AC21" w14:textId="17F68FFD" w:rsidR="005F776E" w:rsidRDefault="005F776E">
      <w:pPr>
        <w:jc w:val="center"/>
      </w:pPr>
      <w:r>
        <w:rPr>
          <w:rFonts w:hint="eastAsia"/>
          <w:b/>
          <w:sz w:val="28"/>
        </w:rPr>
        <w:lastRenderedPageBreak/>
        <w:t>文</w:t>
      </w:r>
      <w:r>
        <w:rPr>
          <w:b/>
          <w:sz w:val="28"/>
        </w:rPr>
        <w:t>档修订记录</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32"/>
        <w:gridCol w:w="419"/>
        <w:gridCol w:w="691"/>
        <w:gridCol w:w="795"/>
        <w:gridCol w:w="2760"/>
        <w:gridCol w:w="1174"/>
        <w:gridCol w:w="986"/>
        <w:gridCol w:w="1365"/>
      </w:tblGrid>
      <w:tr w:rsidR="005F776E" w14:paraId="0111F6F0" w14:textId="77777777">
        <w:trPr>
          <w:cantSplit/>
          <w:trHeight w:val="397"/>
        </w:trPr>
        <w:tc>
          <w:tcPr>
            <w:tcW w:w="1951" w:type="dxa"/>
            <w:gridSpan w:val="2"/>
            <w:vMerge w:val="restart"/>
            <w:tcBorders>
              <w:top w:val="single" w:sz="4" w:space="0" w:color="auto"/>
              <w:left w:val="single" w:sz="4" w:space="0" w:color="auto"/>
              <w:right w:val="single" w:sz="4" w:space="0" w:color="auto"/>
            </w:tcBorders>
            <w:shd w:val="clear" w:color="auto" w:fill="auto"/>
          </w:tcPr>
          <w:p w14:paraId="246F25A9" w14:textId="77777777" w:rsidR="005F776E" w:rsidRDefault="005F776E">
            <w:r>
              <w:rPr>
                <w:rFonts w:hint="eastAsia"/>
              </w:rPr>
              <w:t>文件状态：</w:t>
            </w:r>
          </w:p>
          <w:p w14:paraId="57049CA9" w14:textId="77777777" w:rsidR="005F776E" w:rsidRDefault="005F776E">
            <w:r>
              <w:t xml:space="preserve">  [</w:t>
            </w:r>
            <w:r>
              <w:rPr>
                <w:rFonts w:ascii="宋体" w:hAnsi="宋体" w:hint="eastAsia"/>
                <w:szCs w:val="21"/>
              </w:rPr>
              <w:t>√</w:t>
            </w:r>
            <w:r>
              <w:rPr>
                <w:rFonts w:hint="eastAsia"/>
              </w:rPr>
              <w:t xml:space="preserve"> </w:t>
            </w:r>
            <w:r>
              <w:t>]</w:t>
            </w:r>
            <w:r>
              <w:rPr>
                <w:rFonts w:hint="eastAsia"/>
              </w:rPr>
              <w:t>草稿</w:t>
            </w:r>
          </w:p>
          <w:p w14:paraId="66FAD82F" w14:textId="77777777" w:rsidR="005F776E" w:rsidRDefault="005F776E">
            <w:r>
              <w:t xml:space="preserve">  [</w:t>
            </w:r>
            <w:r>
              <w:rPr>
                <w:rFonts w:hint="eastAsia"/>
              </w:rPr>
              <w:t xml:space="preserve">   </w:t>
            </w:r>
            <w:r>
              <w:t>]</w:t>
            </w:r>
            <w:r>
              <w:rPr>
                <w:rFonts w:hint="eastAsia"/>
              </w:rPr>
              <w:t>正式发布</w:t>
            </w:r>
            <w:r>
              <w:t xml:space="preserve">  </w:t>
            </w: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0446648" w14:textId="77777777" w:rsidR="005F776E" w:rsidRDefault="005F776E">
            <w:pPr>
              <w:rPr>
                <w:b/>
                <w:szCs w:val="21"/>
              </w:rPr>
            </w:pPr>
            <w:r>
              <w:rPr>
                <w:rFonts w:hint="eastAsia"/>
                <w:b/>
                <w:szCs w:val="21"/>
              </w:rPr>
              <w:t>当前版本：</w:t>
            </w:r>
          </w:p>
        </w:tc>
        <w:tc>
          <w:tcPr>
            <w:tcW w:w="6285" w:type="dxa"/>
            <w:gridSpan w:val="4"/>
            <w:tcBorders>
              <w:top w:val="single" w:sz="4" w:space="0" w:color="auto"/>
              <w:left w:val="single" w:sz="4" w:space="0" w:color="auto"/>
              <w:bottom w:val="single" w:sz="4" w:space="0" w:color="auto"/>
              <w:right w:val="single" w:sz="4" w:space="0" w:color="auto"/>
            </w:tcBorders>
          </w:tcPr>
          <w:p w14:paraId="1B149E84" w14:textId="77777777" w:rsidR="005F776E" w:rsidRDefault="005F776E">
            <w:r>
              <w:rPr>
                <w:rFonts w:hint="eastAsia"/>
              </w:rPr>
              <w:t>V1.1</w:t>
            </w:r>
          </w:p>
        </w:tc>
      </w:tr>
      <w:tr w:rsidR="005F776E" w14:paraId="566B4A97"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93B0585"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584F78DD" w14:textId="77777777" w:rsidR="005F776E" w:rsidRDefault="005F776E">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sz="4" w:space="0" w:color="auto"/>
              <w:left w:val="single" w:sz="4" w:space="0" w:color="auto"/>
              <w:bottom w:val="single" w:sz="4" w:space="0" w:color="auto"/>
              <w:right w:val="single" w:sz="4" w:space="0" w:color="auto"/>
            </w:tcBorders>
          </w:tcPr>
          <w:p w14:paraId="7BDC8871" w14:textId="77777777" w:rsidR="005F776E" w:rsidRDefault="00465E77">
            <w:pPr>
              <w:rPr>
                <w:rFonts w:ascii="宋体" w:hAnsi="宋体"/>
                <w:szCs w:val="21"/>
              </w:rPr>
            </w:pPr>
            <w:r>
              <w:rPr>
                <w:rFonts w:ascii="宋体" w:hAnsi="宋体" w:hint="eastAsia"/>
                <w:szCs w:val="21"/>
              </w:rPr>
              <w:t>武玉飞</w:t>
            </w:r>
          </w:p>
        </w:tc>
      </w:tr>
      <w:tr w:rsidR="005F776E" w14:paraId="2521E48E"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6D19604A"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018FE422" w14:textId="77777777" w:rsidR="005F776E" w:rsidRDefault="005F776E">
            <w:pPr>
              <w:rPr>
                <w:b/>
                <w:szCs w:val="21"/>
              </w:rPr>
            </w:pPr>
            <w:r>
              <w:rPr>
                <w:rFonts w:hint="eastAsia"/>
                <w:b/>
                <w:szCs w:val="21"/>
              </w:rPr>
              <w:t>审</w:t>
            </w:r>
            <w:r>
              <w:rPr>
                <w:rFonts w:hint="eastAsia"/>
                <w:b/>
                <w:szCs w:val="21"/>
              </w:rPr>
              <w:t xml:space="preserve"> </w:t>
            </w:r>
            <w:r>
              <w:rPr>
                <w:rFonts w:hint="eastAsia"/>
                <w:b/>
                <w:szCs w:val="21"/>
              </w:rPr>
              <w:t>核</w:t>
            </w:r>
            <w:r>
              <w:rPr>
                <w:rFonts w:hint="eastAsia"/>
                <w:b/>
                <w:szCs w:val="21"/>
              </w:rPr>
              <w:t xml:space="preserve"> </w:t>
            </w:r>
            <w:r>
              <w:rPr>
                <w:rFonts w:hint="eastAsia"/>
                <w:b/>
                <w:szCs w:val="21"/>
              </w:rPr>
              <w:t>人：</w:t>
            </w:r>
          </w:p>
        </w:tc>
        <w:tc>
          <w:tcPr>
            <w:tcW w:w="6285" w:type="dxa"/>
            <w:gridSpan w:val="4"/>
            <w:tcBorders>
              <w:top w:val="single" w:sz="4" w:space="0" w:color="auto"/>
              <w:left w:val="single" w:sz="4" w:space="0" w:color="auto"/>
              <w:bottom w:val="single" w:sz="4" w:space="0" w:color="auto"/>
              <w:right w:val="single" w:sz="4" w:space="0" w:color="auto"/>
            </w:tcBorders>
          </w:tcPr>
          <w:p w14:paraId="082F9989" w14:textId="77777777" w:rsidR="005F776E" w:rsidRDefault="005F776E">
            <w:pPr>
              <w:rPr>
                <w:rFonts w:ascii="宋体" w:hAnsi="宋体"/>
                <w:szCs w:val="21"/>
              </w:rPr>
            </w:pPr>
          </w:p>
        </w:tc>
      </w:tr>
      <w:tr w:rsidR="005F776E" w14:paraId="599EBF4A" w14:textId="77777777">
        <w:trPr>
          <w:cantSplit/>
          <w:trHeight w:val="397"/>
        </w:trPr>
        <w:tc>
          <w:tcPr>
            <w:tcW w:w="1951" w:type="dxa"/>
            <w:gridSpan w:val="2"/>
            <w:vMerge/>
            <w:tcBorders>
              <w:left w:val="single" w:sz="4" w:space="0" w:color="auto"/>
              <w:right w:val="single" w:sz="4" w:space="0" w:color="auto"/>
            </w:tcBorders>
            <w:shd w:val="clear" w:color="auto" w:fill="auto"/>
            <w:vAlign w:val="center"/>
          </w:tcPr>
          <w:p w14:paraId="2049DB04" w14:textId="77777777" w:rsidR="005F776E" w:rsidRDefault="005F776E">
            <w:pPr>
              <w:rPr>
                <w:rFonts w:ascii="宋体" w:hAnsi="宋体"/>
                <w:szCs w:val="21"/>
              </w:rPr>
            </w:pPr>
          </w:p>
        </w:tc>
        <w:tc>
          <w:tcPr>
            <w:tcW w:w="1486" w:type="dxa"/>
            <w:gridSpan w:val="2"/>
            <w:tcBorders>
              <w:top w:val="single" w:sz="4" w:space="0" w:color="auto"/>
              <w:left w:val="single" w:sz="4" w:space="0" w:color="auto"/>
              <w:bottom w:val="single" w:sz="4" w:space="0" w:color="auto"/>
              <w:right w:val="single" w:sz="4" w:space="0" w:color="auto"/>
            </w:tcBorders>
            <w:shd w:val="clear" w:color="auto" w:fill="C0C0C0"/>
          </w:tcPr>
          <w:p w14:paraId="4C63E5DB" w14:textId="77777777" w:rsidR="005F776E" w:rsidRDefault="005F776E">
            <w:pPr>
              <w:rPr>
                <w:b/>
                <w:szCs w:val="21"/>
              </w:rPr>
            </w:pPr>
            <w:r>
              <w:rPr>
                <w:rFonts w:hint="eastAsia"/>
                <w:b/>
                <w:szCs w:val="21"/>
              </w:rPr>
              <w:t>发布日期：</w:t>
            </w:r>
          </w:p>
        </w:tc>
        <w:tc>
          <w:tcPr>
            <w:tcW w:w="6285" w:type="dxa"/>
            <w:gridSpan w:val="4"/>
            <w:tcBorders>
              <w:top w:val="single" w:sz="4" w:space="0" w:color="auto"/>
              <w:left w:val="single" w:sz="4" w:space="0" w:color="auto"/>
              <w:bottom w:val="single" w:sz="4" w:space="0" w:color="auto"/>
              <w:right w:val="single" w:sz="4" w:space="0" w:color="auto"/>
            </w:tcBorders>
          </w:tcPr>
          <w:p w14:paraId="2F75EA00" w14:textId="77777777" w:rsidR="005F776E" w:rsidRDefault="005F776E" w:rsidP="00465E77">
            <w:pPr>
              <w:rPr>
                <w:rFonts w:ascii="宋体" w:hAnsi="宋体"/>
                <w:szCs w:val="21"/>
              </w:rPr>
            </w:pPr>
            <w:r>
              <w:rPr>
                <w:rFonts w:ascii="宋体" w:hAnsi="宋体" w:hint="eastAsia"/>
                <w:szCs w:val="21"/>
              </w:rPr>
              <w:t>201</w:t>
            </w:r>
            <w:r w:rsidR="00465E77">
              <w:rPr>
                <w:rFonts w:ascii="宋体" w:hAnsi="宋体" w:hint="eastAsia"/>
                <w:szCs w:val="21"/>
              </w:rPr>
              <w:t>70518</w:t>
            </w:r>
          </w:p>
        </w:tc>
      </w:tr>
      <w:tr w:rsidR="005F776E" w14:paraId="08ED6DAC" w14:textId="77777777">
        <w:tblPrEx>
          <w:tblBorders>
            <w:insideH w:val="single" w:sz="4" w:space="0" w:color="auto"/>
            <w:insideV w:val="single" w:sz="4" w:space="0" w:color="auto"/>
          </w:tblBorders>
        </w:tblPrEx>
        <w:trPr>
          <w:cantSplit/>
          <w:trHeight w:val="397"/>
        </w:trPr>
        <w:tc>
          <w:tcPr>
            <w:tcW w:w="1532" w:type="dxa"/>
            <w:shd w:val="clear" w:color="auto" w:fill="B3B3B3"/>
            <w:vAlign w:val="center"/>
          </w:tcPr>
          <w:p w14:paraId="3A1D6A0D" w14:textId="77777777" w:rsidR="005F776E" w:rsidRDefault="005F776E">
            <w:pPr>
              <w:spacing w:line="360" w:lineRule="auto"/>
              <w:jc w:val="center"/>
              <w:rPr>
                <w:rFonts w:ascii="宋体" w:hAnsi="宋体"/>
                <w:b/>
                <w:szCs w:val="21"/>
              </w:rPr>
            </w:pPr>
            <w:r>
              <w:rPr>
                <w:rFonts w:ascii="宋体" w:hAnsi="宋体" w:hint="eastAsia"/>
                <w:b/>
                <w:szCs w:val="21"/>
              </w:rPr>
              <w:t>编制日期</w:t>
            </w:r>
          </w:p>
        </w:tc>
        <w:tc>
          <w:tcPr>
            <w:tcW w:w="1110" w:type="dxa"/>
            <w:gridSpan w:val="2"/>
            <w:shd w:val="clear" w:color="auto" w:fill="B3B3B3"/>
            <w:vAlign w:val="center"/>
          </w:tcPr>
          <w:p w14:paraId="157A4B58" w14:textId="77777777" w:rsidR="005F776E" w:rsidRDefault="005F776E">
            <w:pPr>
              <w:spacing w:line="360" w:lineRule="auto"/>
              <w:jc w:val="center"/>
              <w:rPr>
                <w:rFonts w:ascii="宋体" w:hAnsi="宋体"/>
                <w:b/>
                <w:szCs w:val="21"/>
              </w:rPr>
            </w:pPr>
            <w:r>
              <w:rPr>
                <w:rFonts w:ascii="宋体" w:hAnsi="宋体" w:hint="eastAsia"/>
                <w:b/>
                <w:szCs w:val="21"/>
              </w:rPr>
              <w:t>版本</w:t>
            </w:r>
          </w:p>
        </w:tc>
        <w:tc>
          <w:tcPr>
            <w:tcW w:w="795" w:type="dxa"/>
            <w:shd w:val="clear" w:color="auto" w:fill="B3B3B3"/>
          </w:tcPr>
          <w:p w14:paraId="0FA9218C" w14:textId="77777777" w:rsidR="005F776E" w:rsidRDefault="005F776E">
            <w:pPr>
              <w:spacing w:line="360" w:lineRule="auto"/>
              <w:jc w:val="center"/>
              <w:rPr>
                <w:rFonts w:ascii="宋体" w:hAnsi="宋体"/>
                <w:b/>
                <w:szCs w:val="21"/>
              </w:rPr>
            </w:pPr>
            <w:r>
              <w:rPr>
                <w:rFonts w:ascii="宋体" w:hAnsi="宋体" w:hint="eastAsia"/>
                <w:b/>
                <w:szCs w:val="21"/>
              </w:rPr>
              <w:t>状态</w:t>
            </w:r>
          </w:p>
        </w:tc>
        <w:tc>
          <w:tcPr>
            <w:tcW w:w="2760" w:type="dxa"/>
            <w:shd w:val="clear" w:color="auto" w:fill="B3B3B3"/>
            <w:vAlign w:val="center"/>
          </w:tcPr>
          <w:p w14:paraId="6678C2A3" w14:textId="77777777" w:rsidR="005F776E" w:rsidRDefault="005F776E">
            <w:pPr>
              <w:spacing w:line="360" w:lineRule="auto"/>
              <w:jc w:val="center"/>
              <w:rPr>
                <w:rFonts w:ascii="宋体" w:hAnsi="宋体"/>
                <w:b/>
                <w:szCs w:val="21"/>
              </w:rPr>
            </w:pPr>
            <w:r>
              <w:rPr>
                <w:rFonts w:ascii="宋体" w:hAnsi="宋体" w:hint="eastAsia"/>
                <w:b/>
                <w:szCs w:val="21"/>
              </w:rPr>
              <w:t>简要说明</w:t>
            </w:r>
          </w:p>
        </w:tc>
        <w:tc>
          <w:tcPr>
            <w:tcW w:w="1174" w:type="dxa"/>
            <w:shd w:val="clear" w:color="auto" w:fill="B3B3B3"/>
            <w:vAlign w:val="center"/>
          </w:tcPr>
          <w:p w14:paraId="41CFCBB2" w14:textId="77777777" w:rsidR="005F776E" w:rsidRDefault="005F776E">
            <w:pPr>
              <w:spacing w:line="360" w:lineRule="auto"/>
              <w:jc w:val="center"/>
              <w:rPr>
                <w:rFonts w:ascii="宋体" w:hAnsi="宋体"/>
                <w:b/>
                <w:szCs w:val="21"/>
              </w:rPr>
            </w:pPr>
            <w:r>
              <w:rPr>
                <w:rFonts w:ascii="宋体" w:hAnsi="宋体" w:hint="eastAsia"/>
                <w:b/>
                <w:szCs w:val="21"/>
              </w:rPr>
              <w:t>作者</w:t>
            </w:r>
          </w:p>
        </w:tc>
        <w:tc>
          <w:tcPr>
            <w:tcW w:w="986" w:type="dxa"/>
            <w:shd w:val="clear" w:color="auto" w:fill="B3B3B3"/>
            <w:vAlign w:val="center"/>
          </w:tcPr>
          <w:p w14:paraId="5BC63564" w14:textId="77777777" w:rsidR="005F776E" w:rsidRDefault="005F776E">
            <w:pPr>
              <w:spacing w:line="360" w:lineRule="auto"/>
              <w:jc w:val="center"/>
              <w:rPr>
                <w:rFonts w:ascii="宋体" w:hAnsi="宋体"/>
                <w:b/>
                <w:szCs w:val="21"/>
              </w:rPr>
            </w:pPr>
            <w:r>
              <w:rPr>
                <w:rFonts w:ascii="宋体" w:hAnsi="宋体" w:hint="eastAsia"/>
                <w:b/>
                <w:szCs w:val="21"/>
              </w:rPr>
              <w:t>审核者</w:t>
            </w:r>
          </w:p>
        </w:tc>
        <w:tc>
          <w:tcPr>
            <w:tcW w:w="1365" w:type="dxa"/>
            <w:shd w:val="clear" w:color="auto" w:fill="B3B3B3"/>
            <w:vAlign w:val="center"/>
          </w:tcPr>
          <w:p w14:paraId="5DFB3357" w14:textId="77777777" w:rsidR="005F776E" w:rsidRDefault="005F776E">
            <w:pPr>
              <w:spacing w:line="360" w:lineRule="auto"/>
              <w:jc w:val="center"/>
              <w:rPr>
                <w:rFonts w:ascii="宋体" w:hAnsi="宋体"/>
                <w:b/>
                <w:szCs w:val="21"/>
              </w:rPr>
            </w:pPr>
            <w:r>
              <w:rPr>
                <w:rFonts w:ascii="宋体" w:hAnsi="宋体" w:hint="eastAsia"/>
                <w:b/>
                <w:szCs w:val="21"/>
              </w:rPr>
              <w:t>审核日期</w:t>
            </w:r>
          </w:p>
        </w:tc>
      </w:tr>
      <w:tr w:rsidR="005F776E" w14:paraId="44677F6D" w14:textId="77777777">
        <w:tblPrEx>
          <w:tblBorders>
            <w:insideH w:val="single" w:sz="4" w:space="0" w:color="auto"/>
            <w:insideV w:val="single" w:sz="4" w:space="0" w:color="auto"/>
          </w:tblBorders>
        </w:tblPrEx>
        <w:trPr>
          <w:cantSplit/>
          <w:trHeight w:val="397"/>
        </w:trPr>
        <w:tc>
          <w:tcPr>
            <w:tcW w:w="1532" w:type="dxa"/>
            <w:vAlign w:val="center"/>
          </w:tcPr>
          <w:p w14:paraId="17950387" w14:textId="77777777" w:rsidR="005F776E" w:rsidRDefault="00465E77">
            <w:pPr>
              <w:spacing w:line="360" w:lineRule="auto"/>
              <w:jc w:val="center"/>
              <w:rPr>
                <w:rFonts w:ascii="宋体" w:hAnsi="宋体"/>
                <w:szCs w:val="21"/>
              </w:rPr>
            </w:pPr>
            <w:r>
              <w:rPr>
                <w:rFonts w:ascii="宋体" w:hAnsi="宋体" w:hint="eastAsia"/>
                <w:szCs w:val="21"/>
              </w:rPr>
              <w:t>20170518</w:t>
            </w:r>
          </w:p>
        </w:tc>
        <w:tc>
          <w:tcPr>
            <w:tcW w:w="1110" w:type="dxa"/>
            <w:gridSpan w:val="2"/>
            <w:vAlign w:val="center"/>
          </w:tcPr>
          <w:p w14:paraId="4AB513AE" w14:textId="77777777" w:rsidR="005F776E" w:rsidRDefault="005F776E">
            <w:pPr>
              <w:spacing w:line="360" w:lineRule="auto"/>
              <w:jc w:val="center"/>
              <w:rPr>
                <w:rFonts w:ascii="宋体" w:hAnsi="宋体"/>
                <w:szCs w:val="21"/>
              </w:rPr>
            </w:pPr>
            <w:r>
              <w:rPr>
                <w:rFonts w:ascii="宋体" w:hAnsi="宋体" w:hint="eastAsia"/>
                <w:szCs w:val="21"/>
              </w:rPr>
              <w:t>V1.1</w:t>
            </w:r>
          </w:p>
        </w:tc>
        <w:tc>
          <w:tcPr>
            <w:tcW w:w="795" w:type="dxa"/>
          </w:tcPr>
          <w:p w14:paraId="1FC0D88C" w14:textId="77777777" w:rsidR="005F776E" w:rsidRDefault="005F776E">
            <w:pPr>
              <w:spacing w:line="360" w:lineRule="auto"/>
              <w:jc w:val="center"/>
              <w:rPr>
                <w:rFonts w:ascii="宋体" w:hAnsi="宋体"/>
                <w:szCs w:val="21"/>
              </w:rPr>
            </w:pPr>
            <w:r>
              <w:rPr>
                <w:rFonts w:ascii="宋体" w:hAnsi="宋体" w:hint="eastAsia"/>
                <w:szCs w:val="21"/>
              </w:rPr>
              <w:t>A</w:t>
            </w:r>
          </w:p>
        </w:tc>
        <w:tc>
          <w:tcPr>
            <w:tcW w:w="2760" w:type="dxa"/>
            <w:vAlign w:val="center"/>
          </w:tcPr>
          <w:p w14:paraId="444040A3" w14:textId="77777777" w:rsidR="005F776E" w:rsidRDefault="005F776E">
            <w:pPr>
              <w:spacing w:line="360" w:lineRule="auto"/>
              <w:jc w:val="center"/>
              <w:rPr>
                <w:rFonts w:ascii="宋体" w:hAnsi="宋体"/>
                <w:szCs w:val="21"/>
              </w:rPr>
            </w:pPr>
          </w:p>
        </w:tc>
        <w:tc>
          <w:tcPr>
            <w:tcW w:w="1174" w:type="dxa"/>
            <w:vAlign w:val="center"/>
          </w:tcPr>
          <w:p w14:paraId="6FFC7585" w14:textId="77777777" w:rsidR="005F776E" w:rsidRDefault="005F776E">
            <w:pPr>
              <w:spacing w:line="360" w:lineRule="auto"/>
              <w:jc w:val="center"/>
              <w:rPr>
                <w:rFonts w:ascii="宋体" w:hAnsi="宋体"/>
                <w:szCs w:val="21"/>
              </w:rPr>
            </w:pPr>
          </w:p>
        </w:tc>
        <w:tc>
          <w:tcPr>
            <w:tcW w:w="986" w:type="dxa"/>
            <w:vAlign w:val="center"/>
          </w:tcPr>
          <w:p w14:paraId="43355405" w14:textId="77777777" w:rsidR="005F776E" w:rsidRDefault="005F776E">
            <w:pPr>
              <w:spacing w:line="360" w:lineRule="auto"/>
              <w:jc w:val="center"/>
              <w:rPr>
                <w:rFonts w:ascii="宋体" w:hAnsi="宋体"/>
                <w:szCs w:val="21"/>
              </w:rPr>
            </w:pPr>
          </w:p>
        </w:tc>
        <w:tc>
          <w:tcPr>
            <w:tcW w:w="1365" w:type="dxa"/>
            <w:vAlign w:val="center"/>
          </w:tcPr>
          <w:p w14:paraId="6FE52273" w14:textId="77777777" w:rsidR="005F776E" w:rsidRDefault="005F776E">
            <w:pPr>
              <w:spacing w:line="360" w:lineRule="auto"/>
              <w:jc w:val="center"/>
              <w:rPr>
                <w:rFonts w:ascii="宋体" w:hAnsi="宋体"/>
                <w:szCs w:val="21"/>
              </w:rPr>
            </w:pPr>
          </w:p>
        </w:tc>
      </w:tr>
      <w:tr w:rsidR="005F776E" w14:paraId="53E407FB" w14:textId="77777777">
        <w:tblPrEx>
          <w:tblBorders>
            <w:insideH w:val="single" w:sz="4" w:space="0" w:color="auto"/>
            <w:insideV w:val="single" w:sz="4" w:space="0" w:color="auto"/>
          </w:tblBorders>
        </w:tblPrEx>
        <w:trPr>
          <w:cantSplit/>
          <w:trHeight w:val="397"/>
        </w:trPr>
        <w:tc>
          <w:tcPr>
            <w:tcW w:w="1532" w:type="dxa"/>
            <w:vAlign w:val="center"/>
          </w:tcPr>
          <w:p w14:paraId="519056EE" w14:textId="77777777" w:rsidR="005F776E" w:rsidRDefault="005F776E">
            <w:pPr>
              <w:spacing w:line="360" w:lineRule="auto"/>
              <w:jc w:val="center"/>
              <w:rPr>
                <w:rFonts w:ascii="宋体" w:hAnsi="宋体"/>
                <w:szCs w:val="21"/>
              </w:rPr>
            </w:pPr>
          </w:p>
        </w:tc>
        <w:tc>
          <w:tcPr>
            <w:tcW w:w="1110" w:type="dxa"/>
            <w:gridSpan w:val="2"/>
            <w:vAlign w:val="center"/>
          </w:tcPr>
          <w:p w14:paraId="2963DC9A" w14:textId="77777777" w:rsidR="005F776E" w:rsidRDefault="005F776E">
            <w:pPr>
              <w:spacing w:line="360" w:lineRule="auto"/>
              <w:jc w:val="center"/>
              <w:rPr>
                <w:rFonts w:ascii="宋体" w:hAnsi="宋体"/>
                <w:szCs w:val="21"/>
              </w:rPr>
            </w:pPr>
          </w:p>
        </w:tc>
        <w:tc>
          <w:tcPr>
            <w:tcW w:w="795" w:type="dxa"/>
          </w:tcPr>
          <w:p w14:paraId="7712C840" w14:textId="77777777" w:rsidR="005F776E" w:rsidRDefault="005F776E">
            <w:pPr>
              <w:spacing w:line="360" w:lineRule="auto"/>
              <w:jc w:val="center"/>
              <w:rPr>
                <w:rFonts w:ascii="宋体" w:hAnsi="宋体"/>
                <w:szCs w:val="21"/>
              </w:rPr>
            </w:pPr>
          </w:p>
        </w:tc>
        <w:tc>
          <w:tcPr>
            <w:tcW w:w="2760" w:type="dxa"/>
            <w:vAlign w:val="center"/>
          </w:tcPr>
          <w:p w14:paraId="269923F5" w14:textId="77777777" w:rsidR="005F776E" w:rsidRDefault="005F776E">
            <w:pPr>
              <w:spacing w:line="360" w:lineRule="auto"/>
              <w:jc w:val="center"/>
              <w:rPr>
                <w:rFonts w:ascii="宋体" w:hAnsi="宋体"/>
                <w:szCs w:val="21"/>
              </w:rPr>
            </w:pPr>
          </w:p>
        </w:tc>
        <w:tc>
          <w:tcPr>
            <w:tcW w:w="1174" w:type="dxa"/>
            <w:vAlign w:val="center"/>
          </w:tcPr>
          <w:p w14:paraId="5C052646" w14:textId="77777777" w:rsidR="005F776E" w:rsidRDefault="005F776E">
            <w:pPr>
              <w:spacing w:line="360" w:lineRule="auto"/>
              <w:jc w:val="center"/>
              <w:rPr>
                <w:rFonts w:ascii="宋体" w:hAnsi="宋体"/>
                <w:szCs w:val="21"/>
              </w:rPr>
            </w:pPr>
          </w:p>
        </w:tc>
        <w:tc>
          <w:tcPr>
            <w:tcW w:w="986" w:type="dxa"/>
            <w:vAlign w:val="center"/>
          </w:tcPr>
          <w:p w14:paraId="4C9A3514" w14:textId="77777777" w:rsidR="005F776E" w:rsidRDefault="005F776E">
            <w:pPr>
              <w:spacing w:line="360" w:lineRule="auto"/>
              <w:jc w:val="center"/>
              <w:rPr>
                <w:rFonts w:ascii="宋体" w:hAnsi="宋体"/>
                <w:szCs w:val="21"/>
              </w:rPr>
            </w:pPr>
          </w:p>
        </w:tc>
        <w:tc>
          <w:tcPr>
            <w:tcW w:w="1365" w:type="dxa"/>
            <w:vAlign w:val="center"/>
          </w:tcPr>
          <w:p w14:paraId="52F31E73" w14:textId="77777777" w:rsidR="005F776E" w:rsidRDefault="005F776E">
            <w:pPr>
              <w:spacing w:line="360" w:lineRule="auto"/>
              <w:jc w:val="center"/>
              <w:rPr>
                <w:rFonts w:ascii="宋体" w:hAnsi="宋体"/>
                <w:szCs w:val="21"/>
              </w:rPr>
            </w:pPr>
          </w:p>
        </w:tc>
      </w:tr>
      <w:tr w:rsidR="005F776E" w14:paraId="0C8C7377" w14:textId="77777777">
        <w:tblPrEx>
          <w:tblBorders>
            <w:insideH w:val="single" w:sz="4" w:space="0" w:color="auto"/>
            <w:insideV w:val="single" w:sz="4" w:space="0" w:color="auto"/>
          </w:tblBorders>
        </w:tblPrEx>
        <w:trPr>
          <w:cantSplit/>
          <w:trHeight w:val="397"/>
        </w:trPr>
        <w:tc>
          <w:tcPr>
            <w:tcW w:w="1532" w:type="dxa"/>
            <w:vAlign w:val="center"/>
          </w:tcPr>
          <w:p w14:paraId="6E12F8BB" w14:textId="77777777" w:rsidR="005F776E" w:rsidRDefault="005F776E">
            <w:pPr>
              <w:spacing w:line="360" w:lineRule="auto"/>
              <w:jc w:val="center"/>
              <w:rPr>
                <w:rFonts w:ascii="宋体" w:hAnsi="宋体"/>
                <w:szCs w:val="21"/>
              </w:rPr>
            </w:pPr>
          </w:p>
        </w:tc>
        <w:tc>
          <w:tcPr>
            <w:tcW w:w="1110" w:type="dxa"/>
            <w:gridSpan w:val="2"/>
            <w:vAlign w:val="center"/>
          </w:tcPr>
          <w:p w14:paraId="68DD01E3" w14:textId="77777777" w:rsidR="005F776E" w:rsidRDefault="005F776E">
            <w:pPr>
              <w:spacing w:line="360" w:lineRule="auto"/>
              <w:jc w:val="center"/>
              <w:rPr>
                <w:rFonts w:ascii="宋体" w:hAnsi="宋体"/>
                <w:szCs w:val="21"/>
              </w:rPr>
            </w:pPr>
          </w:p>
        </w:tc>
        <w:tc>
          <w:tcPr>
            <w:tcW w:w="795" w:type="dxa"/>
          </w:tcPr>
          <w:p w14:paraId="019E474C" w14:textId="77777777" w:rsidR="005F776E" w:rsidRDefault="005F776E">
            <w:pPr>
              <w:spacing w:line="360" w:lineRule="auto"/>
              <w:jc w:val="center"/>
              <w:rPr>
                <w:rFonts w:ascii="宋体" w:hAnsi="宋体"/>
                <w:szCs w:val="21"/>
              </w:rPr>
            </w:pPr>
          </w:p>
        </w:tc>
        <w:tc>
          <w:tcPr>
            <w:tcW w:w="2760" w:type="dxa"/>
            <w:vAlign w:val="center"/>
          </w:tcPr>
          <w:p w14:paraId="3021DC51" w14:textId="77777777" w:rsidR="005F776E" w:rsidRDefault="005F776E">
            <w:pPr>
              <w:spacing w:line="360" w:lineRule="auto"/>
              <w:jc w:val="center"/>
              <w:rPr>
                <w:rFonts w:ascii="宋体" w:hAnsi="宋体"/>
                <w:szCs w:val="21"/>
              </w:rPr>
            </w:pPr>
          </w:p>
        </w:tc>
        <w:tc>
          <w:tcPr>
            <w:tcW w:w="1174" w:type="dxa"/>
            <w:vAlign w:val="center"/>
          </w:tcPr>
          <w:p w14:paraId="1E0DE1A0" w14:textId="77777777" w:rsidR="005F776E" w:rsidRDefault="005F776E">
            <w:pPr>
              <w:spacing w:line="360" w:lineRule="auto"/>
              <w:jc w:val="center"/>
              <w:rPr>
                <w:rFonts w:ascii="宋体" w:hAnsi="宋体"/>
                <w:szCs w:val="21"/>
              </w:rPr>
            </w:pPr>
          </w:p>
        </w:tc>
        <w:tc>
          <w:tcPr>
            <w:tcW w:w="986" w:type="dxa"/>
            <w:vAlign w:val="center"/>
          </w:tcPr>
          <w:p w14:paraId="15958012" w14:textId="77777777" w:rsidR="005F776E" w:rsidRDefault="005F776E">
            <w:pPr>
              <w:spacing w:line="360" w:lineRule="auto"/>
              <w:jc w:val="center"/>
              <w:rPr>
                <w:rFonts w:ascii="宋体" w:hAnsi="宋体"/>
                <w:szCs w:val="21"/>
              </w:rPr>
            </w:pPr>
          </w:p>
        </w:tc>
        <w:tc>
          <w:tcPr>
            <w:tcW w:w="1365" w:type="dxa"/>
            <w:vAlign w:val="center"/>
          </w:tcPr>
          <w:p w14:paraId="235EF291" w14:textId="77777777" w:rsidR="005F776E" w:rsidRDefault="005F776E">
            <w:pPr>
              <w:spacing w:line="360" w:lineRule="auto"/>
              <w:jc w:val="center"/>
              <w:rPr>
                <w:rFonts w:ascii="宋体" w:hAnsi="宋体"/>
                <w:szCs w:val="21"/>
              </w:rPr>
            </w:pPr>
          </w:p>
        </w:tc>
      </w:tr>
      <w:tr w:rsidR="005F776E" w14:paraId="3B1528DC" w14:textId="77777777">
        <w:tblPrEx>
          <w:tblBorders>
            <w:insideH w:val="single" w:sz="4" w:space="0" w:color="auto"/>
            <w:insideV w:val="single" w:sz="4" w:space="0" w:color="auto"/>
          </w:tblBorders>
        </w:tblPrEx>
        <w:trPr>
          <w:cantSplit/>
          <w:trHeight w:val="397"/>
        </w:trPr>
        <w:tc>
          <w:tcPr>
            <w:tcW w:w="1532" w:type="dxa"/>
            <w:vAlign w:val="center"/>
          </w:tcPr>
          <w:p w14:paraId="033662B4" w14:textId="77777777" w:rsidR="005F776E" w:rsidRDefault="005F776E">
            <w:pPr>
              <w:spacing w:line="360" w:lineRule="auto"/>
              <w:jc w:val="center"/>
              <w:rPr>
                <w:rFonts w:ascii="宋体" w:hAnsi="宋体"/>
                <w:szCs w:val="21"/>
              </w:rPr>
            </w:pPr>
          </w:p>
        </w:tc>
        <w:tc>
          <w:tcPr>
            <w:tcW w:w="1110" w:type="dxa"/>
            <w:gridSpan w:val="2"/>
            <w:vAlign w:val="center"/>
          </w:tcPr>
          <w:p w14:paraId="587553A4" w14:textId="77777777" w:rsidR="005F776E" w:rsidRDefault="005F776E">
            <w:pPr>
              <w:spacing w:line="360" w:lineRule="auto"/>
              <w:jc w:val="center"/>
              <w:rPr>
                <w:rFonts w:ascii="宋体" w:hAnsi="宋体"/>
                <w:szCs w:val="21"/>
              </w:rPr>
            </w:pPr>
          </w:p>
        </w:tc>
        <w:tc>
          <w:tcPr>
            <w:tcW w:w="795" w:type="dxa"/>
          </w:tcPr>
          <w:p w14:paraId="28169E46" w14:textId="77777777" w:rsidR="005F776E" w:rsidRDefault="005F776E">
            <w:pPr>
              <w:spacing w:line="360" w:lineRule="auto"/>
              <w:jc w:val="center"/>
              <w:rPr>
                <w:rFonts w:ascii="宋体" w:hAnsi="宋体"/>
                <w:szCs w:val="21"/>
              </w:rPr>
            </w:pPr>
          </w:p>
        </w:tc>
        <w:tc>
          <w:tcPr>
            <w:tcW w:w="2760" w:type="dxa"/>
          </w:tcPr>
          <w:p w14:paraId="06C2B482" w14:textId="77777777" w:rsidR="005F776E" w:rsidRDefault="005F776E">
            <w:pPr>
              <w:spacing w:line="360" w:lineRule="auto"/>
              <w:jc w:val="center"/>
              <w:rPr>
                <w:rFonts w:ascii="宋体" w:hAnsi="宋体"/>
                <w:szCs w:val="21"/>
              </w:rPr>
            </w:pPr>
          </w:p>
        </w:tc>
        <w:tc>
          <w:tcPr>
            <w:tcW w:w="1174" w:type="dxa"/>
            <w:vAlign w:val="center"/>
          </w:tcPr>
          <w:p w14:paraId="769380DE" w14:textId="77777777" w:rsidR="005F776E" w:rsidRDefault="005F776E">
            <w:pPr>
              <w:spacing w:line="360" w:lineRule="auto"/>
              <w:jc w:val="center"/>
              <w:rPr>
                <w:rFonts w:ascii="宋体" w:hAnsi="宋体"/>
                <w:szCs w:val="21"/>
              </w:rPr>
            </w:pPr>
          </w:p>
        </w:tc>
        <w:tc>
          <w:tcPr>
            <w:tcW w:w="986" w:type="dxa"/>
            <w:vAlign w:val="center"/>
          </w:tcPr>
          <w:p w14:paraId="13C3B3D8" w14:textId="77777777" w:rsidR="005F776E" w:rsidRDefault="005F776E">
            <w:pPr>
              <w:spacing w:line="360" w:lineRule="auto"/>
              <w:jc w:val="center"/>
              <w:rPr>
                <w:rFonts w:ascii="宋体" w:hAnsi="宋体"/>
                <w:szCs w:val="21"/>
              </w:rPr>
            </w:pPr>
          </w:p>
        </w:tc>
        <w:tc>
          <w:tcPr>
            <w:tcW w:w="1365" w:type="dxa"/>
            <w:vAlign w:val="center"/>
          </w:tcPr>
          <w:p w14:paraId="55D72E39" w14:textId="77777777" w:rsidR="005F776E" w:rsidRDefault="005F776E">
            <w:pPr>
              <w:spacing w:line="360" w:lineRule="auto"/>
              <w:jc w:val="center"/>
              <w:rPr>
                <w:rFonts w:ascii="宋体" w:hAnsi="宋体"/>
                <w:szCs w:val="21"/>
              </w:rPr>
            </w:pPr>
          </w:p>
        </w:tc>
      </w:tr>
      <w:tr w:rsidR="005F776E" w14:paraId="40B209DB" w14:textId="77777777">
        <w:tblPrEx>
          <w:tblBorders>
            <w:insideH w:val="single" w:sz="4" w:space="0" w:color="auto"/>
            <w:insideV w:val="single" w:sz="4" w:space="0" w:color="auto"/>
          </w:tblBorders>
        </w:tblPrEx>
        <w:trPr>
          <w:cantSplit/>
          <w:trHeight w:val="397"/>
        </w:trPr>
        <w:tc>
          <w:tcPr>
            <w:tcW w:w="1532" w:type="dxa"/>
            <w:vAlign w:val="center"/>
          </w:tcPr>
          <w:p w14:paraId="35CD45D5" w14:textId="77777777" w:rsidR="005F776E" w:rsidRDefault="005F776E">
            <w:pPr>
              <w:spacing w:line="360" w:lineRule="auto"/>
              <w:jc w:val="center"/>
              <w:rPr>
                <w:rFonts w:ascii="宋体" w:hAnsi="宋体"/>
                <w:szCs w:val="21"/>
              </w:rPr>
            </w:pPr>
          </w:p>
        </w:tc>
        <w:tc>
          <w:tcPr>
            <w:tcW w:w="1110" w:type="dxa"/>
            <w:gridSpan w:val="2"/>
            <w:vAlign w:val="center"/>
          </w:tcPr>
          <w:p w14:paraId="1EFCC1EA" w14:textId="77777777" w:rsidR="005F776E" w:rsidRDefault="005F776E">
            <w:pPr>
              <w:spacing w:line="360" w:lineRule="auto"/>
              <w:jc w:val="center"/>
              <w:rPr>
                <w:rFonts w:ascii="宋体" w:hAnsi="宋体"/>
                <w:szCs w:val="21"/>
              </w:rPr>
            </w:pPr>
          </w:p>
        </w:tc>
        <w:tc>
          <w:tcPr>
            <w:tcW w:w="795" w:type="dxa"/>
          </w:tcPr>
          <w:p w14:paraId="61A7F710" w14:textId="77777777" w:rsidR="005F776E" w:rsidRDefault="005F776E">
            <w:pPr>
              <w:spacing w:line="360" w:lineRule="auto"/>
              <w:jc w:val="center"/>
              <w:rPr>
                <w:rFonts w:ascii="宋体" w:hAnsi="宋体"/>
                <w:szCs w:val="21"/>
              </w:rPr>
            </w:pPr>
          </w:p>
        </w:tc>
        <w:tc>
          <w:tcPr>
            <w:tcW w:w="2760" w:type="dxa"/>
          </w:tcPr>
          <w:p w14:paraId="03BDFE7A" w14:textId="77777777" w:rsidR="005F776E" w:rsidRDefault="005F776E">
            <w:pPr>
              <w:spacing w:line="360" w:lineRule="auto"/>
              <w:jc w:val="center"/>
              <w:rPr>
                <w:rFonts w:ascii="宋体" w:hAnsi="宋体"/>
                <w:szCs w:val="21"/>
              </w:rPr>
            </w:pPr>
          </w:p>
        </w:tc>
        <w:tc>
          <w:tcPr>
            <w:tcW w:w="1174" w:type="dxa"/>
            <w:vAlign w:val="center"/>
          </w:tcPr>
          <w:p w14:paraId="2AD843BF" w14:textId="77777777" w:rsidR="005F776E" w:rsidRDefault="005F776E">
            <w:pPr>
              <w:spacing w:line="360" w:lineRule="auto"/>
              <w:jc w:val="center"/>
              <w:rPr>
                <w:rFonts w:ascii="宋体" w:hAnsi="宋体"/>
                <w:szCs w:val="21"/>
              </w:rPr>
            </w:pPr>
          </w:p>
        </w:tc>
        <w:tc>
          <w:tcPr>
            <w:tcW w:w="986" w:type="dxa"/>
            <w:vAlign w:val="center"/>
          </w:tcPr>
          <w:p w14:paraId="45ABBD6B" w14:textId="77777777" w:rsidR="005F776E" w:rsidRDefault="005F776E">
            <w:pPr>
              <w:spacing w:line="360" w:lineRule="auto"/>
              <w:jc w:val="center"/>
              <w:rPr>
                <w:rFonts w:ascii="宋体" w:hAnsi="宋体"/>
                <w:szCs w:val="21"/>
              </w:rPr>
            </w:pPr>
          </w:p>
        </w:tc>
        <w:tc>
          <w:tcPr>
            <w:tcW w:w="1365" w:type="dxa"/>
            <w:vAlign w:val="center"/>
          </w:tcPr>
          <w:p w14:paraId="688E9333" w14:textId="77777777" w:rsidR="005F776E" w:rsidRDefault="005F776E">
            <w:pPr>
              <w:spacing w:line="360" w:lineRule="auto"/>
              <w:jc w:val="center"/>
              <w:rPr>
                <w:rFonts w:ascii="宋体" w:hAnsi="宋体"/>
                <w:szCs w:val="21"/>
              </w:rPr>
            </w:pPr>
          </w:p>
        </w:tc>
      </w:tr>
      <w:tr w:rsidR="005F776E" w14:paraId="2FDA7C16" w14:textId="77777777">
        <w:tblPrEx>
          <w:tblBorders>
            <w:insideH w:val="single" w:sz="4" w:space="0" w:color="auto"/>
            <w:insideV w:val="single" w:sz="4" w:space="0" w:color="auto"/>
          </w:tblBorders>
        </w:tblPrEx>
        <w:trPr>
          <w:cantSplit/>
          <w:trHeight w:val="397"/>
        </w:trPr>
        <w:tc>
          <w:tcPr>
            <w:tcW w:w="1532" w:type="dxa"/>
            <w:vAlign w:val="center"/>
          </w:tcPr>
          <w:p w14:paraId="0930F9D8" w14:textId="77777777" w:rsidR="005F776E" w:rsidRDefault="005F776E">
            <w:pPr>
              <w:spacing w:line="360" w:lineRule="auto"/>
              <w:jc w:val="center"/>
              <w:rPr>
                <w:rFonts w:ascii="宋体" w:hAnsi="宋体"/>
                <w:szCs w:val="21"/>
              </w:rPr>
            </w:pPr>
          </w:p>
        </w:tc>
        <w:tc>
          <w:tcPr>
            <w:tcW w:w="1110" w:type="dxa"/>
            <w:gridSpan w:val="2"/>
            <w:vAlign w:val="center"/>
          </w:tcPr>
          <w:p w14:paraId="36ED7A6F" w14:textId="77777777" w:rsidR="005F776E" w:rsidRDefault="005F776E">
            <w:pPr>
              <w:spacing w:line="360" w:lineRule="auto"/>
              <w:jc w:val="center"/>
              <w:rPr>
                <w:rFonts w:ascii="宋体" w:hAnsi="宋体"/>
                <w:szCs w:val="21"/>
              </w:rPr>
            </w:pPr>
          </w:p>
        </w:tc>
        <w:tc>
          <w:tcPr>
            <w:tcW w:w="795" w:type="dxa"/>
          </w:tcPr>
          <w:p w14:paraId="4F7EB92F" w14:textId="77777777" w:rsidR="005F776E" w:rsidRDefault="005F776E">
            <w:pPr>
              <w:spacing w:line="360" w:lineRule="auto"/>
              <w:jc w:val="center"/>
              <w:rPr>
                <w:rFonts w:ascii="宋体" w:hAnsi="宋体"/>
                <w:szCs w:val="21"/>
              </w:rPr>
            </w:pPr>
          </w:p>
        </w:tc>
        <w:tc>
          <w:tcPr>
            <w:tcW w:w="2760" w:type="dxa"/>
          </w:tcPr>
          <w:p w14:paraId="4B931724" w14:textId="77777777" w:rsidR="005F776E" w:rsidRDefault="005F776E">
            <w:pPr>
              <w:spacing w:line="360" w:lineRule="auto"/>
              <w:jc w:val="center"/>
              <w:rPr>
                <w:rFonts w:ascii="宋体" w:hAnsi="宋体"/>
                <w:szCs w:val="21"/>
              </w:rPr>
            </w:pPr>
          </w:p>
        </w:tc>
        <w:tc>
          <w:tcPr>
            <w:tcW w:w="1174" w:type="dxa"/>
            <w:vAlign w:val="center"/>
          </w:tcPr>
          <w:p w14:paraId="64EB9C76" w14:textId="77777777" w:rsidR="005F776E" w:rsidRDefault="005F776E">
            <w:pPr>
              <w:spacing w:line="360" w:lineRule="auto"/>
              <w:jc w:val="center"/>
              <w:rPr>
                <w:rFonts w:ascii="宋体" w:hAnsi="宋体"/>
                <w:szCs w:val="21"/>
              </w:rPr>
            </w:pPr>
          </w:p>
        </w:tc>
        <w:tc>
          <w:tcPr>
            <w:tcW w:w="986" w:type="dxa"/>
            <w:vAlign w:val="center"/>
          </w:tcPr>
          <w:p w14:paraId="3DDE59A5" w14:textId="77777777" w:rsidR="005F776E" w:rsidRDefault="005F776E">
            <w:pPr>
              <w:spacing w:line="360" w:lineRule="auto"/>
              <w:jc w:val="center"/>
              <w:rPr>
                <w:rFonts w:ascii="宋体" w:hAnsi="宋体"/>
                <w:szCs w:val="21"/>
              </w:rPr>
            </w:pPr>
          </w:p>
        </w:tc>
        <w:tc>
          <w:tcPr>
            <w:tcW w:w="1365" w:type="dxa"/>
            <w:vAlign w:val="center"/>
          </w:tcPr>
          <w:p w14:paraId="1621F5AC" w14:textId="77777777" w:rsidR="005F776E" w:rsidRDefault="005F776E">
            <w:pPr>
              <w:spacing w:line="360" w:lineRule="auto"/>
              <w:jc w:val="center"/>
              <w:rPr>
                <w:rFonts w:ascii="宋体" w:hAnsi="宋体"/>
                <w:szCs w:val="21"/>
              </w:rPr>
            </w:pPr>
          </w:p>
        </w:tc>
      </w:tr>
    </w:tbl>
    <w:p w14:paraId="6BD71F19" w14:textId="77777777" w:rsidR="005F776E" w:rsidRDefault="005F776E">
      <w:pPr>
        <w:rPr>
          <w:rFonts w:ascii="黑体" w:eastAsia="黑体" w:hAnsi="宋体"/>
          <w:vanish/>
          <w:sz w:val="52"/>
        </w:rPr>
      </w:pPr>
    </w:p>
    <w:p w14:paraId="36D0EA62" w14:textId="77777777" w:rsidR="005F776E" w:rsidRDefault="005F776E">
      <w:r>
        <w:t>说明：</w:t>
      </w:r>
    </w:p>
    <w:p w14:paraId="07BC8573" w14:textId="77777777" w:rsidR="005F776E" w:rsidRDefault="005F776E">
      <w:pPr>
        <w:numPr>
          <w:ilvl w:val="0"/>
          <w:numId w:val="3"/>
        </w:numPr>
      </w:pPr>
      <w:r>
        <w:rPr>
          <w:rFonts w:hint="eastAsia"/>
        </w:rPr>
        <w:t>按修改时间先后倒序排列，最新修改的排在第一行。</w:t>
      </w:r>
    </w:p>
    <w:p w14:paraId="66584A11" w14:textId="77777777" w:rsidR="005F776E" w:rsidRDefault="005F776E">
      <w:pPr>
        <w:numPr>
          <w:ilvl w:val="0"/>
          <w:numId w:val="3"/>
        </w:numPr>
      </w:pPr>
      <w:r>
        <w:t>版本栏中填入版本编号或者更改记录编号。</w:t>
      </w:r>
    </w:p>
    <w:p w14:paraId="641E5E57" w14:textId="77777777" w:rsidR="005F776E" w:rsidRDefault="005F776E">
      <w:pPr>
        <w:numPr>
          <w:ilvl w:val="0"/>
          <w:numId w:val="3"/>
        </w:numPr>
      </w:pPr>
      <w:r>
        <w:t>状态分为三种状态：</w:t>
      </w:r>
      <w:r>
        <w:t>A</w:t>
      </w:r>
      <w:r>
        <w:softHyphen/>
        <w:t>——</w:t>
      </w:r>
      <w:r>
        <w:t>增加；</w:t>
      </w:r>
      <w:r>
        <w:t>M——</w:t>
      </w:r>
      <w:r>
        <w:t>修改；</w:t>
      </w:r>
      <w:r>
        <w:t>D——</w:t>
      </w:r>
      <w:r>
        <w:t>删除。</w:t>
      </w:r>
    </w:p>
    <w:p w14:paraId="7C162C95" w14:textId="77777777" w:rsidR="005F776E" w:rsidRDefault="005F776E">
      <w:pPr>
        <w:numPr>
          <w:ilvl w:val="0"/>
          <w:numId w:val="3"/>
        </w:numPr>
      </w:pPr>
      <w:r>
        <w:t>在简要说明栏中填写变更的内容和变更的范围。</w:t>
      </w:r>
    </w:p>
    <w:p w14:paraId="79B94F6E" w14:textId="77777777" w:rsidR="005F776E" w:rsidRDefault="005F776E">
      <w:pPr>
        <w:numPr>
          <w:ilvl w:val="0"/>
          <w:numId w:val="3"/>
        </w:numPr>
        <w:rPr>
          <w:rFonts w:ascii="微软雅黑" w:eastAsia="微软雅黑" w:hAnsi="微软雅黑"/>
          <w:sz w:val="48"/>
          <w:szCs w:val="48"/>
        </w:rPr>
      </w:pPr>
      <w:r>
        <w:t>表中所有日期格式为：</w:t>
      </w:r>
      <w:r>
        <w:t>YYYYMMDD</w:t>
      </w:r>
      <w:r>
        <w:rPr>
          <w:rFonts w:hint="eastAsia"/>
        </w:rPr>
        <w:t>。</w:t>
      </w:r>
    </w:p>
    <w:p w14:paraId="5529202D" w14:textId="77777777" w:rsidR="005F776E" w:rsidRDefault="005F776E">
      <w:pPr>
        <w:sectPr w:rsidR="005F776E">
          <w:pgSz w:w="11906" w:h="16838"/>
          <w:pgMar w:top="1440" w:right="1080" w:bottom="1440" w:left="1080" w:header="851" w:footer="992" w:gutter="0"/>
          <w:pgBorders w:offsetFrom="page">
            <w:top w:val="none" w:sz="0" w:space="24" w:color="auto"/>
            <w:left w:val="none" w:sz="0" w:space="24" w:color="auto"/>
            <w:bottom w:val="none" w:sz="0" w:space="24" w:color="auto"/>
            <w:right w:val="none" w:sz="0" w:space="24" w:color="auto"/>
          </w:pgBorders>
          <w:pgNumType w:fmt="upperRoman" w:start="1"/>
          <w:cols w:space="720"/>
          <w:titlePg/>
          <w:docGrid w:type="lines" w:linePitch="326"/>
        </w:sectPr>
      </w:pPr>
    </w:p>
    <w:p w14:paraId="25C449DF" w14:textId="77777777" w:rsidR="005F776E" w:rsidRDefault="005F776E">
      <w:pPr>
        <w:pStyle w:val="a0"/>
        <w:jc w:val="center"/>
        <w:rPr>
          <w:rFonts w:eastAsia="黑体"/>
          <w:b/>
          <w:bCs/>
          <w:sz w:val="28"/>
        </w:rPr>
      </w:pPr>
      <w:r>
        <w:rPr>
          <w:rFonts w:eastAsia="黑体" w:hint="eastAsia"/>
          <w:b/>
          <w:bCs/>
          <w:sz w:val="28"/>
        </w:rPr>
        <w:lastRenderedPageBreak/>
        <w:t>目</w:t>
      </w:r>
      <w:r>
        <w:rPr>
          <w:rFonts w:eastAsia="黑体" w:hint="eastAsia"/>
          <w:b/>
          <w:bCs/>
          <w:sz w:val="28"/>
        </w:rPr>
        <w:t xml:space="preserve">   </w:t>
      </w:r>
      <w:r>
        <w:rPr>
          <w:rFonts w:eastAsia="黑体" w:hint="eastAsia"/>
          <w:b/>
          <w:bCs/>
          <w:sz w:val="28"/>
        </w:rPr>
        <w:t>录</w:t>
      </w:r>
    </w:p>
    <w:p w14:paraId="1755DE31" w14:textId="77777777" w:rsidR="00A12260" w:rsidRDefault="005F776E">
      <w:pPr>
        <w:pStyle w:val="11"/>
        <w:rPr>
          <w:rFonts w:asciiTheme="minorHAnsi" w:eastAsiaTheme="minorEastAsia" w:hAnsiTheme="minorHAnsi" w:cstheme="minorBidi"/>
          <w:b w:val="0"/>
          <w:bCs w:val="0"/>
          <w:noProof/>
          <w:spacing w:val="0"/>
          <w:sz w:val="21"/>
          <w:szCs w:val="22"/>
        </w:rPr>
      </w:pPr>
      <w:r>
        <w:fldChar w:fldCharType="begin"/>
      </w:r>
      <w:r>
        <w:instrText xml:space="preserve"> TOC \o "1-3" \h \z </w:instrText>
      </w:r>
      <w:r>
        <w:fldChar w:fldCharType="separate"/>
      </w:r>
      <w:hyperlink w:anchor="_Toc493795789" w:history="1">
        <w:r w:rsidR="00A12260" w:rsidRPr="006B7FEB">
          <w:rPr>
            <w:rStyle w:val="a5"/>
            <w:rFonts w:hint="eastAsia"/>
            <w:noProof/>
          </w:rPr>
          <w:t>第1章</w:t>
        </w:r>
        <w:r w:rsidR="00A12260">
          <w:rPr>
            <w:rFonts w:asciiTheme="minorHAnsi" w:eastAsiaTheme="minorEastAsia" w:hAnsiTheme="minorHAnsi" w:cstheme="minorBidi"/>
            <w:b w:val="0"/>
            <w:bCs w:val="0"/>
            <w:noProof/>
            <w:spacing w:val="0"/>
            <w:sz w:val="21"/>
            <w:szCs w:val="22"/>
          </w:rPr>
          <w:tab/>
        </w:r>
        <w:r w:rsidR="00A12260" w:rsidRPr="006B7FEB">
          <w:rPr>
            <w:rStyle w:val="a5"/>
            <w:noProof/>
          </w:rPr>
          <w:t>Spark GraphX</w:t>
        </w:r>
        <w:r w:rsidR="00A12260" w:rsidRPr="006B7FEB">
          <w:rPr>
            <w:rStyle w:val="a5"/>
            <w:rFonts w:hint="eastAsia"/>
            <w:noProof/>
          </w:rPr>
          <w:t>概述</w:t>
        </w:r>
        <w:r w:rsidR="00A12260">
          <w:rPr>
            <w:noProof/>
            <w:webHidden/>
          </w:rPr>
          <w:tab/>
        </w:r>
        <w:r w:rsidR="00A12260">
          <w:rPr>
            <w:noProof/>
            <w:webHidden/>
          </w:rPr>
          <w:fldChar w:fldCharType="begin"/>
        </w:r>
        <w:r w:rsidR="00A12260">
          <w:rPr>
            <w:noProof/>
            <w:webHidden/>
          </w:rPr>
          <w:instrText xml:space="preserve"> PAGEREF _Toc493795789 \h </w:instrText>
        </w:r>
        <w:r w:rsidR="00A12260">
          <w:rPr>
            <w:noProof/>
            <w:webHidden/>
          </w:rPr>
        </w:r>
        <w:r w:rsidR="00A12260">
          <w:rPr>
            <w:noProof/>
            <w:webHidden/>
          </w:rPr>
          <w:fldChar w:fldCharType="separate"/>
        </w:r>
        <w:r w:rsidR="00A12260">
          <w:rPr>
            <w:noProof/>
            <w:webHidden/>
          </w:rPr>
          <w:t>3</w:t>
        </w:r>
        <w:r w:rsidR="00A12260">
          <w:rPr>
            <w:noProof/>
            <w:webHidden/>
          </w:rPr>
          <w:fldChar w:fldCharType="end"/>
        </w:r>
      </w:hyperlink>
    </w:p>
    <w:p w14:paraId="5439B9D1"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790" w:history="1">
        <w:r w:rsidR="00A12260" w:rsidRPr="006B7FEB">
          <w:rPr>
            <w:rStyle w:val="a5"/>
            <w:rFonts w:ascii="宋体" w:eastAsia="宋体"/>
            <w:noProof/>
          </w:rPr>
          <w:t>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什么是</w:t>
        </w:r>
        <w:r w:rsidR="00A12260" w:rsidRPr="006B7FEB">
          <w:rPr>
            <w:rStyle w:val="a5"/>
            <w:noProof/>
          </w:rPr>
          <w:t>Spark GraphX</w:t>
        </w:r>
        <w:r w:rsidR="00A12260">
          <w:rPr>
            <w:noProof/>
            <w:webHidden/>
          </w:rPr>
          <w:tab/>
        </w:r>
        <w:r w:rsidR="00A12260">
          <w:rPr>
            <w:noProof/>
            <w:webHidden/>
          </w:rPr>
          <w:fldChar w:fldCharType="begin"/>
        </w:r>
        <w:r w:rsidR="00A12260">
          <w:rPr>
            <w:noProof/>
            <w:webHidden/>
          </w:rPr>
          <w:instrText xml:space="preserve"> PAGEREF _Toc493795790 \h </w:instrText>
        </w:r>
        <w:r w:rsidR="00A12260">
          <w:rPr>
            <w:noProof/>
            <w:webHidden/>
          </w:rPr>
        </w:r>
        <w:r w:rsidR="00A12260">
          <w:rPr>
            <w:noProof/>
            <w:webHidden/>
          </w:rPr>
          <w:fldChar w:fldCharType="separate"/>
        </w:r>
        <w:r w:rsidR="00A12260">
          <w:rPr>
            <w:noProof/>
            <w:webHidden/>
          </w:rPr>
          <w:t>3</w:t>
        </w:r>
        <w:r w:rsidR="00A12260">
          <w:rPr>
            <w:noProof/>
            <w:webHidden/>
          </w:rPr>
          <w:fldChar w:fldCharType="end"/>
        </w:r>
      </w:hyperlink>
    </w:p>
    <w:p w14:paraId="459A73B9"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791" w:history="1">
        <w:r w:rsidR="00A12260" w:rsidRPr="006B7FEB">
          <w:rPr>
            <w:rStyle w:val="a5"/>
            <w:rFonts w:ascii="宋体" w:eastAsia="宋体" w:hAnsi="Helvetica Neue"/>
            <w:noProof/>
          </w:rPr>
          <w:t>1.2</w:t>
        </w:r>
        <w:r w:rsidR="00A12260">
          <w:rPr>
            <w:rFonts w:asciiTheme="minorHAnsi" w:eastAsiaTheme="minorEastAsia" w:hAnsiTheme="minorHAnsi" w:cstheme="minorBidi"/>
            <w:noProof/>
            <w:spacing w:val="0"/>
            <w:sz w:val="21"/>
            <w:szCs w:val="22"/>
          </w:rPr>
          <w:tab/>
        </w:r>
        <w:r w:rsidR="00A12260" w:rsidRPr="006B7FEB">
          <w:rPr>
            <w:rStyle w:val="a5"/>
            <w:rFonts w:ascii="宋体" w:eastAsia="宋体" w:hAnsi="宋体" w:cs="宋体" w:hint="eastAsia"/>
            <w:noProof/>
            <w:spacing w:val="3"/>
          </w:rPr>
          <w:t>弹性分布式属性图</w:t>
        </w:r>
        <w:r w:rsidR="00A12260">
          <w:rPr>
            <w:noProof/>
            <w:webHidden/>
          </w:rPr>
          <w:tab/>
        </w:r>
        <w:r w:rsidR="00A12260">
          <w:rPr>
            <w:noProof/>
            <w:webHidden/>
          </w:rPr>
          <w:fldChar w:fldCharType="begin"/>
        </w:r>
        <w:r w:rsidR="00A12260">
          <w:rPr>
            <w:noProof/>
            <w:webHidden/>
          </w:rPr>
          <w:instrText xml:space="preserve"> PAGEREF _Toc493795791 \h </w:instrText>
        </w:r>
        <w:r w:rsidR="00A12260">
          <w:rPr>
            <w:noProof/>
            <w:webHidden/>
          </w:rPr>
        </w:r>
        <w:r w:rsidR="00A12260">
          <w:rPr>
            <w:noProof/>
            <w:webHidden/>
          </w:rPr>
          <w:fldChar w:fldCharType="separate"/>
        </w:r>
        <w:r w:rsidR="00A12260">
          <w:rPr>
            <w:noProof/>
            <w:webHidden/>
          </w:rPr>
          <w:t>5</w:t>
        </w:r>
        <w:r w:rsidR="00A12260">
          <w:rPr>
            <w:noProof/>
            <w:webHidden/>
          </w:rPr>
          <w:fldChar w:fldCharType="end"/>
        </w:r>
      </w:hyperlink>
    </w:p>
    <w:p w14:paraId="51565028"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792" w:history="1">
        <w:r w:rsidR="00A12260" w:rsidRPr="006B7FEB">
          <w:rPr>
            <w:rStyle w:val="a5"/>
            <w:rFonts w:ascii="宋体" w:eastAsia="宋体"/>
            <w:noProof/>
          </w:rPr>
          <w:t>1.3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运行图计算程序</w:t>
        </w:r>
        <w:r w:rsidR="00A12260">
          <w:rPr>
            <w:noProof/>
            <w:webHidden/>
          </w:rPr>
          <w:tab/>
        </w:r>
        <w:r w:rsidR="00A12260">
          <w:rPr>
            <w:noProof/>
            <w:webHidden/>
          </w:rPr>
          <w:fldChar w:fldCharType="begin"/>
        </w:r>
        <w:r w:rsidR="00A12260">
          <w:rPr>
            <w:noProof/>
            <w:webHidden/>
          </w:rPr>
          <w:instrText xml:space="preserve"> PAGEREF _Toc493795792 \h </w:instrText>
        </w:r>
        <w:r w:rsidR="00A12260">
          <w:rPr>
            <w:noProof/>
            <w:webHidden/>
          </w:rPr>
        </w:r>
        <w:r w:rsidR="00A12260">
          <w:rPr>
            <w:noProof/>
            <w:webHidden/>
          </w:rPr>
          <w:fldChar w:fldCharType="separate"/>
        </w:r>
        <w:r w:rsidR="00A12260">
          <w:rPr>
            <w:noProof/>
            <w:webHidden/>
          </w:rPr>
          <w:t>7</w:t>
        </w:r>
        <w:r w:rsidR="00A12260">
          <w:rPr>
            <w:noProof/>
            <w:webHidden/>
          </w:rPr>
          <w:fldChar w:fldCharType="end"/>
        </w:r>
      </w:hyperlink>
    </w:p>
    <w:p w14:paraId="774DE119" w14:textId="77777777" w:rsidR="00A12260" w:rsidRDefault="00336E7A">
      <w:pPr>
        <w:pStyle w:val="11"/>
        <w:rPr>
          <w:rFonts w:asciiTheme="minorHAnsi" w:eastAsiaTheme="minorEastAsia" w:hAnsiTheme="minorHAnsi" w:cstheme="minorBidi"/>
          <w:b w:val="0"/>
          <w:bCs w:val="0"/>
          <w:noProof/>
          <w:spacing w:val="0"/>
          <w:sz w:val="21"/>
          <w:szCs w:val="22"/>
        </w:rPr>
      </w:pPr>
      <w:hyperlink w:anchor="_Toc493795793" w:history="1">
        <w:r w:rsidR="00A12260" w:rsidRPr="006B7FEB">
          <w:rPr>
            <w:rStyle w:val="a5"/>
            <w:rFonts w:hint="eastAsia"/>
            <w:noProof/>
          </w:rPr>
          <w:t>第2章</w:t>
        </w:r>
        <w:r w:rsidR="00A12260">
          <w:rPr>
            <w:rFonts w:asciiTheme="minorHAnsi" w:eastAsiaTheme="minorEastAsia" w:hAnsiTheme="minorHAnsi" w:cstheme="minorBidi"/>
            <w:b w:val="0"/>
            <w:bCs w:val="0"/>
            <w:noProof/>
            <w:spacing w:val="0"/>
            <w:sz w:val="21"/>
            <w:szCs w:val="22"/>
          </w:rPr>
          <w:tab/>
        </w:r>
        <w:r w:rsidR="00A12260" w:rsidRPr="006B7FEB">
          <w:rPr>
            <w:rStyle w:val="a5"/>
            <w:noProof/>
          </w:rPr>
          <w:t>Spark GraphX</w:t>
        </w:r>
        <w:r w:rsidR="00A12260" w:rsidRPr="006B7FEB">
          <w:rPr>
            <w:rStyle w:val="a5"/>
            <w:rFonts w:hint="eastAsia"/>
            <w:noProof/>
          </w:rPr>
          <w:t>解析</w:t>
        </w:r>
        <w:r w:rsidR="00A12260">
          <w:rPr>
            <w:noProof/>
            <w:webHidden/>
          </w:rPr>
          <w:tab/>
        </w:r>
        <w:r w:rsidR="00A12260">
          <w:rPr>
            <w:noProof/>
            <w:webHidden/>
          </w:rPr>
          <w:fldChar w:fldCharType="begin"/>
        </w:r>
        <w:r w:rsidR="00A12260">
          <w:rPr>
            <w:noProof/>
            <w:webHidden/>
          </w:rPr>
          <w:instrText xml:space="preserve"> PAGEREF _Toc493795793 \h </w:instrText>
        </w:r>
        <w:r w:rsidR="00A12260">
          <w:rPr>
            <w:noProof/>
            <w:webHidden/>
          </w:rPr>
        </w:r>
        <w:r w:rsidR="00A12260">
          <w:rPr>
            <w:noProof/>
            <w:webHidden/>
          </w:rPr>
          <w:fldChar w:fldCharType="separate"/>
        </w:r>
        <w:r w:rsidR="00A12260">
          <w:rPr>
            <w:noProof/>
            <w:webHidden/>
          </w:rPr>
          <w:t>10</w:t>
        </w:r>
        <w:r w:rsidR="00A12260">
          <w:rPr>
            <w:noProof/>
            <w:webHidden/>
          </w:rPr>
          <w:fldChar w:fldCharType="end"/>
        </w:r>
      </w:hyperlink>
    </w:p>
    <w:p w14:paraId="01C182BB"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794" w:history="1">
        <w:r w:rsidR="00A12260" w:rsidRPr="006B7FEB">
          <w:rPr>
            <w:rStyle w:val="a5"/>
            <w:rFonts w:ascii="宋体" w:eastAsia="宋体"/>
            <w:noProof/>
          </w:rPr>
          <w:t>2.1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存储模式</w:t>
        </w:r>
        <w:r w:rsidR="00A12260">
          <w:rPr>
            <w:noProof/>
            <w:webHidden/>
          </w:rPr>
          <w:tab/>
        </w:r>
        <w:r w:rsidR="00A12260">
          <w:rPr>
            <w:noProof/>
            <w:webHidden/>
          </w:rPr>
          <w:fldChar w:fldCharType="begin"/>
        </w:r>
        <w:r w:rsidR="00A12260">
          <w:rPr>
            <w:noProof/>
            <w:webHidden/>
          </w:rPr>
          <w:instrText xml:space="preserve"> PAGEREF _Toc493795794 \h </w:instrText>
        </w:r>
        <w:r w:rsidR="00A12260">
          <w:rPr>
            <w:noProof/>
            <w:webHidden/>
          </w:rPr>
        </w:r>
        <w:r w:rsidR="00A12260">
          <w:rPr>
            <w:noProof/>
            <w:webHidden/>
          </w:rPr>
          <w:fldChar w:fldCharType="separate"/>
        </w:r>
        <w:r w:rsidR="00A12260">
          <w:rPr>
            <w:noProof/>
            <w:webHidden/>
          </w:rPr>
          <w:t>10</w:t>
        </w:r>
        <w:r w:rsidR="00A12260">
          <w:rPr>
            <w:noProof/>
            <w:webHidden/>
          </w:rPr>
          <w:fldChar w:fldCharType="end"/>
        </w:r>
      </w:hyperlink>
    </w:p>
    <w:p w14:paraId="77C10324"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795" w:history="1">
        <w:r w:rsidR="00A12260" w:rsidRPr="006B7FEB">
          <w:rPr>
            <w:rStyle w:val="a5"/>
            <w:rFonts w:ascii="宋体" w:eastAsia="宋体"/>
            <w:noProof/>
          </w:rPr>
          <w:t>2.1.1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图存储模式</w:t>
        </w:r>
        <w:r w:rsidR="00A12260">
          <w:rPr>
            <w:noProof/>
            <w:webHidden/>
          </w:rPr>
          <w:tab/>
        </w:r>
        <w:r w:rsidR="00A12260">
          <w:rPr>
            <w:noProof/>
            <w:webHidden/>
          </w:rPr>
          <w:fldChar w:fldCharType="begin"/>
        </w:r>
        <w:r w:rsidR="00A12260">
          <w:rPr>
            <w:noProof/>
            <w:webHidden/>
          </w:rPr>
          <w:instrText xml:space="preserve"> PAGEREF _Toc493795795 \h </w:instrText>
        </w:r>
        <w:r w:rsidR="00A12260">
          <w:rPr>
            <w:noProof/>
            <w:webHidden/>
          </w:rPr>
        </w:r>
        <w:r w:rsidR="00A12260">
          <w:rPr>
            <w:noProof/>
            <w:webHidden/>
          </w:rPr>
          <w:fldChar w:fldCharType="separate"/>
        </w:r>
        <w:r w:rsidR="00A12260">
          <w:rPr>
            <w:noProof/>
            <w:webHidden/>
          </w:rPr>
          <w:t>10</w:t>
        </w:r>
        <w:r w:rsidR="00A12260">
          <w:rPr>
            <w:noProof/>
            <w:webHidden/>
          </w:rPr>
          <w:fldChar w:fldCharType="end"/>
        </w:r>
      </w:hyperlink>
    </w:p>
    <w:p w14:paraId="42A279A9"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796" w:history="1">
        <w:r w:rsidR="00A12260" w:rsidRPr="006B7FEB">
          <w:rPr>
            <w:rStyle w:val="a5"/>
            <w:rFonts w:ascii="宋体" w:eastAsia="宋体"/>
            <w:noProof/>
          </w:rPr>
          <w:t>2.1.2</w:t>
        </w:r>
        <w:r w:rsidR="00A12260">
          <w:rPr>
            <w:rFonts w:asciiTheme="minorHAnsi" w:eastAsiaTheme="minorEastAsia" w:hAnsiTheme="minorHAnsi" w:cstheme="minorBidi"/>
            <w:noProof/>
            <w:spacing w:val="0"/>
            <w:sz w:val="21"/>
            <w:szCs w:val="22"/>
          </w:rPr>
          <w:tab/>
        </w:r>
        <w:r w:rsidR="00A12260" w:rsidRPr="006B7FEB">
          <w:rPr>
            <w:rStyle w:val="a5"/>
            <w:noProof/>
          </w:rPr>
          <w:t>GraphX</w:t>
        </w:r>
        <w:r w:rsidR="00A12260" w:rsidRPr="006B7FEB">
          <w:rPr>
            <w:rStyle w:val="a5"/>
            <w:rFonts w:hint="eastAsia"/>
            <w:noProof/>
          </w:rPr>
          <w:t>存储模式</w:t>
        </w:r>
        <w:r w:rsidR="00A12260">
          <w:rPr>
            <w:noProof/>
            <w:webHidden/>
          </w:rPr>
          <w:tab/>
        </w:r>
        <w:r w:rsidR="00A12260">
          <w:rPr>
            <w:noProof/>
            <w:webHidden/>
          </w:rPr>
          <w:fldChar w:fldCharType="begin"/>
        </w:r>
        <w:r w:rsidR="00A12260">
          <w:rPr>
            <w:noProof/>
            <w:webHidden/>
          </w:rPr>
          <w:instrText xml:space="preserve"> PAGEREF _Toc493795796 \h </w:instrText>
        </w:r>
        <w:r w:rsidR="00A12260">
          <w:rPr>
            <w:noProof/>
            <w:webHidden/>
          </w:rPr>
        </w:r>
        <w:r w:rsidR="00A12260">
          <w:rPr>
            <w:noProof/>
            <w:webHidden/>
          </w:rPr>
          <w:fldChar w:fldCharType="separate"/>
        </w:r>
        <w:r w:rsidR="00A12260">
          <w:rPr>
            <w:noProof/>
            <w:webHidden/>
          </w:rPr>
          <w:t>11</w:t>
        </w:r>
        <w:r w:rsidR="00A12260">
          <w:rPr>
            <w:noProof/>
            <w:webHidden/>
          </w:rPr>
          <w:fldChar w:fldCharType="end"/>
        </w:r>
      </w:hyperlink>
    </w:p>
    <w:p w14:paraId="6E22236E"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797" w:history="1">
        <w:r w:rsidR="00A12260" w:rsidRPr="006B7FEB">
          <w:rPr>
            <w:rStyle w:val="a5"/>
            <w:rFonts w:ascii="宋体" w:eastAsia="宋体"/>
            <w:noProof/>
          </w:rPr>
          <w:t>2.2</w:t>
        </w:r>
        <w:r w:rsidR="00A12260">
          <w:rPr>
            <w:rFonts w:asciiTheme="minorHAnsi" w:eastAsiaTheme="minorEastAsia" w:hAnsiTheme="minorHAnsi" w:cstheme="minorBidi"/>
            <w:noProof/>
            <w:spacing w:val="0"/>
            <w:sz w:val="21"/>
            <w:szCs w:val="22"/>
          </w:rPr>
          <w:tab/>
        </w:r>
        <w:r w:rsidR="00A12260" w:rsidRPr="006B7FEB">
          <w:rPr>
            <w:rStyle w:val="a5"/>
            <w:noProof/>
          </w:rPr>
          <w:t>vertices</w:t>
        </w:r>
        <w:r w:rsidR="00A12260" w:rsidRPr="006B7FEB">
          <w:rPr>
            <w:rStyle w:val="a5"/>
            <w:rFonts w:hint="eastAsia"/>
            <w:noProof/>
          </w:rPr>
          <w:t>、</w:t>
        </w:r>
        <w:r w:rsidR="00A12260" w:rsidRPr="006B7FEB">
          <w:rPr>
            <w:rStyle w:val="a5"/>
            <w:noProof/>
          </w:rPr>
          <w:t>edges</w:t>
        </w:r>
        <w:r w:rsidR="00A12260" w:rsidRPr="006B7FEB">
          <w:rPr>
            <w:rStyle w:val="a5"/>
            <w:rFonts w:hint="eastAsia"/>
            <w:noProof/>
          </w:rPr>
          <w:t>以及</w:t>
        </w:r>
        <w:r w:rsidR="00A12260" w:rsidRPr="006B7FEB">
          <w:rPr>
            <w:rStyle w:val="a5"/>
            <w:noProof/>
          </w:rPr>
          <w:t>triplets</w:t>
        </w:r>
        <w:r w:rsidR="00A12260">
          <w:rPr>
            <w:noProof/>
            <w:webHidden/>
          </w:rPr>
          <w:tab/>
        </w:r>
        <w:r w:rsidR="00A12260">
          <w:rPr>
            <w:noProof/>
            <w:webHidden/>
          </w:rPr>
          <w:fldChar w:fldCharType="begin"/>
        </w:r>
        <w:r w:rsidR="00A12260">
          <w:rPr>
            <w:noProof/>
            <w:webHidden/>
          </w:rPr>
          <w:instrText xml:space="preserve"> PAGEREF _Toc493795797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2EB62767"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798" w:history="1">
        <w:r w:rsidR="00A12260" w:rsidRPr="006B7FEB">
          <w:rPr>
            <w:rStyle w:val="a5"/>
            <w:rFonts w:ascii="宋体" w:eastAsia="宋体"/>
            <w:noProof/>
          </w:rPr>
          <w:t>2.2.1</w:t>
        </w:r>
        <w:r w:rsidR="00A12260">
          <w:rPr>
            <w:rFonts w:asciiTheme="minorHAnsi" w:eastAsiaTheme="minorEastAsia" w:hAnsiTheme="minorHAnsi" w:cstheme="minorBidi"/>
            <w:noProof/>
            <w:spacing w:val="0"/>
            <w:sz w:val="21"/>
            <w:szCs w:val="22"/>
          </w:rPr>
          <w:tab/>
        </w:r>
        <w:r w:rsidR="00A12260" w:rsidRPr="006B7FEB">
          <w:rPr>
            <w:rStyle w:val="a5"/>
            <w:noProof/>
          </w:rPr>
          <w:t>vertices</w:t>
        </w:r>
        <w:r w:rsidR="00A12260">
          <w:rPr>
            <w:noProof/>
            <w:webHidden/>
          </w:rPr>
          <w:tab/>
        </w:r>
        <w:r w:rsidR="00A12260">
          <w:rPr>
            <w:noProof/>
            <w:webHidden/>
          </w:rPr>
          <w:fldChar w:fldCharType="begin"/>
        </w:r>
        <w:r w:rsidR="00A12260">
          <w:rPr>
            <w:noProof/>
            <w:webHidden/>
          </w:rPr>
          <w:instrText xml:space="preserve"> PAGEREF _Toc493795798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1D125863"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799" w:history="1">
        <w:r w:rsidR="00A12260" w:rsidRPr="006B7FEB">
          <w:rPr>
            <w:rStyle w:val="a5"/>
            <w:rFonts w:ascii="宋体" w:eastAsia="宋体"/>
            <w:noProof/>
          </w:rPr>
          <w:t>2.2.2</w:t>
        </w:r>
        <w:r w:rsidR="00A12260">
          <w:rPr>
            <w:rFonts w:asciiTheme="minorHAnsi" w:eastAsiaTheme="minorEastAsia" w:hAnsiTheme="minorHAnsi" w:cstheme="minorBidi"/>
            <w:noProof/>
            <w:spacing w:val="0"/>
            <w:sz w:val="21"/>
            <w:szCs w:val="22"/>
          </w:rPr>
          <w:tab/>
        </w:r>
        <w:r w:rsidR="00A12260" w:rsidRPr="006B7FEB">
          <w:rPr>
            <w:rStyle w:val="a5"/>
            <w:noProof/>
          </w:rPr>
          <w:t>edges</w:t>
        </w:r>
        <w:r w:rsidR="00A12260">
          <w:rPr>
            <w:noProof/>
            <w:webHidden/>
          </w:rPr>
          <w:tab/>
        </w:r>
        <w:r w:rsidR="00A12260">
          <w:rPr>
            <w:noProof/>
            <w:webHidden/>
          </w:rPr>
          <w:fldChar w:fldCharType="begin"/>
        </w:r>
        <w:r w:rsidR="00A12260">
          <w:rPr>
            <w:noProof/>
            <w:webHidden/>
          </w:rPr>
          <w:instrText xml:space="preserve"> PAGEREF _Toc493795799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63D589C1"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0" w:history="1">
        <w:r w:rsidR="00A12260" w:rsidRPr="006B7FEB">
          <w:rPr>
            <w:rStyle w:val="a5"/>
            <w:rFonts w:ascii="宋体" w:eastAsia="宋体"/>
            <w:noProof/>
          </w:rPr>
          <w:t>2.2.3</w:t>
        </w:r>
        <w:r w:rsidR="00A12260">
          <w:rPr>
            <w:rFonts w:asciiTheme="minorHAnsi" w:eastAsiaTheme="minorEastAsia" w:hAnsiTheme="minorHAnsi" w:cstheme="minorBidi"/>
            <w:noProof/>
            <w:spacing w:val="0"/>
            <w:sz w:val="21"/>
            <w:szCs w:val="22"/>
          </w:rPr>
          <w:tab/>
        </w:r>
        <w:r w:rsidR="00A12260" w:rsidRPr="006B7FEB">
          <w:rPr>
            <w:rStyle w:val="a5"/>
            <w:noProof/>
          </w:rPr>
          <w:t>triplets</w:t>
        </w:r>
        <w:r w:rsidR="00A12260">
          <w:rPr>
            <w:noProof/>
            <w:webHidden/>
          </w:rPr>
          <w:tab/>
        </w:r>
        <w:r w:rsidR="00A12260">
          <w:rPr>
            <w:noProof/>
            <w:webHidden/>
          </w:rPr>
          <w:fldChar w:fldCharType="begin"/>
        </w:r>
        <w:r w:rsidR="00A12260">
          <w:rPr>
            <w:noProof/>
            <w:webHidden/>
          </w:rPr>
          <w:instrText xml:space="preserve"> PAGEREF _Toc493795800 \h </w:instrText>
        </w:r>
        <w:r w:rsidR="00A12260">
          <w:rPr>
            <w:noProof/>
            <w:webHidden/>
          </w:rPr>
        </w:r>
        <w:r w:rsidR="00A12260">
          <w:rPr>
            <w:noProof/>
            <w:webHidden/>
          </w:rPr>
          <w:fldChar w:fldCharType="separate"/>
        </w:r>
        <w:r w:rsidR="00A12260">
          <w:rPr>
            <w:noProof/>
            <w:webHidden/>
          </w:rPr>
          <w:t>15</w:t>
        </w:r>
        <w:r w:rsidR="00A12260">
          <w:rPr>
            <w:noProof/>
            <w:webHidden/>
          </w:rPr>
          <w:fldChar w:fldCharType="end"/>
        </w:r>
      </w:hyperlink>
    </w:p>
    <w:p w14:paraId="1212AF5F"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01" w:history="1">
        <w:r w:rsidR="00A12260" w:rsidRPr="006B7FEB">
          <w:rPr>
            <w:rStyle w:val="a5"/>
            <w:rFonts w:ascii="宋体" w:eastAsia="宋体" w:hAnsi="MS Mincho" w:cs="MS Mincho"/>
            <w:noProof/>
          </w:rPr>
          <w:t>2.3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图的构</w:t>
        </w:r>
        <w:r w:rsidR="00A12260" w:rsidRPr="006B7FEB">
          <w:rPr>
            <w:rStyle w:val="a5"/>
            <w:rFonts w:ascii="MS Mincho" w:eastAsia="MS Mincho" w:hAnsi="MS Mincho" w:cs="MS Mincho" w:hint="eastAsia"/>
            <w:noProof/>
          </w:rPr>
          <w:t>建</w:t>
        </w:r>
        <w:r w:rsidR="00A12260">
          <w:rPr>
            <w:noProof/>
            <w:webHidden/>
          </w:rPr>
          <w:tab/>
        </w:r>
        <w:r w:rsidR="00A12260">
          <w:rPr>
            <w:noProof/>
            <w:webHidden/>
          </w:rPr>
          <w:fldChar w:fldCharType="begin"/>
        </w:r>
        <w:r w:rsidR="00A12260">
          <w:rPr>
            <w:noProof/>
            <w:webHidden/>
          </w:rPr>
          <w:instrText xml:space="preserve"> PAGEREF _Toc493795801 \h </w:instrText>
        </w:r>
        <w:r w:rsidR="00A12260">
          <w:rPr>
            <w:noProof/>
            <w:webHidden/>
          </w:rPr>
        </w:r>
        <w:r w:rsidR="00A12260">
          <w:rPr>
            <w:noProof/>
            <w:webHidden/>
          </w:rPr>
          <w:fldChar w:fldCharType="separate"/>
        </w:r>
        <w:r w:rsidR="00A12260">
          <w:rPr>
            <w:noProof/>
            <w:webHidden/>
          </w:rPr>
          <w:t>16</w:t>
        </w:r>
        <w:r w:rsidR="00A12260">
          <w:rPr>
            <w:noProof/>
            <w:webHidden/>
          </w:rPr>
          <w:fldChar w:fldCharType="end"/>
        </w:r>
      </w:hyperlink>
    </w:p>
    <w:p w14:paraId="71DE8575"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2" w:history="1">
        <w:r w:rsidR="00A12260" w:rsidRPr="006B7FEB">
          <w:rPr>
            <w:rStyle w:val="a5"/>
            <w:rFonts w:ascii="宋体" w:eastAsia="宋体"/>
            <w:noProof/>
          </w:rPr>
          <w:t>2.3.1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构建图的方法</w:t>
        </w:r>
        <w:r w:rsidR="00A12260">
          <w:rPr>
            <w:noProof/>
            <w:webHidden/>
          </w:rPr>
          <w:tab/>
        </w:r>
        <w:r w:rsidR="00A12260">
          <w:rPr>
            <w:noProof/>
            <w:webHidden/>
          </w:rPr>
          <w:fldChar w:fldCharType="begin"/>
        </w:r>
        <w:r w:rsidR="00A12260">
          <w:rPr>
            <w:noProof/>
            <w:webHidden/>
          </w:rPr>
          <w:instrText xml:space="preserve"> PAGEREF _Toc493795802 \h </w:instrText>
        </w:r>
        <w:r w:rsidR="00A12260">
          <w:rPr>
            <w:noProof/>
            <w:webHidden/>
          </w:rPr>
        </w:r>
        <w:r w:rsidR="00A12260">
          <w:rPr>
            <w:noProof/>
            <w:webHidden/>
          </w:rPr>
          <w:fldChar w:fldCharType="separate"/>
        </w:r>
        <w:r w:rsidR="00A12260">
          <w:rPr>
            <w:noProof/>
            <w:webHidden/>
          </w:rPr>
          <w:t>17</w:t>
        </w:r>
        <w:r w:rsidR="00A12260">
          <w:rPr>
            <w:noProof/>
            <w:webHidden/>
          </w:rPr>
          <w:fldChar w:fldCharType="end"/>
        </w:r>
      </w:hyperlink>
    </w:p>
    <w:p w14:paraId="00B2D152"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3" w:history="1">
        <w:r w:rsidR="00A12260" w:rsidRPr="006B7FEB">
          <w:rPr>
            <w:rStyle w:val="a5"/>
            <w:rFonts w:ascii="宋体" w:eastAsia="宋体"/>
            <w:noProof/>
          </w:rPr>
          <w:t>2.3.2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构建图的过程</w:t>
        </w:r>
        <w:r w:rsidR="00A12260">
          <w:rPr>
            <w:noProof/>
            <w:webHidden/>
          </w:rPr>
          <w:tab/>
        </w:r>
        <w:r w:rsidR="00A12260">
          <w:rPr>
            <w:noProof/>
            <w:webHidden/>
          </w:rPr>
          <w:fldChar w:fldCharType="begin"/>
        </w:r>
        <w:r w:rsidR="00A12260">
          <w:rPr>
            <w:noProof/>
            <w:webHidden/>
          </w:rPr>
          <w:instrText xml:space="preserve"> PAGEREF _Toc493795803 \h </w:instrText>
        </w:r>
        <w:r w:rsidR="00A12260">
          <w:rPr>
            <w:noProof/>
            <w:webHidden/>
          </w:rPr>
        </w:r>
        <w:r w:rsidR="00A12260">
          <w:rPr>
            <w:noProof/>
            <w:webHidden/>
          </w:rPr>
          <w:fldChar w:fldCharType="separate"/>
        </w:r>
        <w:r w:rsidR="00A12260">
          <w:rPr>
            <w:noProof/>
            <w:webHidden/>
          </w:rPr>
          <w:t>17</w:t>
        </w:r>
        <w:r w:rsidR="00A12260">
          <w:rPr>
            <w:noProof/>
            <w:webHidden/>
          </w:rPr>
          <w:fldChar w:fldCharType="end"/>
        </w:r>
      </w:hyperlink>
    </w:p>
    <w:p w14:paraId="6714D4FC"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04" w:history="1">
        <w:r w:rsidR="00A12260" w:rsidRPr="006B7FEB">
          <w:rPr>
            <w:rStyle w:val="a5"/>
            <w:rFonts w:ascii="宋体" w:eastAsia="宋体"/>
            <w:noProof/>
          </w:rPr>
          <w:t>2.4</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计算模式</w:t>
        </w:r>
        <w:r w:rsidR="00A12260">
          <w:rPr>
            <w:noProof/>
            <w:webHidden/>
          </w:rPr>
          <w:tab/>
        </w:r>
        <w:r w:rsidR="00A12260">
          <w:rPr>
            <w:noProof/>
            <w:webHidden/>
          </w:rPr>
          <w:fldChar w:fldCharType="begin"/>
        </w:r>
        <w:r w:rsidR="00A12260">
          <w:rPr>
            <w:noProof/>
            <w:webHidden/>
          </w:rPr>
          <w:instrText xml:space="preserve"> PAGEREF _Toc493795804 \h </w:instrText>
        </w:r>
        <w:r w:rsidR="00A12260">
          <w:rPr>
            <w:noProof/>
            <w:webHidden/>
          </w:rPr>
        </w:r>
        <w:r w:rsidR="00A12260">
          <w:rPr>
            <w:noProof/>
            <w:webHidden/>
          </w:rPr>
          <w:fldChar w:fldCharType="separate"/>
        </w:r>
        <w:r w:rsidR="00A12260">
          <w:rPr>
            <w:noProof/>
            <w:webHidden/>
          </w:rPr>
          <w:t>25</w:t>
        </w:r>
        <w:r w:rsidR="00A12260">
          <w:rPr>
            <w:noProof/>
            <w:webHidden/>
          </w:rPr>
          <w:fldChar w:fldCharType="end"/>
        </w:r>
      </w:hyperlink>
    </w:p>
    <w:p w14:paraId="253BA91B"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5" w:history="1">
        <w:r w:rsidR="00A12260" w:rsidRPr="006B7FEB">
          <w:rPr>
            <w:rStyle w:val="a5"/>
            <w:rFonts w:ascii="宋体" w:eastAsia="宋体"/>
            <w:noProof/>
          </w:rPr>
          <w:t>2.4.1</w:t>
        </w:r>
        <w:r w:rsidR="00A12260">
          <w:rPr>
            <w:rFonts w:asciiTheme="minorHAnsi" w:eastAsiaTheme="minorEastAsia" w:hAnsiTheme="minorHAnsi" w:cstheme="minorBidi"/>
            <w:noProof/>
            <w:spacing w:val="0"/>
            <w:sz w:val="21"/>
            <w:szCs w:val="22"/>
          </w:rPr>
          <w:tab/>
        </w:r>
        <w:r w:rsidR="00A12260" w:rsidRPr="006B7FEB">
          <w:rPr>
            <w:rStyle w:val="a5"/>
            <w:noProof/>
          </w:rPr>
          <w:t>BSP</w:t>
        </w:r>
        <w:r w:rsidR="00A12260" w:rsidRPr="006B7FEB">
          <w:rPr>
            <w:rStyle w:val="a5"/>
            <w:rFonts w:hint="eastAsia"/>
            <w:noProof/>
          </w:rPr>
          <w:t>计算模式</w:t>
        </w:r>
        <w:r w:rsidR="00A12260">
          <w:rPr>
            <w:noProof/>
            <w:webHidden/>
          </w:rPr>
          <w:tab/>
        </w:r>
        <w:r w:rsidR="00A12260">
          <w:rPr>
            <w:noProof/>
            <w:webHidden/>
          </w:rPr>
          <w:fldChar w:fldCharType="begin"/>
        </w:r>
        <w:r w:rsidR="00A12260">
          <w:rPr>
            <w:noProof/>
            <w:webHidden/>
          </w:rPr>
          <w:instrText xml:space="preserve"> PAGEREF _Toc493795805 \h </w:instrText>
        </w:r>
        <w:r w:rsidR="00A12260">
          <w:rPr>
            <w:noProof/>
            <w:webHidden/>
          </w:rPr>
        </w:r>
        <w:r w:rsidR="00A12260">
          <w:rPr>
            <w:noProof/>
            <w:webHidden/>
          </w:rPr>
          <w:fldChar w:fldCharType="separate"/>
        </w:r>
        <w:r w:rsidR="00A12260">
          <w:rPr>
            <w:noProof/>
            <w:webHidden/>
          </w:rPr>
          <w:t>25</w:t>
        </w:r>
        <w:r w:rsidR="00A12260">
          <w:rPr>
            <w:noProof/>
            <w:webHidden/>
          </w:rPr>
          <w:fldChar w:fldCharType="end"/>
        </w:r>
      </w:hyperlink>
    </w:p>
    <w:p w14:paraId="7CD342C7"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6" w:history="1">
        <w:r w:rsidR="00A12260" w:rsidRPr="006B7FEB">
          <w:rPr>
            <w:rStyle w:val="a5"/>
            <w:rFonts w:ascii="宋体" w:eastAsia="宋体"/>
            <w:noProof/>
          </w:rPr>
          <w:t>2.4.2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图操作一览</w:t>
        </w:r>
        <w:r w:rsidR="00A12260">
          <w:rPr>
            <w:noProof/>
            <w:webHidden/>
          </w:rPr>
          <w:tab/>
        </w:r>
        <w:r w:rsidR="00A12260">
          <w:rPr>
            <w:noProof/>
            <w:webHidden/>
          </w:rPr>
          <w:fldChar w:fldCharType="begin"/>
        </w:r>
        <w:r w:rsidR="00A12260">
          <w:rPr>
            <w:noProof/>
            <w:webHidden/>
          </w:rPr>
          <w:instrText xml:space="preserve"> PAGEREF _Toc493795806 \h </w:instrText>
        </w:r>
        <w:r w:rsidR="00A12260">
          <w:rPr>
            <w:noProof/>
            <w:webHidden/>
          </w:rPr>
        </w:r>
        <w:r w:rsidR="00A12260">
          <w:rPr>
            <w:noProof/>
            <w:webHidden/>
          </w:rPr>
          <w:fldChar w:fldCharType="separate"/>
        </w:r>
        <w:r w:rsidR="00A12260">
          <w:rPr>
            <w:noProof/>
            <w:webHidden/>
          </w:rPr>
          <w:t>27</w:t>
        </w:r>
        <w:r w:rsidR="00A12260">
          <w:rPr>
            <w:noProof/>
            <w:webHidden/>
          </w:rPr>
          <w:fldChar w:fldCharType="end"/>
        </w:r>
      </w:hyperlink>
    </w:p>
    <w:p w14:paraId="4FB5C18E"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7" w:history="1">
        <w:r w:rsidR="00A12260" w:rsidRPr="006B7FEB">
          <w:rPr>
            <w:rStyle w:val="a5"/>
            <w:rFonts w:ascii="宋体" w:eastAsia="宋体"/>
            <w:noProof/>
          </w:rPr>
          <w:t>2.4.3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操作一览</w:t>
        </w:r>
        <w:r w:rsidR="00A12260">
          <w:rPr>
            <w:noProof/>
            <w:webHidden/>
          </w:rPr>
          <w:tab/>
        </w:r>
        <w:r w:rsidR="00A12260">
          <w:rPr>
            <w:noProof/>
            <w:webHidden/>
          </w:rPr>
          <w:fldChar w:fldCharType="begin"/>
        </w:r>
        <w:r w:rsidR="00A12260">
          <w:rPr>
            <w:noProof/>
            <w:webHidden/>
          </w:rPr>
          <w:instrText xml:space="preserve"> PAGEREF _Toc493795807 \h </w:instrText>
        </w:r>
        <w:r w:rsidR="00A12260">
          <w:rPr>
            <w:noProof/>
            <w:webHidden/>
          </w:rPr>
        </w:r>
        <w:r w:rsidR="00A12260">
          <w:rPr>
            <w:noProof/>
            <w:webHidden/>
          </w:rPr>
          <w:fldChar w:fldCharType="separate"/>
        </w:r>
        <w:r w:rsidR="00A12260">
          <w:rPr>
            <w:noProof/>
            <w:webHidden/>
          </w:rPr>
          <w:t>28</w:t>
        </w:r>
        <w:r w:rsidR="00A12260">
          <w:rPr>
            <w:noProof/>
            <w:webHidden/>
          </w:rPr>
          <w:fldChar w:fldCharType="end"/>
        </w:r>
      </w:hyperlink>
    </w:p>
    <w:p w14:paraId="0ACF48C5"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8" w:history="1">
        <w:r w:rsidR="00A12260" w:rsidRPr="006B7FEB">
          <w:rPr>
            <w:rStyle w:val="a5"/>
            <w:rFonts w:ascii="宋体" w:eastAsia="宋体" w:hAnsi="Helvetica Neue"/>
            <w:noProof/>
          </w:rPr>
          <w:t>2.4.4</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转换操</w:t>
        </w:r>
        <w:r w:rsidR="00A12260" w:rsidRPr="006B7FEB">
          <w:rPr>
            <w:rStyle w:val="a5"/>
            <w:rFonts w:ascii="MS Mincho" w:eastAsia="MS Mincho" w:hAnsi="MS Mincho" w:cs="MS Mincho" w:hint="eastAsia"/>
            <w:noProof/>
          </w:rPr>
          <w:t>作</w:t>
        </w:r>
        <w:r w:rsidR="00A12260">
          <w:rPr>
            <w:noProof/>
            <w:webHidden/>
          </w:rPr>
          <w:tab/>
        </w:r>
        <w:r w:rsidR="00A12260">
          <w:rPr>
            <w:noProof/>
            <w:webHidden/>
          </w:rPr>
          <w:fldChar w:fldCharType="begin"/>
        </w:r>
        <w:r w:rsidR="00A12260">
          <w:rPr>
            <w:noProof/>
            <w:webHidden/>
          </w:rPr>
          <w:instrText xml:space="preserve"> PAGEREF _Toc493795808 \h </w:instrText>
        </w:r>
        <w:r w:rsidR="00A12260">
          <w:rPr>
            <w:noProof/>
            <w:webHidden/>
          </w:rPr>
        </w:r>
        <w:r w:rsidR="00A12260">
          <w:rPr>
            <w:noProof/>
            <w:webHidden/>
          </w:rPr>
          <w:fldChar w:fldCharType="separate"/>
        </w:r>
        <w:r w:rsidR="00A12260">
          <w:rPr>
            <w:noProof/>
            <w:webHidden/>
          </w:rPr>
          <w:t>31</w:t>
        </w:r>
        <w:r w:rsidR="00A12260">
          <w:rPr>
            <w:noProof/>
            <w:webHidden/>
          </w:rPr>
          <w:fldChar w:fldCharType="end"/>
        </w:r>
      </w:hyperlink>
    </w:p>
    <w:p w14:paraId="4D275B6C"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09" w:history="1">
        <w:r w:rsidR="00A12260" w:rsidRPr="006B7FEB">
          <w:rPr>
            <w:rStyle w:val="a5"/>
            <w:rFonts w:ascii="宋体" w:eastAsia="宋体" w:hAnsi="Helvetica Neue"/>
            <w:noProof/>
          </w:rPr>
          <w:t>2.4.5</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结构操</w:t>
        </w:r>
        <w:r w:rsidR="00A12260" w:rsidRPr="006B7FEB">
          <w:rPr>
            <w:rStyle w:val="a5"/>
            <w:rFonts w:ascii="MS Mincho" w:eastAsia="MS Mincho" w:hAnsi="MS Mincho" w:cs="MS Mincho" w:hint="eastAsia"/>
            <w:noProof/>
          </w:rPr>
          <w:t>作</w:t>
        </w:r>
        <w:r w:rsidR="00A12260">
          <w:rPr>
            <w:noProof/>
            <w:webHidden/>
          </w:rPr>
          <w:tab/>
        </w:r>
        <w:r w:rsidR="00A12260">
          <w:rPr>
            <w:noProof/>
            <w:webHidden/>
          </w:rPr>
          <w:fldChar w:fldCharType="begin"/>
        </w:r>
        <w:r w:rsidR="00A12260">
          <w:rPr>
            <w:noProof/>
            <w:webHidden/>
          </w:rPr>
          <w:instrText xml:space="preserve"> PAGEREF _Toc493795809 \h </w:instrText>
        </w:r>
        <w:r w:rsidR="00A12260">
          <w:rPr>
            <w:noProof/>
            <w:webHidden/>
          </w:rPr>
        </w:r>
        <w:r w:rsidR="00A12260">
          <w:rPr>
            <w:noProof/>
            <w:webHidden/>
          </w:rPr>
          <w:fldChar w:fldCharType="separate"/>
        </w:r>
        <w:r w:rsidR="00A12260">
          <w:rPr>
            <w:noProof/>
            <w:webHidden/>
          </w:rPr>
          <w:t>36</w:t>
        </w:r>
        <w:r w:rsidR="00A12260">
          <w:rPr>
            <w:noProof/>
            <w:webHidden/>
          </w:rPr>
          <w:fldChar w:fldCharType="end"/>
        </w:r>
      </w:hyperlink>
    </w:p>
    <w:p w14:paraId="79EB1E5D"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10" w:history="1">
        <w:r w:rsidR="00A12260" w:rsidRPr="006B7FEB">
          <w:rPr>
            <w:rStyle w:val="a5"/>
            <w:rFonts w:ascii="宋体" w:eastAsia="宋体" w:hAnsi="Helvetica Neue"/>
            <w:noProof/>
          </w:rPr>
          <w:t>2.4.6</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顶点关</w:t>
        </w:r>
        <w:r w:rsidR="00A12260" w:rsidRPr="006B7FEB">
          <w:rPr>
            <w:rStyle w:val="a5"/>
            <w:rFonts w:ascii="宋体" w:eastAsia="宋体" w:hAnsi="宋体" w:cs="宋体" w:hint="eastAsia"/>
            <w:noProof/>
          </w:rPr>
          <w:t>联</w:t>
        </w:r>
        <w:r w:rsidR="00A12260" w:rsidRPr="006B7FEB">
          <w:rPr>
            <w:rStyle w:val="a5"/>
            <w:rFonts w:hint="eastAsia"/>
            <w:noProof/>
          </w:rPr>
          <w:t>操作</w:t>
        </w:r>
        <w:r w:rsidR="00A12260">
          <w:rPr>
            <w:noProof/>
            <w:webHidden/>
          </w:rPr>
          <w:tab/>
        </w:r>
        <w:r w:rsidR="00A12260">
          <w:rPr>
            <w:noProof/>
            <w:webHidden/>
          </w:rPr>
          <w:fldChar w:fldCharType="begin"/>
        </w:r>
        <w:r w:rsidR="00A12260">
          <w:rPr>
            <w:noProof/>
            <w:webHidden/>
          </w:rPr>
          <w:instrText xml:space="preserve"> PAGEREF _Toc493795810 \h </w:instrText>
        </w:r>
        <w:r w:rsidR="00A12260">
          <w:rPr>
            <w:noProof/>
            <w:webHidden/>
          </w:rPr>
        </w:r>
        <w:r w:rsidR="00A12260">
          <w:rPr>
            <w:noProof/>
            <w:webHidden/>
          </w:rPr>
          <w:fldChar w:fldCharType="separate"/>
        </w:r>
        <w:r w:rsidR="00A12260">
          <w:rPr>
            <w:noProof/>
            <w:webHidden/>
          </w:rPr>
          <w:t>42</w:t>
        </w:r>
        <w:r w:rsidR="00A12260">
          <w:rPr>
            <w:noProof/>
            <w:webHidden/>
          </w:rPr>
          <w:fldChar w:fldCharType="end"/>
        </w:r>
      </w:hyperlink>
    </w:p>
    <w:p w14:paraId="4BF8D7B6"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11" w:history="1">
        <w:r w:rsidR="00A12260" w:rsidRPr="006B7FEB">
          <w:rPr>
            <w:rStyle w:val="a5"/>
            <w:rFonts w:ascii="宋体" w:eastAsia="宋体" w:hAnsi="Helvetica Neue"/>
            <w:noProof/>
          </w:rPr>
          <w:t>2.4.7</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聚合操作</w:t>
        </w:r>
        <w:r w:rsidR="00A12260">
          <w:rPr>
            <w:noProof/>
            <w:webHidden/>
          </w:rPr>
          <w:tab/>
        </w:r>
        <w:r w:rsidR="00A12260">
          <w:rPr>
            <w:noProof/>
            <w:webHidden/>
          </w:rPr>
          <w:fldChar w:fldCharType="begin"/>
        </w:r>
        <w:r w:rsidR="00A12260">
          <w:rPr>
            <w:noProof/>
            <w:webHidden/>
          </w:rPr>
          <w:instrText xml:space="preserve"> PAGEREF _Toc493795811 \h </w:instrText>
        </w:r>
        <w:r w:rsidR="00A12260">
          <w:rPr>
            <w:noProof/>
            <w:webHidden/>
          </w:rPr>
        </w:r>
        <w:r w:rsidR="00A12260">
          <w:rPr>
            <w:noProof/>
            <w:webHidden/>
          </w:rPr>
          <w:fldChar w:fldCharType="separate"/>
        </w:r>
        <w:r w:rsidR="00A12260">
          <w:rPr>
            <w:noProof/>
            <w:webHidden/>
          </w:rPr>
          <w:t>45</w:t>
        </w:r>
        <w:r w:rsidR="00A12260">
          <w:rPr>
            <w:noProof/>
            <w:webHidden/>
          </w:rPr>
          <w:fldChar w:fldCharType="end"/>
        </w:r>
      </w:hyperlink>
    </w:p>
    <w:p w14:paraId="247839C2"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12" w:history="1">
        <w:r w:rsidR="00A12260" w:rsidRPr="006B7FEB">
          <w:rPr>
            <w:rStyle w:val="a5"/>
            <w:rFonts w:ascii="宋体" w:eastAsia="宋体" w:hAnsi="Helvetica Neue"/>
            <w:noProof/>
          </w:rPr>
          <w:t>2.4.8</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缓存操</w:t>
        </w:r>
        <w:r w:rsidR="00A12260" w:rsidRPr="006B7FEB">
          <w:rPr>
            <w:rStyle w:val="a5"/>
            <w:rFonts w:ascii="MS Mincho" w:eastAsia="MS Mincho" w:hAnsi="MS Mincho" w:cs="MS Mincho" w:hint="eastAsia"/>
            <w:noProof/>
          </w:rPr>
          <w:t>作</w:t>
        </w:r>
        <w:r w:rsidR="00A12260">
          <w:rPr>
            <w:noProof/>
            <w:webHidden/>
          </w:rPr>
          <w:tab/>
        </w:r>
        <w:r w:rsidR="00A12260">
          <w:rPr>
            <w:noProof/>
            <w:webHidden/>
          </w:rPr>
          <w:fldChar w:fldCharType="begin"/>
        </w:r>
        <w:r w:rsidR="00A12260">
          <w:rPr>
            <w:noProof/>
            <w:webHidden/>
          </w:rPr>
          <w:instrText xml:space="preserve"> PAGEREF _Toc493795812 \h </w:instrText>
        </w:r>
        <w:r w:rsidR="00A12260">
          <w:rPr>
            <w:noProof/>
            <w:webHidden/>
          </w:rPr>
        </w:r>
        <w:r w:rsidR="00A12260">
          <w:rPr>
            <w:noProof/>
            <w:webHidden/>
          </w:rPr>
          <w:fldChar w:fldCharType="separate"/>
        </w:r>
        <w:r w:rsidR="00A12260">
          <w:rPr>
            <w:noProof/>
            <w:webHidden/>
          </w:rPr>
          <w:t>55</w:t>
        </w:r>
        <w:r w:rsidR="00A12260">
          <w:rPr>
            <w:noProof/>
            <w:webHidden/>
          </w:rPr>
          <w:fldChar w:fldCharType="end"/>
        </w:r>
      </w:hyperlink>
    </w:p>
    <w:p w14:paraId="334C9CBF"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13" w:history="1">
        <w:r w:rsidR="00A12260" w:rsidRPr="006B7FEB">
          <w:rPr>
            <w:rStyle w:val="a5"/>
            <w:rFonts w:ascii="宋体" w:eastAsia="宋体"/>
            <w:noProof/>
          </w:rPr>
          <w:t>2.5</w:t>
        </w:r>
        <w:r w:rsidR="00A12260">
          <w:rPr>
            <w:rFonts w:asciiTheme="minorHAnsi" w:eastAsiaTheme="minorEastAsia" w:hAnsiTheme="minorHAnsi" w:cstheme="minorBidi"/>
            <w:noProof/>
            <w:spacing w:val="0"/>
            <w:sz w:val="21"/>
            <w:szCs w:val="22"/>
          </w:rPr>
          <w:tab/>
        </w:r>
        <w:r w:rsidR="00A12260" w:rsidRPr="006B7FEB">
          <w:rPr>
            <w:rStyle w:val="a5"/>
            <w:noProof/>
          </w:rPr>
          <w:t>Pregel API</w:t>
        </w:r>
        <w:r w:rsidR="00A12260">
          <w:rPr>
            <w:noProof/>
            <w:webHidden/>
          </w:rPr>
          <w:tab/>
        </w:r>
        <w:r w:rsidR="00A12260">
          <w:rPr>
            <w:noProof/>
            <w:webHidden/>
          </w:rPr>
          <w:fldChar w:fldCharType="begin"/>
        </w:r>
        <w:r w:rsidR="00A12260">
          <w:rPr>
            <w:noProof/>
            <w:webHidden/>
          </w:rPr>
          <w:instrText xml:space="preserve"> PAGEREF _Toc493795813 \h </w:instrText>
        </w:r>
        <w:r w:rsidR="00A12260">
          <w:rPr>
            <w:noProof/>
            <w:webHidden/>
          </w:rPr>
        </w:r>
        <w:r w:rsidR="00A12260">
          <w:rPr>
            <w:noProof/>
            <w:webHidden/>
          </w:rPr>
          <w:fldChar w:fldCharType="separate"/>
        </w:r>
        <w:r w:rsidR="00A12260">
          <w:rPr>
            <w:noProof/>
            <w:webHidden/>
          </w:rPr>
          <w:t>55</w:t>
        </w:r>
        <w:r w:rsidR="00A12260">
          <w:rPr>
            <w:noProof/>
            <w:webHidden/>
          </w:rPr>
          <w:fldChar w:fldCharType="end"/>
        </w:r>
      </w:hyperlink>
    </w:p>
    <w:p w14:paraId="1D2619FD"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14" w:history="1">
        <w:r w:rsidR="00A12260" w:rsidRPr="006B7FEB">
          <w:rPr>
            <w:rStyle w:val="a5"/>
            <w:rFonts w:ascii="宋体" w:eastAsia="宋体"/>
            <w:noProof/>
          </w:rPr>
          <w:t>2.5.1</w:t>
        </w:r>
        <w:r w:rsidR="00A12260">
          <w:rPr>
            <w:rFonts w:asciiTheme="minorHAnsi" w:eastAsiaTheme="minorEastAsia" w:hAnsiTheme="minorHAnsi" w:cstheme="minorBidi"/>
            <w:noProof/>
            <w:spacing w:val="0"/>
            <w:sz w:val="21"/>
            <w:szCs w:val="22"/>
          </w:rPr>
          <w:tab/>
        </w:r>
        <w:r w:rsidR="00A12260" w:rsidRPr="006B7FEB">
          <w:rPr>
            <w:rStyle w:val="a5"/>
            <w:noProof/>
          </w:rPr>
          <w:t>pregel</w:t>
        </w:r>
        <w:r w:rsidR="00A12260" w:rsidRPr="006B7FEB">
          <w:rPr>
            <w:rStyle w:val="a5"/>
            <w:rFonts w:ascii="宋体" w:eastAsia="宋体" w:hAnsi="宋体" w:cs="宋体" w:hint="eastAsia"/>
            <w:noProof/>
          </w:rPr>
          <w:t>计算模</w:t>
        </w:r>
        <w:r w:rsidR="00A12260" w:rsidRPr="006B7FEB">
          <w:rPr>
            <w:rStyle w:val="a5"/>
            <w:rFonts w:ascii="MS Mincho" w:eastAsia="MS Mincho" w:hAnsi="MS Mincho" w:cs="MS Mincho" w:hint="eastAsia"/>
            <w:noProof/>
          </w:rPr>
          <w:t>型</w:t>
        </w:r>
        <w:r w:rsidR="00A12260">
          <w:rPr>
            <w:noProof/>
            <w:webHidden/>
          </w:rPr>
          <w:tab/>
        </w:r>
        <w:r w:rsidR="00A12260">
          <w:rPr>
            <w:noProof/>
            <w:webHidden/>
          </w:rPr>
          <w:fldChar w:fldCharType="begin"/>
        </w:r>
        <w:r w:rsidR="00A12260">
          <w:rPr>
            <w:noProof/>
            <w:webHidden/>
          </w:rPr>
          <w:instrText xml:space="preserve"> PAGEREF _Toc493795814 \h </w:instrText>
        </w:r>
        <w:r w:rsidR="00A12260">
          <w:rPr>
            <w:noProof/>
            <w:webHidden/>
          </w:rPr>
        </w:r>
        <w:r w:rsidR="00A12260">
          <w:rPr>
            <w:noProof/>
            <w:webHidden/>
          </w:rPr>
          <w:fldChar w:fldCharType="separate"/>
        </w:r>
        <w:r w:rsidR="00A12260">
          <w:rPr>
            <w:noProof/>
            <w:webHidden/>
          </w:rPr>
          <w:t>57</w:t>
        </w:r>
        <w:r w:rsidR="00A12260">
          <w:rPr>
            <w:noProof/>
            <w:webHidden/>
          </w:rPr>
          <w:fldChar w:fldCharType="end"/>
        </w:r>
      </w:hyperlink>
    </w:p>
    <w:p w14:paraId="59BFC724"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15" w:history="1">
        <w:r w:rsidR="00A12260" w:rsidRPr="006B7FEB">
          <w:rPr>
            <w:rStyle w:val="a5"/>
            <w:rFonts w:ascii="宋体" w:eastAsia="宋体" w:hAnsi="MS Mincho" w:cs="MS Mincho"/>
            <w:noProof/>
          </w:rPr>
          <w:t>2.5.2</w:t>
        </w:r>
        <w:r w:rsidR="00A12260">
          <w:rPr>
            <w:rFonts w:asciiTheme="minorHAnsi" w:eastAsiaTheme="minorEastAsia" w:hAnsiTheme="minorHAnsi" w:cstheme="minorBidi"/>
            <w:noProof/>
            <w:spacing w:val="0"/>
            <w:sz w:val="21"/>
            <w:szCs w:val="22"/>
          </w:rPr>
          <w:tab/>
        </w:r>
        <w:r w:rsidR="00A12260" w:rsidRPr="006B7FEB">
          <w:rPr>
            <w:rStyle w:val="a5"/>
            <w:noProof/>
          </w:rPr>
          <w:t>pregel</w:t>
        </w:r>
        <w:r w:rsidR="00A12260" w:rsidRPr="006B7FEB">
          <w:rPr>
            <w:rStyle w:val="a5"/>
            <w:rFonts w:ascii="宋体" w:eastAsia="宋体" w:hAnsi="宋体" w:cs="宋体" w:hint="eastAsia"/>
            <w:noProof/>
          </w:rPr>
          <w:t>实现最短路</w:t>
        </w:r>
        <w:r w:rsidR="00A12260" w:rsidRPr="006B7FEB">
          <w:rPr>
            <w:rStyle w:val="a5"/>
            <w:rFonts w:ascii="MS Mincho" w:eastAsia="MS Mincho" w:hAnsi="MS Mincho" w:cs="MS Mincho" w:hint="eastAsia"/>
            <w:noProof/>
          </w:rPr>
          <w:t>径</w:t>
        </w:r>
        <w:r w:rsidR="00A12260">
          <w:rPr>
            <w:noProof/>
            <w:webHidden/>
          </w:rPr>
          <w:tab/>
        </w:r>
        <w:r w:rsidR="00A12260">
          <w:rPr>
            <w:noProof/>
            <w:webHidden/>
          </w:rPr>
          <w:fldChar w:fldCharType="begin"/>
        </w:r>
        <w:r w:rsidR="00A12260">
          <w:rPr>
            <w:noProof/>
            <w:webHidden/>
          </w:rPr>
          <w:instrText xml:space="preserve"> PAGEREF _Toc493795815 \h </w:instrText>
        </w:r>
        <w:r w:rsidR="00A12260">
          <w:rPr>
            <w:noProof/>
            <w:webHidden/>
          </w:rPr>
        </w:r>
        <w:r w:rsidR="00A12260">
          <w:rPr>
            <w:noProof/>
            <w:webHidden/>
          </w:rPr>
          <w:fldChar w:fldCharType="separate"/>
        </w:r>
        <w:r w:rsidR="00A12260">
          <w:rPr>
            <w:noProof/>
            <w:webHidden/>
          </w:rPr>
          <w:t>58</w:t>
        </w:r>
        <w:r w:rsidR="00A12260">
          <w:rPr>
            <w:noProof/>
            <w:webHidden/>
          </w:rPr>
          <w:fldChar w:fldCharType="end"/>
        </w:r>
      </w:hyperlink>
    </w:p>
    <w:p w14:paraId="2D478DD1"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16" w:history="1">
        <w:r w:rsidR="00A12260" w:rsidRPr="006B7FEB">
          <w:rPr>
            <w:rStyle w:val="a5"/>
            <w:rFonts w:ascii="宋体" w:eastAsia="宋体"/>
            <w:noProof/>
          </w:rPr>
          <w:t>2.6</w:t>
        </w:r>
        <w:r w:rsidR="00A12260">
          <w:rPr>
            <w:rFonts w:asciiTheme="minorHAnsi" w:eastAsiaTheme="minorEastAsia" w:hAnsiTheme="minorHAnsi" w:cstheme="minorBidi"/>
            <w:noProof/>
            <w:spacing w:val="0"/>
            <w:sz w:val="21"/>
            <w:szCs w:val="22"/>
          </w:rPr>
          <w:tab/>
        </w:r>
        <w:r w:rsidR="00A12260" w:rsidRPr="006B7FEB">
          <w:rPr>
            <w:rStyle w:val="a5"/>
            <w:noProof/>
          </w:rPr>
          <w:t>GraphX</w:t>
        </w:r>
        <w:r w:rsidR="00A12260" w:rsidRPr="006B7FEB">
          <w:rPr>
            <w:rStyle w:val="a5"/>
            <w:rFonts w:hint="eastAsia"/>
            <w:noProof/>
          </w:rPr>
          <w:t>实例</w:t>
        </w:r>
        <w:r w:rsidR="00A12260">
          <w:rPr>
            <w:noProof/>
            <w:webHidden/>
          </w:rPr>
          <w:tab/>
        </w:r>
        <w:r w:rsidR="00A12260">
          <w:rPr>
            <w:noProof/>
            <w:webHidden/>
          </w:rPr>
          <w:fldChar w:fldCharType="begin"/>
        </w:r>
        <w:r w:rsidR="00A12260">
          <w:rPr>
            <w:noProof/>
            <w:webHidden/>
          </w:rPr>
          <w:instrText xml:space="preserve"> PAGEREF _Toc493795816 \h </w:instrText>
        </w:r>
        <w:r w:rsidR="00A12260">
          <w:rPr>
            <w:noProof/>
            <w:webHidden/>
          </w:rPr>
        </w:r>
        <w:r w:rsidR="00A12260">
          <w:rPr>
            <w:noProof/>
            <w:webHidden/>
          </w:rPr>
          <w:fldChar w:fldCharType="separate"/>
        </w:r>
        <w:r w:rsidR="00A12260">
          <w:rPr>
            <w:noProof/>
            <w:webHidden/>
          </w:rPr>
          <w:t>59</w:t>
        </w:r>
        <w:r w:rsidR="00A12260">
          <w:rPr>
            <w:noProof/>
            <w:webHidden/>
          </w:rPr>
          <w:fldChar w:fldCharType="end"/>
        </w:r>
      </w:hyperlink>
    </w:p>
    <w:p w14:paraId="2D184752" w14:textId="77777777" w:rsidR="00A12260" w:rsidRDefault="00336E7A">
      <w:pPr>
        <w:pStyle w:val="11"/>
        <w:rPr>
          <w:rFonts w:asciiTheme="minorHAnsi" w:eastAsiaTheme="minorEastAsia" w:hAnsiTheme="minorHAnsi" w:cstheme="minorBidi"/>
          <w:b w:val="0"/>
          <w:bCs w:val="0"/>
          <w:noProof/>
          <w:spacing w:val="0"/>
          <w:sz w:val="21"/>
          <w:szCs w:val="22"/>
        </w:rPr>
      </w:pPr>
      <w:hyperlink w:anchor="_Toc493795817" w:history="1">
        <w:r w:rsidR="00A12260" w:rsidRPr="006B7FEB">
          <w:rPr>
            <w:rStyle w:val="a5"/>
            <w:rFonts w:hint="eastAsia"/>
            <w:noProof/>
          </w:rPr>
          <w:t>第3章</w:t>
        </w:r>
        <w:r w:rsidR="00A12260">
          <w:rPr>
            <w:rFonts w:asciiTheme="minorHAnsi" w:eastAsiaTheme="minorEastAsia" w:hAnsiTheme="minorHAnsi" w:cstheme="minorBidi"/>
            <w:b w:val="0"/>
            <w:bCs w:val="0"/>
            <w:noProof/>
            <w:spacing w:val="0"/>
            <w:sz w:val="21"/>
            <w:szCs w:val="22"/>
          </w:rPr>
          <w:tab/>
        </w:r>
        <w:r w:rsidR="00A12260" w:rsidRPr="006B7FEB">
          <w:rPr>
            <w:rStyle w:val="a5"/>
            <w:rFonts w:hint="eastAsia"/>
            <w:noProof/>
          </w:rPr>
          <w:t>图算法</w:t>
        </w:r>
        <w:r w:rsidR="00A12260">
          <w:rPr>
            <w:noProof/>
            <w:webHidden/>
          </w:rPr>
          <w:tab/>
        </w:r>
        <w:r w:rsidR="00A12260">
          <w:rPr>
            <w:noProof/>
            <w:webHidden/>
          </w:rPr>
          <w:fldChar w:fldCharType="begin"/>
        </w:r>
        <w:r w:rsidR="00A12260">
          <w:rPr>
            <w:noProof/>
            <w:webHidden/>
          </w:rPr>
          <w:instrText xml:space="preserve"> PAGEREF _Toc493795817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1774D7B4"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18" w:history="1">
        <w:r w:rsidR="00A12260" w:rsidRPr="006B7FEB">
          <w:rPr>
            <w:rStyle w:val="a5"/>
            <w:rFonts w:ascii="宋体" w:eastAsia="宋体"/>
            <w:noProof/>
          </w:rPr>
          <w:t>3.1</w:t>
        </w:r>
        <w:r w:rsidR="00A12260">
          <w:rPr>
            <w:rFonts w:asciiTheme="minorHAnsi" w:eastAsiaTheme="minorEastAsia" w:hAnsiTheme="minorHAnsi" w:cstheme="minorBidi"/>
            <w:noProof/>
            <w:spacing w:val="0"/>
            <w:sz w:val="21"/>
            <w:szCs w:val="22"/>
          </w:rPr>
          <w:tab/>
        </w:r>
        <w:r w:rsidR="00A12260" w:rsidRPr="006B7FEB">
          <w:rPr>
            <w:rStyle w:val="a5"/>
            <w:noProof/>
          </w:rPr>
          <w:t>PageRank</w:t>
        </w:r>
        <w:r w:rsidR="00A12260" w:rsidRPr="006B7FEB">
          <w:rPr>
            <w:rStyle w:val="a5"/>
            <w:rFonts w:hint="eastAsia"/>
            <w:noProof/>
          </w:rPr>
          <w:t>排名算法</w:t>
        </w:r>
        <w:r w:rsidR="00A12260">
          <w:rPr>
            <w:noProof/>
            <w:webHidden/>
          </w:rPr>
          <w:tab/>
        </w:r>
        <w:r w:rsidR="00A12260">
          <w:rPr>
            <w:noProof/>
            <w:webHidden/>
          </w:rPr>
          <w:fldChar w:fldCharType="begin"/>
        </w:r>
        <w:r w:rsidR="00A12260">
          <w:rPr>
            <w:noProof/>
            <w:webHidden/>
          </w:rPr>
          <w:instrText xml:space="preserve"> PAGEREF _Toc493795818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7883CFBB"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19" w:history="1">
        <w:r w:rsidR="00A12260" w:rsidRPr="006B7FEB">
          <w:rPr>
            <w:rStyle w:val="a5"/>
            <w:rFonts w:ascii="宋体" w:eastAsia="宋体" w:cs="Arial"/>
            <w:noProof/>
          </w:rPr>
          <w:t>3.1.1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算法概述</w:t>
        </w:r>
        <w:r w:rsidR="00A12260">
          <w:rPr>
            <w:noProof/>
            <w:webHidden/>
          </w:rPr>
          <w:tab/>
        </w:r>
        <w:r w:rsidR="00A12260">
          <w:rPr>
            <w:noProof/>
            <w:webHidden/>
          </w:rPr>
          <w:fldChar w:fldCharType="begin"/>
        </w:r>
        <w:r w:rsidR="00A12260">
          <w:rPr>
            <w:noProof/>
            <w:webHidden/>
          </w:rPr>
          <w:instrText xml:space="preserve"> PAGEREF _Toc493795819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73C533BD"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20" w:history="1">
        <w:r w:rsidR="00A12260" w:rsidRPr="006B7FEB">
          <w:rPr>
            <w:rStyle w:val="a5"/>
            <w:rFonts w:ascii="宋体" w:eastAsia="宋体"/>
            <w:noProof/>
          </w:rPr>
          <w:t>3.1.2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从入链数量到</w:t>
        </w:r>
        <w:r w:rsidR="00A12260" w:rsidRPr="006B7FEB">
          <w:rPr>
            <w:rStyle w:val="a5"/>
            <w:noProof/>
          </w:rPr>
          <w:t xml:space="preserve"> PageRank</w:t>
        </w:r>
        <w:r w:rsidR="00A12260">
          <w:rPr>
            <w:noProof/>
            <w:webHidden/>
          </w:rPr>
          <w:tab/>
        </w:r>
        <w:r w:rsidR="00A12260">
          <w:rPr>
            <w:noProof/>
            <w:webHidden/>
          </w:rPr>
          <w:fldChar w:fldCharType="begin"/>
        </w:r>
        <w:r w:rsidR="00A12260">
          <w:rPr>
            <w:noProof/>
            <w:webHidden/>
          </w:rPr>
          <w:instrText xml:space="preserve"> PAGEREF _Toc493795820 \h </w:instrText>
        </w:r>
        <w:r w:rsidR="00A12260">
          <w:rPr>
            <w:noProof/>
            <w:webHidden/>
          </w:rPr>
        </w:r>
        <w:r w:rsidR="00A12260">
          <w:rPr>
            <w:noProof/>
            <w:webHidden/>
          </w:rPr>
          <w:fldChar w:fldCharType="separate"/>
        </w:r>
        <w:r w:rsidR="00A12260">
          <w:rPr>
            <w:noProof/>
            <w:webHidden/>
          </w:rPr>
          <w:t>68</w:t>
        </w:r>
        <w:r w:rsidR="00A12260">
          <w:rPr>
            <w:noProof/>
            <w:webHidden/>
          </w:rPr>
          <w:fldChar w:fldCharType="end"/>
        </w:r>
      </w:hyperlink>
    </w:p>
    <w:p w14:paraId="6F5ECEC5"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21" w:history="1">
        <w:r w:rsidR="00A12260" w:rsidRPr="006B7FEB">
          <w:rPr>
            <w:rStyle w:val="a5"/>
            <w:rFonts w:ascii="宋体" w:eastAsia="宋体"/>
            <w:noProof/>
          </w:rPr>
          <w:t>3.1.3</w:t>
        </w:r>
        <w:r w:rsidR="00A12260">
          <w:rPr>
            <w:rFonts w:asciiTheme="minorHAnsi" w:eastAsiaTheme="minorEastAsia" w:hAnsiTheme="minorHAnsi" w:cstheme="minorBidi"/>
            <w:noProof/>
            <w:spacing w:val="0"/>
            <w:sz w:val="21"/>
            <w:szCs w:val="22"/>
          </w:rPr>
          <w:tab/>
        </w:r>
        <w:r w:rsidR="00A12260" w:rsidRPr="006B7FEB">
          <w:rPr>
            <w:rStyle w:val="a5"/>
            <w:noProof/>
          </w:rPr>
          <w:t>PageRank</w:t>
        </w:r>
        <w:r w:rsidR="00A12260" w:rsidRPr="006B7FEB">
          <w:rPr>
            <w:rStyle w:val="a5"/>
            <w:rFonts w:hint="eastAsia"/>
            <w:noProof/>
          </w:rPr>
          <w:t>算法原理</w:t>
        </w:r>
        <w:r w:rsidR="00A12260">
          <w:rPr>
            <w:noProof/>
            <w:webHidden/>
          </w:rPr>
          <w:tab/>
        </w:r>
        <w:r w:rsidR="00A12260">
          <w:rPr>
            <w:noProof/>
            <w:webHidden/>
          </w:rPr>
          <w:fldChar w:fldCharType="begin"/>
        </w:r>
        <w:r w:rsidR="00A12260">
          <w:rPr>
            <w:noProof/>
            <w:webHidden/>
          </w:rPr>
          <w:instrText xml:space="preserve"> PAGEREF _Toc493795821 \h </w:instrText>
        </w:r>
        <w:r w:rsidR="00A12260">
          <w:rPr>
            <w:noProof/>
            <w:webHidden/>
          </w:rPr>
        </w:r>
        <w:r w:rsidR="00A12260">
          <w:rPr>
            <w:noProof/>
            <w:webHidden/>
          </w:rPr>
          <w:fldChar w:fldCharType="separate"/>
        </w:r>
        <w:r w:rsidR="00A12260">
          <w:rPr>
            <w:noProof/>
            <w:webHidden/>
          </w:rPr>
          <w:t>69</w:t>
        </w:r>
        <w:r w:rsidR="00A12260">
          <w:rPr>
            <w:noProof/>
            <w:webHidden/>
          </w:rPr>
          <w:fldChar w:fldCharType="end"/>
        </w:r>
      </w:hyperlink>
    </w:p>
    <w:p w14:paraId="232F582D"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22" w:history="1">
        <w:r w:rsidR="00A12260" w:rsidRPr="006B7FEB">
          <w:rPr>
            <w:rStyle w:val="a5"/>
            <w:rFonts w:ascii="宋体" w:eastAsia="宋体"/>
            <w:noProof/>
          </w:rPr>
          <w:t>3.1.4</w:t>
        </w:r>
        <w:r w:rsidR="00A12260">
          <w:rPr>
            <w:rFonts w:asciiTheme="minorHAnsi" w:eastAsiaTheme="minorEastAsia" w:hAnsiTheme="minorHAnsi" w:cstheme="minorBidi"/>
            <w:noProof/>
            <w:spacing w:val="0"/>
            <w:sz w:val="21"/>
            <w:szCs w:val="22"/>
          </w:rPr>
          <w:tab/>
        </w:r>
        <w:r w:rsidR="00A12260" w:rsidRPr="006B7FEB">
          <w:rPr>
            <w:rStyle w:val="a5"/>
            <w:noProof/>
          </w:rPr>
          <w:t>Spark GraphX</w:t>
        </w:r>
        <w:r w:rsidR="00A12260" w:rsidRPr="006B7FEB">
          <w:rPr>
            <w:rStyle w:val="a5"/>
            <w:rFonts w:hint="eastAsia"/>
            <w:noProof/>
          </w:rPr>
          <w:t>实现</w:t>
        </w:r>
        <w:r w:rsidR="00A12260">
          <w:rPr>
            <w:noProof/>
            <w:webHidden/>
          </w:rPr>
          <w:tab/>
        </w:r>
        <w:r w:rsidR="00A12260">
          <w:rPr>
            <w:noProof/>
            <w:webHidden/>
          </w:rPr>
          <w:fldChar w:fldCharType="begin"/>
        </w:r>
        <w:r w:rsidR="00A12260">
          <w:rPr>
            <w:noProof/>
            <w:webHidden/>
          </w:rPr>
          <w:instrText xml:space="preserve"> PAGEREF _Toc493795822 \h </w:instrText>
        </w:r>
        <w:r w:rsidR="00A12260">
          <w:rPr>
            <w:noProof/>
            <w:webHidden/>
          </w:rPr>
        </w:r>
        <w:r w:rsidR="00A12260">
          <w:rPr>
            <w:noProof/>
            <w:webHidden/>
          </w:rPr>
          <w:fldChar w:fldCharType="separate"/>
        </w:r>
        <w:r w:rsidR="00A12260">
          <w:rPr>
            <w:noProof/>
            <w:webHidden/>
          </w:rPr>
          <w:t>75</w:t>
        </w:r>
        <w:r w:rsidR="00A12260">
          <w:rPr>
            <w:noProof/>
            <w:webHidden/>
          </w:rPr>
          <w:fldChar w:fldCharType="end"/>
        </w:r>
      </w:hyperlink>
    </w:p>
    <w:p w14:paraId="6A566C85"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23" w:history="1">
        <w:r w:rsidR="00A12260" w:rsidRPr="006B7FEB">
          <w:rPr>
            <w:rStyle w:val="a5"/>
            <w:rFonts w:ascii="宋体" w:eastAsia="宋体"/>
            <w:noProof/>
          </w:rPr>
          <w:t>3.2</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广度优先遍历</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_Toc493795823 \h </w:instrText>
        </w:r>
        <w:r w:rsidR="00A12260">
          <w:rPr>
            <w:noProof/>
            <w:webHidden/>
          </w:rPr>
        </w:r>
        <w:r w:rsidR="00A12260">
          <w:rPr>
            <w:noProof/>
            <w:webHidden/>
          </w:rPr>
          <w:fldChar w:fldCharType="separate"/>
        </w:r>
        <w:r w:rsidR="00A12260">
          <w:rPr>
            <w:noProof/>
            <w:webHidden/>
          </w:rPr>
          <w:t>75</w:t>
        </w:r>
        <w:r w:rsidR="00A12260">
          <w:rPr>
            <w:noProof/>
            <w:webHidden/>
          </w:rPr>
          <w:fldChar w:fldCharType="end"/>
        </w:r>
      </w:hyperlink>
    </w:p>
    <w:p w14:paraId="108E10AC"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24" w:history="1">
        <w:r w:rsidR="00A12260" w:rsidRPr="006B7FEB">
          <w:rPr>
            <w:rStyle w:val="a5"/>
            <w:rFonts w:ascii="宋体" w:eastAsia="宋体" w:hAnsi="Helvetica Neue"/>
            <w:noProof/>
          </w:rPr>
          <w:t>3.3</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单源最短路</w:t>
        </w:r>
        <w:r w:rsidR="00A12260" w:rsidRPr="006B7FEB">
          <w:rPr>
            <w:rStyle w:val="a5"/>
            <w:rFonts w:ascii="MS Mincho" w:eastAsia="MS Mincho" w:hAnsi="MS Mincho" w:cs="MS Mincho" w:hint="eastAsia"/>
            <w:noProof/>
          </w:rPr>
          <w:t>径</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_Toc493795824 \h </w:instrText>
        </w:r>
        <w:r w:rsidR="00A12260">
          <w:rPr>
            <w:noProof/>
            <w:webHidden/>
          </w:rPr>
        </w:r>
        <w:r w:rsidR="00A12260">
          <w:rPr>
            <w:noProof/>
            <w:webHidden/>
          </w:rPr>
          <w:fldChar w:fldCharType="separate"/>
        </w:r>
        <w:r w:rsidR="00A12260">
          <w:rPr>
            <w:noProof/>
            <w:webHidden/>
          </w:rPr>
          <w:t>76</w:t>
        </w:r>
        <w:r w:rsidR="00A12260">
          <w:rPr>
            <w:noProof/>
            <w:webHidden/>
          </w:rPr>
          <w:fldChar w:fldCharType="end"/>
        </w:r>
      </w:hyperlink>
    </w:p>
    <w:p w14:paraId="35224E9B"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25" w:history="1">
        <w:r w:rsidR="00A12260" w:rsidRPr="006B7FEB">
          <w:rPr>
            <w:rStyle w:val="a5"/>
            <w:rFonts w:ascii="宋体" w:eastAsia="宋体" w:hAnsi="Helvetica Neue"/>
            <w:noProof/>
          </w:rPr>
          <w:t>3.4</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连通图</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_Toc493795825 \h </w:instrText>
        </w:r>
        <w:r w:rsidR="00A12260">
          <w:rPr>
            <w:noProof/>
            <w:webHidden/>
          </w:rPr>
        </w:r>
        <w:r w:rsidR="00A12260">
          <w:rPr>
            <w:noProof/>
            <w:webHidden/>
          </w:rPr>
          <w:fldChar w:fldCharType="separate"/>
        </w:r>
        <w:r w:rsidR="00A12260">
          <w:rPr>
            <w:noProof/>
            <w:webHidden/>
          </w:rPr>
          <w:t>78</w:t>
        </w:r>
        <w:r w:rsidR="00A12260">
          <w:rPr>
            <w:noProof/>
            <w:webHidden/>
          </w:rPr>
          <w:fldChar w:fldCharType="end"/>
        </w:r>
      </w:hyperlink>
    </w:p>
    <w:p w14:paraId="002E6C06" w14:textId="77777777" w:rsidR="00A12260" w:rsidRDefault="00336E7A">
      <w:pPr>
        <w:pStyle w:val="23"/>
        <w:tabs>
          <w:tab w:val="left" w:pos="1260"/>
          <w:tab w:val="right" w:leader="dot" w:pos="8777"/>
        </w:tabs>
        <w:rPr>
          <w:rFonts w:asciiTheme="minorHAnsi" w:eastAsiaTheme="minorEastAsia" w:hAnsiTheme="minorHAnsi" w:cstheme="minorBidi"/>
          <w:noProof/>
          <w:spacing w:val="0"/>
          <w:sz w:val="21"/>
          <w:szCs w:val="22"/>
        </w:rPr>
      </w:pPr>
      <w:hyperlink w:anchor="_Toc493795826" w:history="1">
        <w:r w:rsidR="00A12260" w:rsidRPr="006B7FEB">
          <w:rPr>
            <w:rStyle w:val="a5"/>
            <w:rFonts w:ascii="宋体" w:eastAsia="宋体" w:hAnsi="Helvetica Neue"/>
            <w:noProof/>
          </w:rPr>
          <w:t>3.5</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三角</w:t>
        </w:r>
        <w:r w:rsidR="00A12260" w:rsidRPr="006B7FEB">
          <w:rPr>
            <w:rStyle w:val="a5"/>
            <w:rFonts w:ascii="宋体" w:eastAsia="宋体" w:hAnsi="宋体" w:cs="宋体" w:hint="eastAsia"/>
            <w:noProof/>
          </w:rPr>
          <w:t>计</w:t>
        </w:r>
        <w:r w:rsidR="00A12260" w:rsidRPr="006B7FEB">
          <w:rPr>
            <w:rStyle w:val="a5"/>
            <w:rFonts w:hint="eastAsia"/>
            <w:noProof/>
          </w:rPr>
          <w:t>数</w:t>
        </w:r>
        <w:r w:rsidR="00A12260" w:rsidRPr="006B7FEB">
          <w:rPr>
            <w:rStyle w:val="a5"/>
            <w:noProof/>
          </w:rPr>
          <w:t>(</w:t>
        </w:r>
        <w:r w:rsidR="00A12260" w:rsidRPr="006B7FEB">
          <w:rPr>
            <w:rStyle w:val="a5"/>
            <w:rFonts w:hint="eastAsia"/>
            <w:noProof/>
          </w:rPr>
          <w:t>参考</w:t>
        </w:r>
        <w:r w:rsidR="00A12260" w:rsidRPr="006B7FEB">
          <w:rPr>
            <w:rStyle w:val="a5"/>
            <w:noProof/>
          </w:rPr>
          <w:t>)</w:t>
        </w:r>
        <w:r w:rsidR="00A12260">
          <w:rPr>
            <w:noProof/>
            <w:webHidden/>
          </w:rPr>
          <w:tab/>
        </w:r>
        <w:r w:rsidR="00A12260">
          <w:rPr>
            <w:noProof/>
            <w:webHidden/>
          </w:rPr>
          <w:fldChar w:fldCharType="begin"/>
        </w:r>
        <w:r w:rsidR="00A12260">
          <w:rPr>
            <w:noProof/>
            <w:webHidden/>
          </w:rPr>
          <w:instrText xml:space="preserve"> PAGEREF _Toc493795826 \h </w:instrText>
        </w:r>
        <w:r w:rsidR="00A12260">
          <w:rPr>
            <w:noProof/>
            <w:webHidden/>
          </w:rPr>
        </w:r>
        <w:r w:rsidR="00A12260">
          <w:rPr>
            <w:noProof/>
            <w:webHidden/>
          </w:rPr>
          <w:fldChar w:fldCharType="separate"/>
        </w:r>
        <w:r w:rsidR="00A12260">
          <w:rPr>
            <w:noProof/>
            <w:webHidden/>
          </w:rPr>
          <w:t>80</w:t>
        </w:r>
        <w:r w:rsidR="00A12260">
          <w:rPr>
            <w:noProof/>
            <w:webHidden/>
          </w:rPr>
          <w:fldChar w:fldCharType="end"/>
        </w:r>
      </w:hyperlink>
    </w:p>
    <w:p w14:paraId="0FF2E23F" w14:textId="77777777" w:rsidR="00A12260" w:rsidRDefault="00336E7A">
      <w:pPr>
        <w:pStyle w:val="11"/>
        <w:rPr>
          <w:rFonts w:asciiTheme="minorHAnsi" w:eastAsiaTheme="minorEastAsia" w:hAnsiTheme="minorHAnsi" w:cstheme="minorBidi"/>
          <w:b w:val="0"/>
          <w:bCs w:val="0"/>
          <w:noProof/>
          <w:spacing w:val="0"/>
          <w:sz w:val="21"/>
          <w:szCs w:val="22"/>
        </w:rPr>
      </w:pPr>
      <w:hyperlink w:anchor="_Toc493795827" w:history="1">
        <w:r w:rsidR="00A12260" w:rsidRPr="006B7FEB">
          <w:rPr>
            <w:rStyle w:val="a5"/>
            <w:rFonts w:hint="eastAsia"/>
            <w:noProof/>
          </w:rPr>
          <w:t>第4章</w:t>
        </w:r>
        <w:r w:rsidR="00A12260">
          <w:rPr>
            <w:rFonts w:asciiTheme="minorHAnsi" w:eastAsiaTheme="minorEastAsia" w:hAnsiTheme="minorHAnsi" w:cstheme="minorBidi"/>
            <w:b w:val="0"/>
            <w:bCs w:val="0"/>
            <w:noProof/>
            <w:spacing w:val="0"/>
            <w:sz w:val="21"/>
            <w:szCs w:val="22"/>
          </w:rPr>
          <w:tab/>
        </w:r>
        <w:r w:rsidR="00A12260" w:rsidRPr="006B7FEB">
          <w:rPr>
            <w:rStyle w:val="a5"/>
            <w:noProof/>
          </w:rPr>
          <w:t>PageRank</w:t>
        </w:r>
        <w:r w:rsidR="00A12260" w:rsidRPr="006B7FEB">
          <w:rPr>
            <w:rStyle w:val="a5"/>
            <w:rFonts w:hint="eastAsia"/>
            <w:noProof/>
          </w:rPr>
          <w:t>实例</w:t>
        </w:r>
        <w:r w:rsidR="00A12260">
          <w:rPr>
            <w:noProof/>
            <w:webHidden/>
          </w:rPr>
          <w:tab/>
        </w:r>
        <w:r w:rsidR="00A12260">
          <w:rPr>
            <w:noProof/>
            <w:webHidden/>
          </w:rPr>
          <w:fldChar w:fldCharType="begin"/>
        </w:r>
        <w:r w:rsidR="00A12260">
          <w:rPr>
            <w:noProof/>
            <w:webHidden/>
          </w:rPr>
          <w:instrText xml:space="preserve"> PAGEREF _Toc493795827 \h </w:instrText>
        </w:r>
        <w:r w:rsidR="00A12260">
          <w:rPr>
            <w:noProof/>
            <w:webHidden/>
          </w:rPr>
        </w:r>
        <w:r w:rsidR="00A12260">
          <w:rPr>
            <w:noProof/>
            <w:webHidden/>
          </w:rPr>
          <w:fldChar w:fldCharType="separate"/>
        </w:r>
        <w:r w:rsidR="00A12260">
          <w:rPr>
            <w:noProof/>
            <w:webHidden/>
          </w:rPr>
          <w:t>82</w:t>
        </w:r>
        <w:r w:rsidR="00A12260">
          <w:rPr>
            <w:noProof/>
            <w:webHidden/>
          </w:rPr>
          <w:fldChar w:fldCharType="end"/>
        </w:r>
      </w:hyperlink>
    </w:p>
    <w:p w14:paraId="73DE49FA" w14:textId="77777777" w:rsidR="00A12260" w:rsidRDefault="00336E7A">
      <w:pPr>
        <w:pStyle w:val="31"/>
        <w:tabs>
          <w:tab w:val="left" w:pos="2100"/>
          <w:tab w:val="right" w:leader="dot" w:pos="8777"/>
        </w:tabs>
        <w:rPr>
          <w:rFonts w:asciiTheme="minorHAnsi" w:eastAsiaTheme="minorEastAsia" w:hAnsiTheme="minorHAnsi" w:cstheme="minorBidi"/>
          <w:noProof/>
          <w:spacing w:val="0"/>
          <w:sz w:val="21"/>
          <w:szCs w:val="22"/>
        </w:rPr>
      </w:pPr>
      <w:hyperlink w:anchor="_Toc493795828" w:history="1">
        <w:r w:rsidR="00A12260" w:rsidRPr="006B7FEB">
          <w:rPr>
            <w:rStyle w:val="a5"/>
            <w:rFonts w:ascii="宋体" w:eastAsia="宋体"/>
            <w:noProof/>
          </w:rPr>
          <w:t>4.1.1</w:t>
        </w:r>
        <w:r w:rsidR="00A12260">
          <w:rPr>
            <w:rFonts w:asciiTheme="minorHAnsi" w:eastAsiaTheme="minorEastAsia" w:hAnsiTheme="minorHAnsi" w:cstheme="minorBidi"/>
            <w:noProof/>
            <w:spacing w:val="0"/>
            <w:sz w:val="21"/>
            <w:szCs w:val="22"/>
          </w:rPr>
          <w:tab/>
        </w:r>
        <w:r w:rsidR="00A12260" w:rsidRPr="006B7FEB">
          <w:rPr>
            <w:rStyle w:val="a5"/>
            <w:rFonts w:hint="eastAsia"/>
            <w:noProof/>
          </w:rPr>
          <w:t>实现代码</w:t>
        </w:r>
        <w:r w:rsidR="00A12260">
          <w:rPr>
            <w:noProof/>
            <w:webHidden/>
          </w:rPr>
          <w:tab/>
        </w:r>
        <w:r w:rsidR="00A12260">
          <w:rPr>
            <w:noProof/>
            <w:webHidden/>
          </w:rPr>
          <w:fldChar w:fldCharType="begin"/>
        </w:r>
        <w:r w:rsidR="00A12260">
          <w:rPr>
            <w:noProof/>
            <w:webHidden/>
          </w:rPr>
          <w:instrText xml:space="preserve"> PAGEREF _Toc493795828 \h </w:instrText>
        </w:r>
        <w:r w:rsidR="00A12260">
          <w:rPr>
            <w:noProof/>
            <w:webHidden/>
          </w:rPr>
        </w:r>
        <w:r w:rsidR="00A12260">
          <w:rPr>
            <w:noProof/>
            <w:webHidden/>
          </w:rPr>
          <w:fldChar w:fldCharType="separate"/>
        </w:r>
        <w:r w:rsidR="00A12260">
          <w:rPr>
            <w:noProof/>
            <w:webHidden/>
          </w:rPr>
          <w:t>84</w:t>
        </w:r>
        <w:r w:rsidR="00A12260">
          <w:rPr>
            <w:noProof/>
            <w:webHidden/>
          </w:rPr>
          <w:fldChar w:fldCharType="end"/>
        </w:r>
      </w:hyperlink>
    </w:p>
    <w:p w14:paraId="0B7D9D85" w14:textId="77777777" w:rsidR="005F776E" w:rsidRDefault="005F776E">
      <w:pPr>
        <w:pStyle w:val="a0"/>
      </w:pPr>
      <w:r>
        <w:fldChar w:fldCharType="end"/>
      </w:r>
    </w:p>
    <w:p w14:paraId="3566490C" w14:textId="77777777" w:rsidR="005F776E" w:rsidRDefault="005F776E" w:rsidP="003D57E1">
      <w:pPr>
        <w:pStyle w:val="a0"/>
        <w:ind w:firstLine="0"/>
        <w:sectPr w:rsidR="005F776E">
          <w:headerReference w:type="default" r:id="rId12"/>
          <w:pgSz w:w="11906" w:h="16838"/>
          <w:pgMar w:top="1418" w:right="1418" w:bottom="1418" w:left="1701" w:header="851" w:footer="992" w:gutter="0"/>
          <w:pgNumType w:start="1"/>
          <w:cols w:space="720"/>
          <w:docGrid w:type="lines" w:linePitch="326"/>
        </w:sectPr>
      </w:pPr>
    </w:p>
    <w:p w14:paraId="3CDF09C2" w14:textId="2AAB6657" w:rsidR="00994864" w:rsidRDefault="00994864" w:rsidP="00994864">
      <w:pPr>
        <w:pStyle w:val="1"/>
        <w:tabs>
          <w:tab w:val="left" w:pos="1080"/>
        </w:tabs>
      </w:pPr>
      <w:bookmarkStart w:id="0" w:name="_Toc493795789"/>
      <w:r>
        <w:rPr>
          <w:rFonts w:hint="eastAsia"/>
        </w:rPr>
        <w:lastRenderedPageBreak/>
        <w:t>Spark GraphX</w:t>
      </w:r>
      <w:r w:rsidR="00387F1B">
        <w:rPr>
          <w:rFonts w:hint="eastAsia"/>
        </w:rPr>
        <w:t>概述</w:t>
      </w:r>
      <w:bookmarkEnd w:id="0"/>
    </w:p>
    <w:p w14:paraId="0C81E1DD" w14:textId="43D01720" w:rsidR="00387F1B" w:rsidRDefault="00387F1B" w:rsidP="00387F1B">
      <w:pPr>
        <w:pStyle w:val="2"/>
      </w:pPr>
      <w:bookmarkStart w:id="1" w:name="_Toc493795790"/>
      <w:r>
        <w:rPr>
          <w:rFonts w:hint="eastAsia"/>
        </w:rPr>
        <w:t>什么是</w:t>
      </w:r>
      <w:r>
        <w:rPr>
          <w:rFonts w:hint="eastAsia"/>
        </w:rPr>
        <w:t xml:space="preserve">Spark </w:t>
      </w:r>
      <w:r w:rsidR="00936C56">
        <w:rPr>
          <w:rFonts w:hint="eastAsia"/>
        </w:rPr>
        <w:t>GraphX</w:t>
      </w:r>
      <w:bookmarkEnd w:id="1"/>
    </w:p>
    <w:p w14:paraId="15ED1876" w14:textId="77777777" w:rsidR="00936C56" w:rsidRPr="00936C56" w:rsidRDefault="00936C56" w:rsidP="00936C56"/>
    <w:p w14:paraId="14298F17" w14:textId="08052072" w:rsidR="00432C4F" w:rsidRPr="00457FA3" w:rsidRDefault="003D43E6" w:rsidP="00457FA3">
      <w:pPr>
        <w:pStyle w:val="a0"/>
      </w:pPr>
      <w:r w:rsidRPr="00457FA3">
        <w:rPr>
          <w:rFonts w:hint="eastAsia"/>
        </w:rPr>
        <w:t>Spark GraphX</w:t>
      </w:r>
      <w:r w:rsidRPr="00457FA3">
        <w:rPr>
          <w:rFonts w:hint="eastAsia"/>
        </w:rPr>
        <w:t>是一个分布式图处理框架，它是基于</w:t>
      </w:r>
      <w:r w:rsidRPr="00457FA3">
        <w:rPr>
          <w:rFonts w:hint="eastAsia"/>
        </w:rPr>
        <w:t>Spark</w:t>
      </w:r>
      <w:r w:rsidRPr="00457FA3">
        <w:rPr>
          <w:rFonts w:hint="eastAsia"/>
        </w:rPr>
        <w:t>平台提供对图计算和图挖掘简洁易用的而丰富的接口，极大的方便了对分布式图处理的需求。</w:t>
      </w:r>
      <w:r w:rsidRPr="00457FA3">
        <w:rPr>
          <w:rFonts w:hint="eastAsia"/>
        </w:rPr>
        <w:t> </w:t>
      </w:r>
      <w:r w:rsidRPr="00457FA3">
        <w:rPr>
          <w:rFonts w:hint="eastAsia"/>
        </w:rPr>
        <w:br/>
      </w:r>
      <w:r w:rsidR="004953A7" w:rsidRPr="00457FA3">
        <w:rPr>
          <w:rFonts w:hint="eastAsia"/>
        </w:rPr>
        <w:t>那么什么是图，都计算些什么？</w:t>
      </w:r>
      <w:r w:rsidR="004054BD">
        <w:rPr>
          <w:rFonts w:hint="eastAsia"/>
        </w:rPr>
        <w:t>众所周知</w:t>
      </w:r>
      <w:r w:rsidRPr="00457FA3">
        <w:rPr>
          <w:rFonts w:hint="eastAsia"/>
        </w:rPr>
        <w:t>社交网络中人与人之间有很多关系链，例如</w:t>
      </w:r>
      <w:r w:rsidRPr="00457FA3">
        <w:rPr>
          <w:rFonts w:hint="eastAsia"/>
        </w:rPr>
        <w:t>Twitter</w:t>
      </w:r>
      <w:r w:rsidRPr="00457FA3">
        <w:rPr>
          <w:rFonts w:hint="eastAsia"/>
        </w:rPr>
        <w:t>、</w:t>
      </w:r>
      <w:r w:rsidRPr="00457FA3">
        <w:rPr>
          <w:rFonts w:hint="eastAsia"/>
        </w:rPr>
        <w:t>Facebook</w:t>
      </w:r>
      <w:r w:rsidRPr="00457FA3">
        <w:rPr>
          <w:rFonts w:hint="eastAsia"/>
        </w:rPr>
        <w:t>、微博和微信等，</w:t>
      </w:r>
      <w:r w:rsidR="00432C4F" w:rsidRPr="00457FA3">
        <w:rPr>
          <w:rFonts w:hint="eastAsia"/>
        </w:rPr>
        <w:t>数据中出现网状结构关系</w:t>
      </w:r>
      <w:r w:rsidR="00457FA3">
        <w:rPr>
          <w:rFonts w:hint="eastAsia"/>
        </w:rPr>
        <w:t>都需要图计算。</w:t>
      </w:r>
    </w:p>
    <w:p w14:paraId="4BF95699" w14:textId="6C4833A9" w:rsidR="00432C4F" w:rsidRPr="00457FA3" w:rsidRDefault="00432C4F" w:rsidP="00457FA3">
      <w:pPr>
        <w:pStyle w:val="a0"/>
      </w:pPr>
      <w:r w:rsidRPr="00457FA3">
        <w:t>GraphX</w:t>
      </w:r>
      <w:r w:rsidRPr="00457FA3">
        <w:t>是一个新的</w:t>
      </w:r>
      <w:r w:rsidRPr="00457FA3">
        <w:t>Spark API</w:t>
      </w:r>
      <w:r w:rsidRPr="00457FA3">
        <w:t>，它用于图和分布式图</w:t>
      </w:r>
      <w:r w:rsidRPr="00457FA3">
        <w:t>(graph-parallel)</w:t>
      </w:r>
      <w:r w:rsidRPr="00457FA3">
        <w:t>的计算。</w:t>
      </w:r>
      <w:r w:rsidRPr="00457FA3">
        <w:t>GraphX</w:t>
      </w:r>
      <w:r w:rsidRPr="00457FA3">
        <w:t>通过引入弹性分布式属性图（</w:t>
      </w:r>
      <w:r w:rsidRPr="00457FA3">
        <w:t>Resilient Distributed Property Graph</w:t>
      </w:r>
      <w:r w:rsidRPr="00457FA3">
        <w:t>）：</w:t>
      </w:r>
      <w:r w:rsidRPr="00457FA3">
        <w:t xml:space="preserve"> </w:t>
      </w:r>
      <w:r w:rsidRPr="00457FA3">
        <w:t>顶点和边均有属性的有向多重图，来扩展</w:t>
      </w:r>
      <w:r w:rsidRPr="00457FA3">
        <w:t>Spark RDD</w:t>
      </w:r>
      <w:r w:rsidRPr="00457FA3">
        <w:t>。为了支持图计算，</w:t>
      </w:r>
      <w:r w:rsidRPr="00457FA3">
        <w:t>GraphX</w:t>
      </w:r>
      <w:r w:rsidRPr="00457FA3">
        <w:t>开发了一组基本的功能操作以及一个优化过的</w:t>
      </w:r>
      <w:r w:rsidRPr="00457FA3">
        <w:t>Pregel API</w:t>
      </w:r>
      <w:r w:rsidRPr="00457FA3">
        <w:t>。另外，</w:t>
      </w:r>
      <w:r w:rsidRPr="00457FA3">
        <w:t>GraphX</w:t>
      </w:r>
      <w:r w:rsidR="00714D0D">
        <w:rPr>
          <w:rFonts w:hint="eastAsia"/>
        </w:rPr>
        <w:t>也</w:t>
      </w:r>
      <w:r w:rsidRPr="00457FA3">
        <w:t>包含了一个快速增长的图算法和图</w:t>
      </w:r>
      <w:r w:rsidRPr="00457FA3">
        <w:t>builders</w:t>
      </w:r>
      <w:r w:rsidRPr="00457FA3">
        <w:t>的集合，用以简化图分析任务。</w:t>
      </w:r>
    </w:p>
    <w:p w14:paraId="377C0A84" w14:textId="5F628D3A" w:rsidR="00432C4F" w:rsidRPr="00457FA3" w:rsidRDefault="00457FA3" w:rsidP="00457FA3">
      <w:pPr>
        <w:pStyle w:val="a0"/>
        <w:ind w:firstLine="0"/>
      </w:pPr>
      <w:r>
        <w:rPr>
          <w:rFonts w:hint="eastAsia"/>
        </w:rPr>
        <w:t xml:space="preserve">    </w:t>
      </w:r>
      <w:r w:rsidR="00432C4F" w:rsidRPr="00457FA3">
        <w:t>从社交网络到语言建模，不断增长的</w:t>
      </w:r>
      <w:r w:rsidR="006674AB">
        <w:rPr>
          <w:rFonts w:hint="eastAsia"/>
        </w:rPr>
        <w:t>数据</w:t>
      </w:r>
      <w:r w:rsidR="00432C4F" w:rsidRPr="00457FA3">
        <w:t>规模以及图形数据的重要性已经推动了许多新的分布式图系统的发展。</w:t>
      </w:r>
      <w:r w:rsidR="00432C4F" w:rsidRPr="00457FA3">
        <w:t xml:space="preserve"> </w:t>
      </w:r>
      <w:r w:rsidR="00432C4F" w:rsidRPr="00457FA3">
        <w:t>通过限制计算类型以及引入新的技术来切分和分配图，这些系统可以高效地执行复杂的图形算法，比一般的分布式数据计算（</w:t>
      </w:r>
      <w:r w:rsidR="00432C4F" w:rsidRPr="00457FA3">
        <w:t>data-parallel</w:t>
      </w:r>
      <w:r w:rsidR="00432C4F" w:rsidRPr="00457FA3">
        <w:t>，如</w:t>
      </w:r>
      <w:r w:rsidR="00432C4F" w:rsidRPr="00457FA3">
        <w:t>spark</w:t>
      </w:r>
      <w:r w:rsidR="00432C4F" w:rsidRPr="00457FA3">
        <w:t>、</w:t>
      </w:r>
      <w:r w:rsidR="00432C4F" w:rsidRPr="00457FA3">
        <w:t>MapReduce</w:t>
      </w:r>
      <w:r w:rsidR="00432C4F" w:rsidRPr="00457FA3">
        <w:t>）快很多。</w:t>
      </w:r>
    </w:p>
    <w:p w14:paraId="2CAC491D" w14:textId="10C4A5AE" w:rsidR="00432C4F" w:rsidRDefault="00432C4F" w:rsidP="00432C4F">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05FCBC9A" wp14:editId="028DB0CF">
            <wp:extent cx="5715000" cy="3521710"/>
            <wp:effectExtent l="0" t="0" r="0" b="8890"/>
            <wp:docPr id="379" name="Picture 3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687DAB3C" w14:textId="417C6393" w:rsidR="00432C4F" w:rsidRDefault="00432C4F" w:rsidP="00432C4F">
      <w:pPr>
        <w:rPr>
          <w:rFonts w:eastAsia="Times New Roman"/>
        </w:rPr>
      </w:pPr>
    </w:p>
    <w:p w14:paraId="381F0480" w14:textId="3B57AD83" w:rsidR="00432C4F" w:rsidRPr="006E613A" w:rsidRDefault="006E613A" w:rsidP="006E613A">
      <w:pPr>
        <w:pStyle w:val="a0"/>
      </w:pPr>
      <w:r>
        <w:rPr>
          <w:rFonts w:ascii="Helvetica Neue" w:hAnsi="Helvetica Neue"/>
          <w:color w:val="333333"/>
          <w:spacing w:val="3"/>
        </w:rPr>
        <w:t xml:space="preserve"> </w:t>
      </w:r>
      <w:r w:rsidR="00432C4F" w:rsidRPr="006E613A">
        <w:t>分布式图（</w:t>
      </w:r>
      <w:r w:rsidR="00432C4F" w:rsidRPr="006E613A">
        <w:t>graph-parallel</w:t>
      </w:r>
      <w:r w:rsidR="00432C4F" w:rsidRPr="006E613A">
        <w:t>）计算和分布式数据（</w:t>
      </w:r>
      <w:r w:rsidR="00432C4F" w:rsidRPr="006E613A">
        <w:t>data-parallel</w:t>
      </w:r>
      <w:r w:rsidR="00432C4F" w:rsidRPr="006E613A">
        <w:t>）计算类似，分布式数据计算采用了一种</w:t>
      </w:r>
      <w:r w:rsidR="00432C4F" w:rsidRPr="006E613A">
        <w:t>record-centric</w:t>
      </w:r>
      <w:r w:rsidR="000A366A">
        <w:rPr>
          <w:rFonts w:hint="eastAsia"/>
        </w:rPr>
        <w:t>（以记录为中心）</w:t>
      </w:r>
      <w:r w:rsidR="00432C4F" w:rsidRPr="006E613A">
        <w:t>的集合视图，而分布式图计算采用了一种</w:t>
      </w:r>
      <w:r w:rsidR="00432C4F" w:rsidRPr="006E613A">
        <w:t>vertex-centric</w:t>
      </w:r>
      <w:r w:rsidR="000A366A">
        <w:rPr>
          <w:rFonts w:hint="eastAsia"/>
        </w:rPr>
        <w:t>（以顶点为中心）</w:t>
      </w:r>
      <w:r w:rsidR="00432C4F" w:rsidRPr="006E613A">
        <w:t>的图视图。</w:t>
      </w:r>
      <w:r w:rsidR="00432C4F" w:rsidRPr="006E613A">
        <w:t xml:space="preserve"> </w:t>
      </w:r>
      <w:r w:rsidR="00432C4F" w:rsidRPr="006E613A">
        <w:t>分布式数据计算通过同时处理独立的数据来获得并发的目的，分布式图计算则是通过对图数据进行分区（即切分）来获得并发的目的。更准确的说，分布式图计算递归地定义特征的转换函数（这种转换函数作用于邻居特征），通过并发地执行这些转换函数来获得并发的目的。</w:t>
      </w:r>
    </w:p>
    <w:p w14:paraId="18FC64F7" w14:textId="5BEA24E5" w:rsidR="00432C4F" w:rsidRPr="006E613A" w:rsidRDefault="006E613A" w:rsidP="006E613A">
      <w:pPr>
        <w:pStyle w:val="a0"/>
      </w:pPr>
      <w:r>
        <w:t xml:space="preserve"> </w:t>
      </w:r>
      <w:r w:rsidR="00432C4F" w:rsidRPr="006E613A">
        <w:t>分布式图计算比分布式数据计算更适合图的处理，但是在典型的图处理流水线中，它并不能很好地处理所有操作。例如，虽然分布式图系统可以很好的计算</w:t>
      </w:r>
      <w:r w:rsidR="00432C4F" w:rsidRPr="006E613A">
        <w:t>PageRank</w:t>
      </w:r>
      <w:r w:rsidR="000A366A">
        <w:rPr>
          <w:rFonts w:hint="eastAsia"/>
        </w:rPr>
        <w:t>等算法</w:t>
      </w:r>
      <w:r w:rsidR="00432C4F" w:rsidRPr="006E613A">
        <w:t>，但是它们不适合从不同的数据源构建图或者跨过多个图计算特征。</w:t>
      </w:r>
      <w:r w:rsidR="00432C4F" w:rsidRPr="006E613A">
        <w:t xml:space="preserve"> </w:t>
      </w:r>
      <w:r w:rsidR="00432C4F" w:rsidRPr="006E613A">
        <w:t>更准确的说，分布式图系统提供的更窄的计算视图无法处理那些构建和转换图结构以及跨越多个图的需求。分布式图系统中无法提供的这些操作需要数据在图本体之上移动并且需要一个图层面而不是单独的顶点或边层面的计算视图。例如，我们可能想限制我们的分析到几个子图上，然后比较结果。</w:t>
      </w:r>
      <w:r w:rsidR="00432C4F" w:rsidRPr="006E613A">
        <w:t xml:space="preserve"> </w:t>
      </w:r>
      <w:r w:rsidR="00432C4F" w:rsidRPr="006E613A">
        <w:t>这不仅需要改变图结构，还需要跨多个图计算。</w:t>
      </w:r>
    </w:p>
    <w:p w14:paraId="25BA0FA1" w14:textId="521FBF58" w:rsidR="00432C4F" w:rsidRDefault="00432C4F" w:rsidP="00432C4F">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4BDC1E6F" wp14:editId="1B276A25">
            <wp:extent cx="5715000" cy="3521710"/>
            <wp:effectExtent l="0" t="0" r="0" b="8890"/>
            <wp:docPr id="251" name="Picture 2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6DF65A4B" w14:textId="77777777" w:rsidR="00432C4F" w:rsidRDefault="00432C4F" w:rsidP="00432C4F">
      <w:pPr>
        <w:rPr>
          <w:rFonts w:eastAsia="Times New Roman"/>
        </w:rPr>
      </w:pPr>
      <w:r>
        <w:rPr>
          <w:rFonts w:ascii="Helvetica Neue" w:eastAsia="Times New Roman" w:hAnsi="Helvetica Neue"/>
          <w:color w:val="333333"/>
          <w:spacing w:val="3"/>
        </w:rPr>
        <w:br/>
      </w:r>
    </w:p>
    <w:p w14:paraId="1EF2E20A" w14:textId="77777777" w:rsidR="00432C4F" w:rsidRPr="006E613A" w:rsidRDefault="00432C4F" w:rsidP="00432C4F">
      <w:pPr>
        <w:pStyle w:val="comments-section"/>
        <w:shd w:val="clear" w:color="auto" w:fill="FFFFFF"/>
        <w:spacing w:before="0" w:beforeAutospacing="0" w:after="204" w:afterAutospacing="0"/>
        <w:rPr>
          <w:spacing w:val="10"/>
          <w:kern w:val="2"/>
        </w:rPr>
      </w:pPr>
      <w:r>
        <w:rPr>
          <w:rFonts w:ascii="Helvetica Neue" w:hAnsi="Helvetica Neue"/>
          <w:color w:val="333333"/>
          <w:spacing w:val="3"/>
        </w:rPr>
        <w:lastRenderedPageBreak/>
        <w:t> </w:t>
      </w:r>
      <w:r>
        <w:rPr>
          <w:rFonts w:ascii="Helvetica Neue" w:hAnsi="Helvetica Neue"/>
          <w:color w:val="333333"/>
          <w:spacing w:val="3"/>
        </w:rPr>
        <w:t> </w:t>
      </w:r>
      <w:r w:rsidRPr="006E613A">
        <w:rPr>
          <w:spacing w:val="10"/>
          <w:kern w:val="2"/>
        </w:rPr>
        <w:t>我们如何处理数据取决于我们的目标，有时同一原始数据可能会处理成许多不同表和图的视图，并且图和表之间经常需要能够相互移动。如下图所示：</w:t>
      </w:r>
    </w:p>
    <w:p w14:paraId="66D65799" w14:textId="74B6DEEE" w:rsidR="00432C4F" w:rsidRDefault="00432C4F" w:rsidP="00432C4F">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568874E5" wp14:editId="70291FD3">
            <wp:extent cx="5715000" cy="3521710"/>
            <wp:effectExtent l="0" t="0" r="0" b="8890"/>
            <wp:docPr id="243" name="Picture 2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47EB6ABD" w14:textId="77777777" w:rsidR="00432C4F" w:rsidRDefault="00432C4F" w:rsidP="00432C4F">
      <w:pPr>
        <w:rPr>
          <w:rFonts w:eastAsia="Times New Roman"/>
        </w:rPr>
      </w:pPr>
      <w:r>
        <w:rPr>
          <w:rFonts w:ascii="Helvetica Neue" w:eastAsia="Times New Roman" w:hAnsi="Helvetica Neue"/>
          <w:color w:val="333333"/>
          <w:spacing w:val="3"/>
        </w:rPr>
        <w:br/>
      </w:r>
    </w:p>
    <w:p w14:paraId="2D6AAC8D" w14:textId="5A10CCA4" w:rsidR="00432C4F" w:rsidRPr="006E613A" w:rsidRDefault="006E613A" w:rsidP="006E613A">
      <w:pPr>
        <w:pStyle w:val="a0"/>
      </w:pPr>
      <w:r>
        <w:rPr>
          <w:rFonts w:ascii="Helvetica Neue" w:hAnsi="Helvetica Neue"/>
          <w:color w:val="333333"/>
          <w:spacing w:val="3"/>
        </w:rPr>
        <w:t xml:space="preserve"> </w:t>
      </w:r>
      <w:r w:rsidR="00432C4F" w:rsidRPr="006E613A">
        <w:t>所以我们的图流水线必须通过组合</w:t>
      </w:r>
      <w:r w:rsidR="00432C4F" w:rsidRPr="006E613A">
        <w:t>graph-parallel</w:t>
      </w:r>
      <w:r w:rsidR="00432C4F" w:rsidRPr="006E613A">
        <w:t>和</w:t>
      </w:r>
      <w:r w:rsidR="00432C4F" w:rsidRPr="006E613A">
        <w:t>data- parallel</w:t>
      </w:r>
      <w:r w:rsidR="00432C4F" w:rsidRPr="006E613A">
        <w:t>来实现。但是这种组合必然会导致大量的数据移动以及数据复制，同时这样的系统也非常复杂。</w:t>
      </w:r>
      <w:r w:rsidR="00432C4F" w:rsidRPr="006E613A">
        <w:t xml:space="preserve"> </w:t>
      </w:r>
      <w:r w:rsidR="00432C4F" w:rsidRPr="006E613A">
        <w:t>例如，在传统的图计算流水线中，在</w:t>
      </w:r>
      <w:r w:rsidR="00432C4F" w:rsidRPr="006E613A">
        <w:t>Table View</w:t>
      </w:r>
      <w:r w:rsidR="00432C4F" w:rsidRPr="006E613A">
        <w:t>视图下，可能需要</w:t>
      </w:r>
      <w:r w:rsidR="00432C4F" w:rsidRPr="006E613A">
        <w:t>Spark</w:t>
      </w:r>
      <w:r w:rsidR="00432C4F" w:rsidRPr="006E613A">
        <w:t>或者</w:t>
      </w:r>
      <w:r w:rsidR="00432C4F" w:rsidRPr="006E613A">
        <w:t>Hadoop</w:t>
      </w:r>
      <w:r w:rsidR="00432C4F" w:rsidRPr="006E613A">
        <w:t>的支持，在</w:t>
      </w:r>
      <w:r w:rsidR="00432C4F" w:rsidRPr="006E613A">
        <w:t>Graph View</w:t>
      </w:r>
      <w:r w:rsidR="00432C4F" w:rsidRPr="006E613A">
        <w:t>这种视图下，可能需要</w:t>
      </w:r>
      <w:r w:rsidR="00432C4F" w:rsidRPr="006E613A">
        <w:t>Prege</w:t>
      </w:r>
      <w:r w:rsidR="00432C4F" w:rsidRPr="006E613A">
        <w:t>或者</w:t>
      </w:r>
      <w:r w:rsidR="00432C4F" w:rsidRPr="006E613A">
        <w:t>GraphLab</w:t>
      </w:r>
      <w:r w:rsidR="00432C4F" w:rsidRPr="006E613A">
        <w:t>的支持。也就是把图和表分在不同的系统中分别处理。</w:t>
      </w:r>
      <w:r w:rsidR="00432C4F" w:rsidRPr="006E613A">
        <w:t xml:space="preserve"> </w:t>
      </w:r>
      <w:r w:rsidR="00432C4F" w:rsidRPr="006E613A">
        <w:t>不同系统之间数据的移动和通信会成为很大的负担。</w:t>
      </w:r>
    </w:p>
    <w:p w14:paraId="75C104C7" w14:textId="61636665" w:rsidR="003D43E6" w:rsidRPr="006E613A" w:rsidRDefault="006E613A" w:rsidP="006E613A">
      <w:pPr>
        <w:pStyle w:val="a0"/>
      </w:pPr>
      <w:r>
        <w:t xml:space="preserve"> </w:t>
      </w:r>
      <w:r w:rsidR="00432C4F" w:rsidRPr="006E613A">
        <w:t>GraphX</w:t>
      </w:r>
      <w:r w:rsidR="00432C4F" w:rsidRPr="006E613A">
        <w:t>项目将</w:t>
      </w:r>
      <w:r w:rsidR="00432C4F" w:rsidRPr="006E613A">
        <w:t>graph-parallel</w:t>
      </w:r>
      <w:r w:rsidR="00432C4F" w:rsidRPr="006E613A">
        <w:t>和</w:t>
      </w:r>
      <w:r w:rsidR="00432C4F" w:rsidRPr="006E613A">
        <w:t>data-parallel</w:t>
      </w:r>
      <w:r w:rsidR="00432C4F" w:rsidRPr="006E613A">
        <w:t>统一到一个系统中，并提供了一个唯一的组合</w:t>
      </w:r>
      <w:r w:rsidR="00432C4F" w:rsidRPr="006E613A">
        <w:t>API</w:t>
      </w:r>
      <w:r w:rsidR="00432C4F" w:rsidRPr="006E613A">
        <w:t>。</w:t>
      </w:r>
      <w:r w:rsidR="00432C4F" w:rsidRPr="006E613A">
        <w:t>GraphX</w:t>
      </w:r>
      <w:r w:rsidR="00432C4F" w:rsidRPr="006E613A">
        <w:t>允许用户把数据当做一个图和一个集合（</w:t>
      </w:r>
      <w:r w:rsidR="00432C4F" w:rsidRPr="006E613A">
        <w:t>RDD</w:t>
      </w:r>
      <w:r w:rsidR="00432C4F" w:rsidRPr="006E613A">
        <w:t>），而不需要数据移动或者复制。也就是说</w:t>
      </w:r>
      <w:r w:rsidR="00432C4F" w:rsidRPr="006E613A">
        <w:t>GraphX</w:t>
      </w:r>
      <w:r w:rsidR="00432C4F" w:rsidRPr="006E613A">
        <w:t>统一了</w:t>
      </w:r>
      <w:r w:rsidR="00432C4F" w:rsidRPr="006E613A">
        <w:t>Graph View</w:t>
      </w:r>
      <w:r w:rsidR="00432C4F" w:rsidRPr="006E613A">
        <w:t>和</w:t>
      </w:r>
      <w:r w:rsidR="00432C4F" w:rsidRPr="006E613A">
        <w:t>Table View</w:t>
      </w:r>
      <w:r w:rsidR="00432C4F" w:rsidRPr="006E613A">
        <w:t>，</w:t>
      </w:r>
      <w:r w:rsidR="00432C4F" w:rsidRPr="006E613A">
        <w:t xml:space="preserve"> </w:t>
      </w:r>
      <w:r w:rsidR="00432C4F" w:rsidRPr="006E613A">
        <w:t>可以非常轻松的做</w:t>
      </w:r>
      <w:r w:rsidR="00432C4F" w:rsidRPr="006E613A">
        <w:t>pipeline</w:t>
      </w:r>
      <w:r w:rsidR="00432C4F" w:rsidRPr="006E613A">
        <w:t>操作。</w:t>
      </w:r>
    </w:p>
    <w:p w14:paraId="1E52BF4D" w14:textId="07CA4876" w:rsidR="0085481D" w:rsidRDefault="0085481D" w:rsidP="0085481D">
      <w:pPr>
        <w:pStyle w:val="2"/>
        <w:shd w:val="clear" w:color="auto" w:fill="FFFFFF"/>
        <w:spacing w:before="306" w:after="204"/>
        <w:rPr>
          <w:rFonts w:ascii="Helvetica Neue" w:eastAsia="Times New Roman" w:hAnsi="Helvetica Neue"/>
          <w:color w:val="333333"/>
          <w:spacing w:val="3"/>
          <w:sz w:val="42"/>
          <w:szCs w:val="42"/>
        </w:rPr>
      </w:pPr>
      <w:bookmarkStart w:id="2" w:name="_Toc493795791"/>
      <w:r>
        <w:rPr>
          <w:rFonts w:ascii="宋体" w:eastAsia="宋体" w:hAnsi="宋体" w:cs="宋体"/>
          <w:color w:val="333333"/>
          <w:spacing w:val="3"/>
          <w:sz w:val="42"/>
          <w:szCs w:val="42"/>
        </w:rPr>
        <w:t>弹性分布式属性图</w:t>
      </w:r>
      <w:bookmarkEnd w:id="2"/>
    </w:p>
    <w:p w14:paraId="2344E2D0" w14:textId="24BE0E05" w:rsidR="00A76B24" w:rsidRPr="006E613A" w:rsidRDefault="0085481D" w:rsidP="0085481D">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6E613A">
        <w:rPr>
          <w:spacing w:val="10"/>
          <w:kern w:val="2"/>
        </w:rPr>
        <w:t>GraphX</w:t>
      </w:r>
      <w:r w:rsidRPr="006E613A">
        <w:rPr>
          <w:spacing w:val="10"/>
          <w:kern w:val="2"/>
        </w:rPr>
        <w:t>的核心抽象是</w:t>
      </w:r>
      <w:hyperlink r:id="rId16" w:anchor="org.apache.spark.graphx.Graph" w:tgtFrame="_blank" w:history="1">
        <w:r w:rsidRPr="006E613A">
          <w:rPr>
            <w:spacing w:val="10"/>
            <w:kern w:val="2"/>
          </w:rPr>
          <w:t>弹性分布式属性图</w:t>
        </w:r>
      </w:hyperlink>
      <w:r w:rsidRPr="006E613A">
        <w:rPr>
          <w:spacing w:val="10"/>
          <w:kern w:val="2"/>
        </w:rPr>
        <w:t>，它是一个有向多重图，带有连接到每个顶点和边的用户定义的对象。</w:t>
      </w:r>
      <w:r w:rsidRPr="006E613A">
        <w:rPr>
          <w:spacing w:val="10"/>
          <w:kern w:val="2"/>
        </w:rPr>
        <w:t xml:space="preserve"> </w:t>
      </w:r>
      <w:r w:rsidRPr="006E613A">
        <w:rPr>
          <w:spacing w:val="10"/>
          <w:kern w:val="2"/>
        </w:rPr>
        <w:t>有向多重图中多个并行的边共享相同</w:t>
      </w:r>
      <w:r w:rsidRPr="006E613A">
        <w:rPr>
          <w:spacing w:val="10"/>
          <w:kern w:val="2"/>
        </w:rPr>
        <w:lastRenderedPageBreak/>
        <w:t>的源和目的顶点。支持并行边的能力简化了建模场景，相同的顶点可能存在多种关系</w:t>
      </w:r>
      <w:r w:rsidRPr="006E613A">
        <w:rPr>
          <w:spacing w:val="10"/>
          <w:kern w:val="2"/>
        </w:rPr>
        <w:t>(</w:t>
      </w:r>
      <w:r w:rsidRPr="006E613A">
        <w:rPr>
          <w:spacing w:val="10"/>
          <w:kern w:val="2"/>
        </w:rPr>
        <w:t>例如</w:t>
      </w:r>
      <w:r w:rsidRPr="006E613A">
        <w:rPr>
          <w:spacing w:val="10"/>
          <w:kern w:val="2"/>
        </w:rPr>
        <w:t>co-worker</w:t>
      </w:r>
      <w:r w:rsidRPr="006E613A">
        <w:rPr>
          <w:spacing w:val="10"/>
          <w:kern w:val="2"/>
        </w:rPr>
        <w:t>和</w:t>
      </w:r>
      <w:r w:rsidRPr="006E613A">
        <w:rPr>
          <w:spacing w:val="10"/>
          <w:kern w:val="2"/>
        </w:rPr>
        <w:t>friend)</w:t>
      </w:r>
      <w:r w:rsidRPr="006E613A">
        <w:rPr>
          <w:spacing w:val="10"/>
          <w:kern w:val="2"/>
        </w:rPr>
        <w:t>。</w:t>
      </w:r>
      <w:r w:rsidRPr="006E613A">
        <w:rPr>
          <w:spacing w:val="10"/>
          <w:kern w:val="2"/>
        </w:rPr>
        <w:t xml:space="preserve"> </w:t>
      </w:r>
      <w:r w:rsidRPr="006E613A">
        <w:rPr>
          <w:spacing w:val="10"/>
          <w:kern w:val="2"/>
        </w:rPr>
        <w:t>每个顶点用一个唯一的</w:t>
      </w:r>
      <w:r w:rsidRPr="006E613A">
        <w:rPr>
          <w:spacing w:val="10"/>
          <w:kern w:val="2"/>
        </w:rPr>
        <w:t>64</w:t>
      </w:r>
      <w:r w:rsidRPr="006E613A">
        <w:rPr>
          <w:spacing w:val="10"/>
          <w:kern w:val="2"/>
        </w:rPr>
        <w:t>位长的标识符（</w:t>
      </w:r>
      <w:r w:rsidRPr="006E613A">
        <w:rPr>
          <w:spacing w:val="10"/>
          <w:kern w:val="2"/>
        </w:rPr>
        <w:t>VertexID</w:t>
      </w:r>
      <w:r w:rsidRPr="006E613A">
        <w:rPr>
          <w:spacing w:val="10"/>
          <w:kern w:val="2"/>
        </w:rPr>
        <w:t>）作为</w:t>
      </w:r>
      <w:r w:rsidRPr="006E613A">
        <w:rPr>
          <w:spacing w:val="10"/>
          <w:kern w:val="2"/>
        </w:rPr>
        <w:t>key</w:t>
      </w:r>
      <w:r w:rsidRPr="006E613A">
        <w:rPr>
          <w:spacing w:val="10"/>
          <w:kern w:val="2"/>
        </w:rPr>
        <w:t>。</w:t>
      </w:r>
      <w:r w:rsidRPr="006E613A">
        <w:rPr>
          <w:spacing w:val="10"/>
          <w:kern w:val="2"/>
        </w:rPr>
        <w:t>GraphX</w:t>
      </w:r>
      <w:r w:rsidRPr="006E613A">
        <w:rPr>
          <w:spacing w:val="10"/>
          <w:kern w:val="2"/>
        </w:rPr>
        <w:t>并没有对顶点标识强加任何排序。同样，边拥有相应的源和目的顶点标识符。</w:t>
      </w:r>
    </w:p>
    <w:p w14:paraId="2A2CA218" w14:textId="0D53491D" w:rsidR="00A76B24" w:rsidRDefault="00A76B24" w:rsidP="0085481D">
      <w:pPr>
        <w:pStyle w:val="comments-section"/>
        <w:shd w:val="clear" w:color="auto" w:fill="FFFFFF"/>
        <w:spacing w:before="0" w:beforeAutospacing="0" w:after="0" w:afterAutospacing="0"/>
        <w:rPr>
          <w:rFonts w:ascii="Helvetica Neue" w:hAnsi="Helvetica Neue"/>
          <w:color w:val="333333"/>
          <w:spacing w:val="3"/>
        </w:rPr>
      </w:pPr>
      <w:r w:rsidRPr="003D43E6">
        <w:rPr>
          <w:rFonts w:ascii="微软雅黑" w:eastAsia="微软雅黑" w:hAnsi="微软雅黑"/>
          <w:noProof/>
          <w:color w:val="3F3F3F"/>
          <w:sz w:val="23"/>
          <w:szCs w:val="23"/>
        </w:rPr>
        <w:drawing>
          <wp:inline distT="0" distB="0" distL="0" distR="0" wp14:anchorId="4F28A192" wp14:editId="64CB352E">
            <wp:extent cx="5007610" cy="1978660"/>
            <wp:effectExtent l="0" t="0" r="0" b="2540"/>
            <wp:docPr id="356" name="Picture 35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610" cy="1978660"/>
                    </a:xfrm>
                    <a:prstGeom prst="rect">
                      <a:avLst/>
                    </a:prstGeom>
                    <a:noFill/>
                    <a:ln>
                      <a:noFill/>
                    </a:ln>
                  </pic:spPr>
                </pic:pic>
              </a:graphicData>
            </a:graphic>
          </wp:inline>
        </w:drawing>
      </w:r>
    </w:p>
    <w:p w14:paraId="7792A3CB" w14:textId="2FC22782" w:rsidR="0085481D" w:rsidRPr="006E613A" w:rsidRDefault="0085481D" w:rsidP="0085481D">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6E613A">
        <w:rPr>
          <w:spacing w:val="10"/>
          <w:kern w:val="2"/>
        </w:rPr>
        <w:t>属性图扩展了</w:t>
      </w:r>
      <w:r w:rsidRPr="006E613A">
        <w:rPr>
          <w:spacing w:val="10"/>
          <w:kern w:val="2"/>
        </w:rPr>
        <w:t>Spark RDD</w:t>
      </w:r>
      <w:r w:rsidRPr="006E613A">
        <w:rPr>
          <w:spacing w:val="10"/>
          <w:kern w:val="2"/>
        </w:rPr>
        <w:t>的抽象，有</w:t>
      </w:r>
      <w:r w:rsidRPr="006E613A">
        <w:rPr>
          <w:spacing w:val="10"/>
          <w:kern w:val="2"/>
        </w:rPr>
        <w:t>Table</w:t>
      </w:r>
      <w:r w:rsidRPr="006E613A">
        <w:rPr>
          <w:spacing w:val="10"/>
          <w:kern w:val="2"/>
        </w:rPr>
        <w:t>和</w:t>
      </w:r>
      <w:r w:rsidRPr="006E613A">
        <w:rPr>
          <w:spacing w:val="10"/>
          <w:kern w:val="2"/>
        </w:rPr>
        <w:t>Graph</w:t>
      </w:r>
      <w:r w:rsidRPr="006E613A">
        <w:rPr>
          <w:spacing w:val="10"/>
          <w:kern w:val="2"/>
        </w:rPr>
        <w:t>两种视图，但是只需要一份物理存储。两种视图都有自己独有的操作符，从而使我们同时获得了操作的灵活性和执行的高效率。属性图以</w:t>
      </w:r>
      <w:r w:rsidRPr="006E613A">
        <w:rPr>
          <w:spacing w:val="10"/>
          <w:kern w:val="2"/>
        </w:rPr>
        <w:t>vertex(VD)</w:t>
      </w:r>
      <w:r w:rsidRPr="006E613A">
        <w:rPr>
          <w:spacing w:val="10"/>
          <w:kern w:val="2"/>
        </w:rPr>
        <w:t>和</w:t>
      </w:r>
      <w:r w:rsidRPr="006E613A">
        <w:rPr>
          <w:spacing w:val="10"/>
          <w:kern w:val="2"/>
        </w:rPr>
        <w:t>edge(ED)</w:t>
      </w:r>
      <w:r w:rsidRPr="006E613A">
        <w:rPr>
          <w:spacing w:val="10"/>
          <w:kern w:val="2"/>
        </w:rPr>
        <w:t>类型作为参数类型，这些类型分别是顶点和边相关联的对象的类型。</w:t>
      </w:r>
    </w:p>
    <w:p w14:paraId="4FA2AB6A" w14:textId="77777777" w:rsidR="0085481D" w:rsidRDefault="0085481D" w:rsidP="0085481D">
      <w:pPr>
        <w:pStyle w:val="comments-section"/>
        <w:shd w:val="clear" w:color="auto" w:fill="FFFFFF"/>
        <w:spacing w:before="0" w:beforeAutospacing="0" w:after="204" w:afterAutospacing="0"/>
        <w:rPr>
          <w:spacing w:val="10"/>
          <w:kern w:val="2"/>
        </w:rPr>
      </w:pPr>
      <w:r w:rsidRPr="006E613A">
        <w:rPr>
          <w:spacing w:val="10"/>
          <w:kern w:val="2"/>
        </w:rPr>
        <w:t> </w:t>
      </w:r>
      <w:r w:rsidRPr="006E613A">
        <w:rPr>
          <w:spacing w:val="10"/>
          <w:kern w:val="2"/>
        </w:rPr>
        <w:t> </w:t>
      </w:r>
      <w:r w:rsidRPr="006E613A">
        <w:rPr>
          <w:spacing w:val="10"/>
          <w:kern w:val="2"/>
        </w:rPr>
        <w:t>在某些情况下，在同样的图中，</w:t>
      </w:r>
      <w:r w:rsidRPr="00B24D05">
        <w:rPr>
          <w:color w:val="FF0000"/>
          <w:spacing w:val="10"/>
          <w:kern w:val="2"/>
        </w:rPr>
        <w:t>我们可能希望拥有不同属性类型的顶点</w:t>
      </w:r>
      <w:r w:rsidRPr="006E613A">
        <w:rPr>
          <w:spacing w:val="10"/>
          <w:kern w:val="2"/>
        </w:rPr>
        <w:t>。这可以通过继承完成。例如，将用户和产品建模成一个二分图，我们可以用如下方式：</w:t>
      </w:r>
    </w:p>
    <w:tbl>
      <w:tblPr>
        <w:tblStyle w:val="aff8"/>
        <w:tblW w:w="0" w:type="auto"/>
        <w:tblLook w:val="04A0" w:firstRow="1" w:lastRow="0" w:firstColumn="1" w:lastColumn="0" w:noHBand="0" w:noVBand="1"/>
      </w:tblPr>
      <w:tblGrid>
        <w:gridCol w:w="8777"/>
      </w:tblGrid>
      <w:tr w:rsidR="006E613A" w14:paraId="35242C3E" w14:textId="77777777" w:rsidTr="006E613A">
        <w:tc>
          <w:tcPr>
            <w:tcW w:w="8777" w:type="dxa"/>
          </w:tcPr>
          <w:p w14:paraId="60AF0373" w14:textId="08AA87F5"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class </w:t>
            </w:r>
            <w:r w:rsidRPr="006E613A">
              <w:rPr>
                <w:rFonts w:ascii="Lucida Console" w:hAnsi="Lucida Console" w:cs="Courier New"/>
                <w:color w:val="000000"/>
                <w:sz w:val="18"/>
                <w:szCs w:val="18"/>
              </w:rPr>
              <w:t>VertexProperty()</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case class </w:t>
            </w:r>
            <w:r w:rsidRPr="006E613A">
              <w:rPr>
                <w:rFonts w:ascii="Lucida Console" w:hAnsi="Lucida Console" w:cs="Courier New"/>
                <w:color w:val="000000"/>
                <w:sz w:val="18"/>
                <w:szCs w:val="18"/>
              </w:rPr>
              <w:t>UserProperty(</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name: String)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VertexProperty</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case class </w:t>
            </w:r>
            <w:r w:rsidRPr="006E613A">
              <w:rPr>
                <w:rFonts w:ascii="Lucida Console" w:hAnsi="Lucida Console" w:cs="Courier New"/>
                <w:color w:val="000000"/>
                <w:sz w:val="18"/>
                <w:szCs w:val="18"/>
              </w:rPr>
              <w:t>ProductProperty(</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name: String, </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price: Double)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VertexProperty</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The graph might then have the type:</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var </w:t>
            </w:r>
            <w:r w:rsidRPr="006E613A">
              <w:rPr>
                <w:rFonts w:ascii="Lucida Console" w:hAnsi="Lucida Console" w:cs="Courier New"/>
                <w:color w:val="000000"/>
                <w:sz w:val="18"/>
                <w:szCs w:val="18"/>
              </w:rPr>
              <w:t xml:space="preserve">graph: Graph[VertexProperty, String] = </w:t>
            </w:r>
            <w:r w:rsidRPr="006E613A">
              <w:rPr>
                <w:rFonts w:ascii="Lucida Console" w:hAnsi="Lucida Console" w:cs="Courier New"/>
                <w:b/>
                <w:bCs/>
                <w:color w:val="000080"/>
                <w:sz w:val="18"/>
                <w:szCs w:val="18"/>
              </w:rPr>
              <w:t>null</w:t>
            </w:r>
          </w:p>
        </w:tc>
      </w:tr>
    </w:tbl>
    <w:p w14:paraId="20D472C3" w14:textId="77777777" w:rsidR="006E613A" w:rsidRPr="006E613A" w:rsidRDefault="006E613A" w:rsidP="0085481D">
      <w:pPr>
        <w:pStyle w:val="comments-section"/>
        <w:shd w:val="clear" w:color="auto" w:fill="FFFFFF"/>
        <w:spacing w:before="0" w:beforeAutospacing="0" w:after="204" w:afterAutospacing="0"/>
        <w:rPr>
          <w:spacing w:val="10"/>
          <w:kern w:val="2"/>
        </w:rPr>
      </w:pPr>
    </w:p>
    <w:p w14:paraId="25C89D53" w14:textId="77777777" w:rsidR="0085481D" w:rsidRPr="006E613A" w:rsidRDefault="0085481D" w:rsidP="0085481D">
      <w:pPr>
        <w:pStyle w:val="comments-section"/>
        <w:shd w:val="clear" w:color="auto" w:fill="FFFFFF"/>
        <w:spacing w:before="0" w:beforeAutospacing="0" w:after="0" w:afterAutospacing="0"/>
        <w:rPr>
          <w:spacing w:val="10"/>
          <w:kern w:val="2"/>
        </w:rPr>
      </w:pPr>
      <w:r w:rsidRPr="006E613A">
        <w:rPr>
          <w:spacing w:val="10"/>
          <w:kern w:val="2"/>
        </w:rPr>
        <w:t> </w:t>
      </w:r>
      <w:r w:rsidRPr="006E613A">
        <w:rPr>
          <w:spacing w:val="10"/>
          <w:kern w:val="2"/>
        </w:rPr>
        <w:t> </w:t>
      </w:r>
      <w:r w:rsidRPr="006E613A">
        <w:rPr>
          <w:spacing w:val="10"/>
          <w:kern w:val="2"/>
        </w:rPr>
        <w:t>和</w:t>
      </w:r>
      <w:r w:rsidRPr="006E613A">
        <w:rPr>
          <w:spacing w:val="10"/>
          <w:kern w:val="2"/>
        </w:rPr>
        <w:t>RDD</w:t>
      </w:r>
      <w:r w:rsidRPr="006E613A">
        <w:rPr>
          <w:spacing w:val="10"/>
          <w:kern w:val="2"/>
        </w:rPr>
        <w:t>一样，属性图是不可变的、分布式的、容错的。图的值或者结构的改变需要生成一个新的图来实现。注意，原始图中不受影响的部分都可以在新图中重用，用来减少存储的成本。</w:t>
      </w:r>
      <w:r w:rsidRPr="006E613A">
        <w:rPr>
          <w:spacing w:val="10"/>
          <w:kern w:val="2"/>
        </w:rPr>
        <w:t xml:space="preserve"> </w:t>
      </w:r>
      <w:r w:rsidRPr="006E613A">
        <w:rPr>
          <w:spacing w:val="10"/>
          <w:kern w:val="2"/>
        </w:rPr>
        <w:t>执行者使用一系列顶点分区方法来对图进行分区。如</w:t>
      </w:r>
      <w:r w:rsidRPr="006E613A">
        <w:rPr>
          <w:spacing w:val="10"/>
          <w:kern w:val="2"/>
        </w:rPr>
        <w:t>RDD</w:t>
      </w:r>
      <w:r w:rsidRPr="006E613A">
        <w:rPr>
          <w:spacing w:val="10"/>
          <w:kern w:val="2"/>
        </w:rPr>
        <w:t>一样，图的每个分区可以在发生故障的情况下被重新创建在不同的机器上。</w:t>
      </w:r>
    </w:p>
    <w:p w14:paraId="1C482CEE" w14:textId="77777777" w:rsidR="0085481D" w:rsidRDefault="0085481D" w:rsidP="0085481D">
      <w:pPr>
        <w:pStyle w:val="comments-section"/>
        <w:shd w:val="clear" w:color="auto" w:fill="FFFFFF"/>
        <w:spacing w:before="0" w:beforeAutospacing="0" w:after="0" w:afterAutospacing="0"/>
        <w:rPr>
          <w:spacing w:val="10"/>
          <w:kern w:val="2"/>
        </w:rPr>
      </w:pPr>
      <w:r w:rsidRPr="006E613A">
        <w:rPr>
          <w:spacing w:val="10"/>
          <w:kern w:val="2"/>
        </w:rPr>
        <w:t> </w:t>
      </w:r>
      <w:r w:rsidRPr="006E613A">
        <w:rPr>
          <w:spacing w:val="10"/>
          <w:kern w:val="2"/>
        </w:rPr>
        <w:t> </w:t>
      </w:r>
      <w:r w:rsidRPr="006E613A">
        <w:rPr>
          <w:spacing w:val="10"/>
          <w:kern w:val="2"/>
        </w:rPr>
        <w:t>逻辑上</w:t>
      </w:r>
      <w:r w:rsidRPr="006E613A">
        <w:rPr>
          <w:spacing w:val="10"/>
          <w:kern w:val="2"/>
        </w:rPr>
        <w:t>,</w:t>
      </w:r>
      <w:r w:rsidRPr="006E613A">
        <w:rPr>
          <w:spacing w:val="10"/>
          <w:kern w:val="2"/>
        </w:rPr>
        <w:t>属性图对应于一对类型化的集合</w:t>
      </w:r>
      <w:r w:rsidRPr="006E613A">
        <w:rPr>
          <w:spacing w:val="10"/>
          <w:kern w:val="2"/>
        </w:rPr>
        <w:t>(RDD),</w:t>
      </w:r>
      <w:r w:rsidRPr="006E613A">
        <w:rPr>
          <w:spacing w:val="10"/>
          <w:kern w:val="2"/>
        </w:rPr>
        <w:t>这个集合包含每一个顶点和边的属性。因此，图的类中包含访问图中顶点和边的成员变量。</w:t>
      </w:r>
    </w:p>
    <w:tbl>
      <w:tblPr>
        <w:tblStyle w:val="aff8"/>
        <w:tblW w:w="0" w:type="auto"/>
        <w:tblLook w:val="04A0" w:firstRow="1" w:lastRow="0" w:firstColumn="1" w:lastColumn="0" w:noHBand="0" w:noVBand="1"/>
      </w:tblPr>
      <w:tblGrid>
        <w:gridCol w:w="8777"/>
      </w:tblGrid>
      <w:tr w:rsidR="006E613A" w14:paraId="4C7E1801" w14:textId="77777777" w:rsidTr="006E613A">
        <w:tc>
          <w:tcPr>
            <w:tcW w:w="8777" w:type="dxa"/>
          </w:tcPr>
          <w:p w14:paraId="73818FFF" w14:textId="1F870172"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class </w:t>
            </w:r>
            <w:r w:rsidRPr="006E613A">
              <w:rPr>
                <w:rFonts w:ascii="Lucida Console" w:hAnsi="Lucida Console" w:cs="Courier New"/>
                <w:color w:val="000000"/>
                <w:sz w:val="18"/>
                <w:szCs w:val="18"/>
              </w:rPr>
              <w:t>Graph[VD, ED] {</w:t>
            </w:r>
            <w:r w:rsidRPr="006E613A">
              <w:rPr>
                <w:rFonts w:ascii="Lucida Console" w:hAnsi="Lucida Console" w:cs="Courier New"/>
                <w:color w:val="000000"/>
                <w:sz w:val="18"/>
                <w:szCs w:val="18"/>
              </w:rPr>
              <w:br/>
              <w:t xml:space="preserve">  </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vertices: VertexRDD[VD]</w:t>
            </w:r>
            <w:r w:rsidRPr="006E613A">
              <w:rPr>
                <w:rFonts w:ascii="Lucida Console" w:hAnsi="Lucida Console" w:cs="Courier New"/>
                <w:color w:val="000000"/>
                <w:sz w:val="18"/>
                <w:szCs w:val="18"/>
              </w:rPr>
              <w:br/>
              <w:t xml:space="preserve">  </w:t>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edges: EdgeRDD[ED]</w:t>
            </w:r>
            <w:r w:rsidRPr="006E613A">
              <w:rPr>
                <w:rFonts w:ascii="Lucida Console" w:hAnsi="Lucida Console" w:cs="Courier New"/>
                <w:color w:val="000000"/>
                <w:sz w:val="18"/>
                <w:szCs w:val="18"/>
              </w:rPr>
              <w:br/>
              <w:t>}</w:t>
            </w:r>
          </w:p>
        </w:tc>
      </w:tr>
    </w:tbl>
    <w:p w14:paraId="363D8F54" w14:textId="77777777" w:rsidR="006E613A" w:rsidRPr="006E613A" w:rsidRDefault="006E613A" w:rsidP="0085481D">
      <w:pPr>
        <w:pStyle w:val="comments-section"/>
        <w:shd w:val="clear" w:color="auto" w:fill="FFFFFF"/>
        <w:spacing w:before="0" w:beforeAutospacing="0" w:after="0" w:afterAutospacing="0"/>
        <w:rPr>
          <w:spacing w:val="10"/>
          <w:kern w:val="2"/>
        </w:rPr>
      </w:pPr>
    </w:p>
    <w:p w14:paraId="64FA8DAE" w14:textId="77777777" w:rsidR="0085481D" w:rsidRPr="006E613A" w:rsidRDefault="0085481D" w:rsidP="0085481D">
      <w:pPr>
        <w:pStyle w:val="comments-section"/>
        <w:shd w:val="clear" w:color="auto" w:fill="FFFFFF"/>
        <w:spacing w:before="0" w:beforeAutospacing="0" w:after="0" w:afterAutospacing="0"/>
        <w:rPr>
          <w:spacing w:val="10"/>
          <w:kern w:val="2"/>
        </w:rPr>
      </w:pPr>
      <w:r w:rsidRPr="006E613A">
        <w:rPr>
          <w:spacing w:val="10"/>
          <w:kern w:val="2"/>
        </w:rPr>
        <w:lastRenderedPageBreak/>
        <w:t> </w:t>
      </w:r>
      <w:r w:rsidRPr="006E613A">
        <w:rPr>
          <w:spacing w:val="10"/>
          <w:kern w:val="2"/>
        </w:rPr>
        <w:t> </w:t>
      </w:r>
      <w:r w:rsidRPr="006E613A">
        <w:rPr>
          <w:spacing w:val="10"/>
          <w:kern w:val="2"/>
        </w:rPr>
        <w:t>VertexRDD[VD]</w:t>
      </w:r>
      <w:r w:rsidRPr="006E613A">
        <w:rPr>
          <w:spacing w:val="10"/>
          <w:kern w:val="2"/>
        </w:rPr>
        <w:t>和</w:t>
      </w:r>
      <w:r w:rsidRPr="006E613A">
        <w:rPr>
          <w:spacing w:val="10"/>
          <w:kern w:val="2"/>
        </w:rPr>
        <w:t>EdgeRDD[ED]</w:t>
      </w:r>
      <w:r w:rsidRPr="006E613A">
        <w:rPr>
          <w:spacing w:val="10"/>
          <w:kern w:val="2"/>
        </w:rPr>
        <w:t>类是</w:t>
      </w:r>
      <w:r w:rsidRPr="006E613A">
        <w:rPr>
          <w:spacing w:val="10"/>
          <w:kern w:val="2"/>
        </w:rPr>
        <w:t>RDD[(VertexID, VD)]</w:t>
      </w:r>
      <w:r w:rsidRPr="006E613A">
        <w:rPr>
          <w:spacing w:val="10"/>
          <w:kern w:val="2"/>
        </w:rPr>
        <w:t>和</w:t>
      </w:r>
      <w:r w:rsidRPr="006E613A">
        <w:rPr>
          <w:spacing w:val="10"/>
          <w:kern w:val="2"/>
        </w:rPr>
        <w:t>RDD[Edge[ED]]</w:t>
      </w:r>
      <w:r w:rsidRPr="006E613A">
        <w:rPr>
          <w:spacing w:val="10"/>
          <w:kern w:val="2"/>
        </w:rPr>
        <w:t>的继承和优化版本。</w:t>
      </w:r>
      <w:r w:rsidRPr="006E613A">
        <w:rPr>
          <w:spacing w:val="10"/>
          <w:kern w:val="2"/>
        </w:rPr>
        <w:t>VertexRDD[VD]</w:t>
      </w:r>
      <w:r w:rsidRPr="006E613A">
        <w:rPr>
          <w:spacing w:val="10"/>
          <w:kern w:val="2"/>
        </w:rPr>
        <w:t>和</w:t>
      </w:r>
      <w:r w:rsidRPr="006E613A">
        <w:rPr>
          <w:spacing w:val="10"/>
          <w:kern w:val="2"/>
        </w:rPr>
        <w:t>EdgeRDD[ED]</w:t>
      </w:r>
      <w:r w:rsidRPr="006E613A">
        <w:rPr>
          <w:spacing w:val="10"/>
          <w:kern w:val="2"/>
        </w:rPr>
        <w:t>都提供了额外的图计算功能并提供内部优化功能。</w:t>
      </w:r>
    </w:p>
    <w:tbl>
      <w:tblPr>
        <w:tblStyle w:val="aff8"/>
        <w:tblW w:w="0" w:type="auto"/>
        <w:tblLook w:val="04A0" w:firstRow="1" w:lastRow="0" w:firstColumn="1" w:lastColumn="0" w:noHBand="0" w:noVBand="1"/>
      </w:tblPr>
      <w:tblGrid>
        <w:gridCol w:w="8777"/>
      </w:tblGrid>
      <w:tr w:rsidR="006E613A" w14:paraId="36C8AB9F" w14:textId="77777777" w:rsidTr="006E613A">
        <w:tc>
          <w:tcPr>
            <w:tcW w:w="8777" w:type="dxa"/>
          </w:tcPr>
          <w:p w14:paraId="2AF93DE8" w14:textId="38E50D1E"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abstract class </w:t>
            </w:r>
            <w:r w:rsidRPr="006E613A">
              <w:rPr>
                <w:rFonts w:ascii="Lucida Console" w:hAnsi="Lucida Console" w:cs="Courier New"/>
                <w:color w:val="000000"/>
                <w:sz w:val="18"/>
                <w:szCs w:val="18"/>
              </w:rPr>
              <w:t>VertexRDD[</w:t>
            </w:r>
            <w:r w:rsidRPr="006E613A">
              <w:rPr>
                <w:rFonts w:ascii="Lucida Console" w:hAnsi="Lucida Console" w:cs="Courier New"/>
                <w:color w:val="20999D"/>
                <w:sz w:val="18"/>
                <w:szCs w:val="18"/>
              </w:rPr>
              <w:t>VD</w:t>
            </w:r>
            <w:r w:rsidRPr="006E613A">
              <w:rPr>
                <w:rFonts w:ascii="Lucida Console" w:hAnsi="Lucida Console" w:cs="Courier New"/>
                <w:color w:val="000000"/>
                <w:sz w:val="18"/>
                <w:szCs w:val="18"/>
              </w:rPr>
              <w:t xml:space="preserve">](sc: SparkContext, deps: </w:t>
            </w:r>
            <w:r w:rsidRPr="006E613A">
              <w:rPr>
                <w:rFonts w:ascii="Lucida Console" w:hAnsi="Lucida Console" w:cs="Courier New"/>
                <w:color w:val="20999D"/>
                <w:sz w:val="18"/>
                <w:szCs w:val="18"/>
              </w:rPr>
              <w:t>Seq</w:t>
            </w:r>
            <w:r w:rsidRPr="006E613A">
              <w:rPr>
                <w:rFonts w:ascii="Lucida Console" w:hAnsi="Lucida Console" w:cs="Courier New"/>
                <w:color w:val="000000"/>
                <w:sz w:val="18"/>
                <w:szCs w:val="18"/>
              </w:rPr>
              <w:t xml:space="preserve">[Dependency[_]])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 xml:space="preserve">RDD[(VertexId, </w:t>
            </w:r>
            <w:r w:rsidRPr="006E613A">
              <w:rPr>
                <w:rFonts w:ascii="Lucida Console" w:hAnsi="Lucida Console" w:cs="Courier New"/>
                <w:color w:val="20999D"/>
                <w:sz w:val="18"/>
                <w:szCs w:val="18"/>
              </w:rPr>
              <w:t>VD</w:t>
            </w:r>
            <w:r w:rsidRPr="006E613A">
              <w:rPr>
                <w:rFonts w:ascii="Lucida Console" w:hAnsi="Lucida Console" w:cs="Courier New"/>
                <w:color w:val="000000"/>
                <w:sz w:val="18"/>
                <w:szCs w:val="18"/>
              </w:rPr>
              <w:t>)](sc, deps)</w:t>
            </w:r>
            <w:r w:rsidRPr="006E613A">
              <w:rPr>
                <w:rFonts w:ascii="Lucida Console" w:hAnsi="Lucida Console" w:cs="Courier New"/>
                <w:color w:val="000000"/>
                <w:sz w:val="18"/>
                <w:szCs w:val="18"/>
              </w:rPr>
              <w:br/>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abstract class </w:t>
            </w:r>
            <w:r w:rsidRPr="006E613A">
              <w:rPr>
                <w:rFonts w:ascii="Lucida Console" w:hAnsi="Lucida Console" w:cs="Courier New"/>
                <w:color w:val="000000"/>
                <w:sz w:val="18"/>
                <w:szCs w:val="18"/>
              </w:rPr>
              <w:t>EdgeRDD[</w:t>
            </w:r>
            <w:r w:rsidRPr="006E613A">
              <w:rPr>
                <w:rFonts w:ascii="Lucida Console" w:hAnsi="Lucida Console" w:cs="Courier New"/>
                <w:color w:val="20999D"/>
                <w:sz w:val="18"/>
                <w:szCs w:val="18"/>
              </w:rPr>
              <w:t>ED</w:t>
            </w:r>
            <w:r w:rsidRPr="006E613A">
              <w:rPr>
                <w:rFonts w:ascii="Lucida Console" w:hAnsi="Lucida Console" w:cs="Courier New"/>
                <w:color w:val="000000"/>
                <w:sz w:val="18"/>
                <w:szCs w:val="18"/>
              </w:rPr>
              <w:t xml:space="preserve">](sc: SparkContext, deps: </w:t>
            </w:r>
            <w:r w:rsidRPr="006E613A">
              <w:rPr>
                <w:rFonts w:ascii="Lucida Console" w:hAnsi="Lucida Console" w:cs="Courier New"/>
                <w:color w:val="20999D"/>
                <w:sz w:val="18"/>
                <w:szCs w:val="18"/>
              </w:rPr>
              <w:t>Seq</w:t>
            </w:r>
            <w:r w:rsidRPr="006E613A">
              <w:rPr>
                <w:rFonts w:ascii="Lucida Console" w:hAnsi="Lucida Console" w:cs="Courier New"/>
                <w:color w:val="000000"/>
                <w:sz w:val="18"/>
                <w:szCs w:val="18"/>
              </w:rPr>
              <w:t xml:space="preserve">[Dependency[_]]) </w:t>
            </w:r>
            <w:r w:rsidRPr="006E613A">
              <w:rPr>
                <w:rFonts w:ascii="Lucida Console" w:hAnsi="Lucida Console" w:cs="Courier New"/>
                <w:b/>
                <w:bCs/>
                <w:color w:val="000080"/>
                <w:sz w:val="18"/>
                <w:szCs w:val="18"/>
              </w:rPr>
              <w:t xml:space="preserve">extends </w:t>
            </w:r>
            <w:r w:rsidRPr="006E613A">
              <w:rPr>
                <w:rFonts w:ascii="Lucida Console" w:hAnsi="Lucida Console" w:cs="Courier New"/>
                <w:color w:val="000000"/>
                <w:sz w:val="18"/>
                <w:szCs w:val="18"/>
              </w:rPr>
              <w:t>RDD[Edge[</w:t>
            </w:r>
            <w:r w:rsidRPr="006E613A">
              <w:rPr>
                <w:rFonts w:ascii="Lucida Console" w:hAnsi="Lucida Console" w:cs="Courier New"/>
                <w:color w:val="20999D"/>
                <w:sz w:val="18"/>
                <w:szCs w:val="18"/>
              </w:rPr>
              <w:t>ED</w:t>
            </w:r>
            <w:r w:rsidRPr="006E613A">
              <w:rPr>
                <w:rFonts w:ascii="Lucida Console" w:hAnsi="Lucida Console" w:cs="Courier New"/>
                <w:color w:val="000000"/>
                <w:sz w:val="18"/>
                <w:szCs w:val="18"/>
              </w:rPr>
              <w:t>]](sc, deps)</w:t>
            </w:r>
          </w:p>
        </w:tc>
      </w:tr>
    </w:tbl>
    <w:p w14:paraId="58485406" w14:textId="4B5F70F3" w:rsidR="003D43E6" w:rsidRPr="006E613A" w:rsidRDefault="006E613A" w:rsidP="006E613A">
      <w:pPr>
        <w:pStyle w:val="a0"/>
        <w:ind w:firstLine="0"/>
      </w:pPr>
      <w:r>
        <w:rPr>
          <w:rFonts w:ascii="微软雅黑" w:eastAsia="微软雅黑" w:hAnsi="微软雅黑" w:hint="eastAsia"/>
          <w:color w:val="3F3F3F"/>
          <w:spacing w:val="0"/>
          <w:kern w:val="0"/>
          <w:sz w:val="23"/>
          <w:szCs w:val="23"/>
        </w:rPr>
        <w:t xml:space="preserve">     </w:t>
      </w:r>
      <w:r w:rsidR="003D43E6" w:rsidRPr="006E613A">
        <w:rPr>
          <w:rFonts w:hint="eastAsia"/>
          <w:b/>
        </w:rPr>
        <w:t>GraphX</w:t>
      </w:r>
      <w:r w:rsidR="003D43E6" w:rsidRPr="006E613A">
        <w:rPr>
          <w:rFonts w:hint="eastAsia"/>
          <w:b/>
        </w:rPr>
        <w:t>的底层设计有以下几个关键点。</w:t>
      </w:r>
      <w:r w:rsidR="003D43E6" w:rsidRPr="006E613A">
        <w:rPr>
          <w:rFonts w:hint="eastAsia"/>
          <w:b/>
        </w:rPr>
        <w:t> </w:t>
      </w:r>
      <w:r w:rsidR="003D43E6" w:rsidRPr="006E613A">
        <w:rPr>
          <w:rFonts w:hint="eastAsia"/>
        </w:rPr>
        <w:br/>
      </w:r>
      <w:r>
        <w:rPr>
          <w:rFonts w:hint="eastAsia"/>
        </w:rPr>
        <w:t xml:space="preserve">    </w:t>
      </w:r>
      <w:r w:rsidR="003D43E6" w:rsidRPr="006E613A">
        <w:rPr>
          <w:rFonts w:hint="eastAsia"/>
        </w:rPr>
        <w:t>对</w:t>
      </w:r>
      <w:r w:rsidR="003D43E6" w:rsidRPr="006E613A">
        <w:rPr>
          <w:rFonts w:hint="eastAsia"/>
        </w:rPr>
        <w:t>Graph</w:t>
      </w:r>
      <w:r w:rsidR="003D43E6" w:rsidRPr="006E613A">
        <w:rPr>
          <w:rFonts w:hint="eastAsia"/>
        </w:rPr>
        <w:t>视图的所有操作，最终都会转换成其关联的</w:t>
      </w:r>
      <w:r w:rsidR="003D43E6" w:rsidRPr="006E613A">
        <w:rPr>
          <w:rFonts w:hint="eastAsia"/>
        </w:rPr>
        <w:t>Table</w:t>
      </w:r>
      <w:r w:rsidR="003D43E6" w:rsidRPr="006E613A">
        <w:rPr>
          <w:rFonts w:hint="eastAsia"/>
        </w:rPr>
        <w:t>视图的</w:t>
      </w:r>
      <w:r w:rsidR="003D43E6" w:rsidRPr="006E613A">
        <w:rPr>
          <w:rFonts w:hint="eastAsia"/>
        </w:rPr>
        <w:t>RDD</w:t>
      </w:r>
      <w:r w:rsidR="003D43E6" w:rsidRPr="006E613A">
        <w:rPr>
          <w:rFonts w:hint="eastAsia"/>
        </w:rPr>
        <w:t>操作来完成。这样对一个图的计算，最终在逻辑上，等价于一系列</w:t>
      </w:r>
      <w:r w:rsidR="003D43E6" w:rsidRPr="006E613A">
        <w:rPr>
          <w:rFonts w:hint="eastAsia"/>
        </w:rPr>
        <w:t>RDD</w:t>
      </w:r>
      <w:r w:rsidR="003D43E6" w:rsidRPr="006E613A">
        <w:rPr>
          <w:rFonts w:hint="eastAsia"/>
        </w:rPr>
        <w:t>的转换过程。因此，</w:t>
      </w:r>
      <w:r w:rsidR="003D43E6" w:rsidRPr="006E613A">
        <w:rPr>
          <w:rFonts w:hint="eastAsia"/>
        </w:rPr>
        <w:t>Graph</w:t>
      </w:r>
      <w:r w:rsidR="003D43E6" w:rsidRPr="006E613A">
        <w:rPr>
          <w:rFonts w:hint="eastAsia"/>
        </w:rPr>
        <w:t>最终具备了</w:t>
      </w:r>
      <w:r w:rsidR="003D43E6" w:rsidRPr="006E613A">
        <w:rPr>
          <w:rFonts w:hint="eastAsia"/>
        </w:rPr>
        <w:t>RDD</w:t>
      </w:r>
      <w:r w:rsidR="003D43E6" w:rsidRPr="006E613A">
        <w:rPr>
          <w:rFonts w:hint="eastAsia"/>
        </w:rPr>
        <w:t>的</w:t>
      </w:r>
      <w:r w:rsidR="003D43E6" w:rsidRPr="006E613A">
        <w:rPr>
          <w:rFonts w:hint="eastAsia"/>
        </w:rPr>
        <w:t>3</w:t>
      </w:r>
      <w:r w:rsidR="003D43E6" w:rsidRPr="006E613A">
        <w:rPr>
          <w:rFonts w:hint="eastAsia"/>
        </w:rPr>
        <w:t>个关键特性：</w:t>
      </w:r>
      <w:r w:rsidR="003D43E6" w:rsidRPr="006E613A">
        <w:rPr>
          <w:rFonts w:hint="eastAsia"/>
        </w:rPr>
        <w:t>Immutable</w:t>
      </w:r>
      <w:r w:rsidR="003D43E6" w:rsidRPr="006E613A">
        <w:rPr>
          <w:rFonts w:hint="eastAsia"/>
        </w:rPr>
        <w:t>、</w:t>
      </w:r>
      <w:r w:rsidR="003D43E6" w:rsidRPr="006E613A">
        <w:rPr>
          <w:rFonts w:hint="eastAsia"/>
        </w:rPr>
        <w:t>Distributed</w:t>
      </w:r>
      <w:r w:rsidR="003D43E6" w:rsidRPr="006E613A">
        <w:rPr>
          <w:rFonts w:hint="eastAsia"/>
        </w:rPr>
        <w:t>和</w:t>
      </w:r>
      <w:r w:rsidR="003D43E6" w:rsidRPr="006E613A">
        <w:rPr>
          <w:rFonts w:hint="eastAsia"/>
        </w:rPr>
        <w:t>Fault-Tolerant</w:t>
      </w:r>
      <w:r w:rsidR="003D43E6" w:rsidRPr="006E613A">
        <w:rPr>
          <w:rFonts w:hint="eastAsia"/>
        </w:rPr>
        <w:t>，其中最关键的是</w:t>
      </w:r>
      <w:r w:rsidR="003D43E6" w:rsidRPr="006E613A">
        <w:rPr>
          <w:rFonts w:hint="eastAsia"/>
        </w:rPr>
        <w:t>Immutable</w:t>
      </w:r>
      <w:r w:rsidR="003D43E6" w:rsidRPr="006E613A">
        <w:rPr>
          <w:rFonts w:hint="eastAsia"/>
        </w:rPr>
        <w:t>（不变性）。逻辑上，所有图的转换和操作都产生了一个新图；物理上，</w:t>
      </w:r>
      <w:r w:rsidR="003D43E6" w:rsidRPr="006E613A">
        <w:rPr>
          <w:rFonts w:hint="eastAsia"/>
        </w:rPr>
        <w:t>GraphX</w:t>
      </w:r>
      <w:r w:rsidR="003D43E6" w:rsidRPr="006E613A">
        <w:rPr>
          <w:rFonts w:hint="eastAsia"/>
        </w:rPr>
        <w:t>会有一定程度的不变顶点和边的复用优化，对用户透明。</w:t>
      </w:r>
      <w:r w:rsidR="003D43E6" w:rsidRPr="006E613A">
        <w:rPr>
          <w:rFonts w:hint="eastAsia"/>
        </w:rPr>
        <w:t> </w:t>
      </w:r>
      <w:r w:rsidR="003D43E6" w:rsidRPr="006E613A">
        <w:rPr>
          <w:rFonts w:hint="eastAsia"/>
        </w:rPr>
        <w:br/>
      </w:r>
      <w:r>
        <w:rPr>
          <w:rFonts w:hint="eastAsia"/>
        </w:rPr>
        <w:t xml:space="preserve">    </w:t>
      </w:r>
      <w:r w:rsidR="003D43E6" w:rsidRPr="006E613A">
        <w:rPr>
          <w:rFonts w:hint="eastAsia"/>
        </w:rPr>
        <w:t>两种视图底层共用的物理数据，由</w:t>
      </w:r>
      <w:r w:rsidR="003D43E6" w:rsidRPr="006E613A">
        <w:rPr>
          <w:rFonts w:hint="eastAsia"/>
        </w:rPr>
        <w:t>RDD[Vertex-Partition]</w:t>
      </w:r>
      <w:r w:rsidR="003D43E6" w:rsidRPr="006E613A">
        <w:rPr>
          <w:rFonts w:hint="eastAsia"/>
        </w:rPr>
        <w:t>和</w:t>
      </w:r>
      <w:r w:rsidR="003D43E6" w:rsidRPr="006E613A">
        <w:rPr>
          <w:rFonts w:hint="eastAsia"/>
        </w:rPr>
        <w:t>RDD[EdgePartition]</w:t>
      </w:r>
      <w:r w:rsidR="003D43E6" w:rsidRPr="006E613A">
        <w:rPr>
          <w:rFonts w:hint="eastAsia"/>
        </w:rPr>
        <w:t>这两个</w:t>
      </w:r>
      <w:r w:rsidR="003D43E6" w:rsidRPr="006E613A">
        <w:rPr>
          <w:rFonts w:hint="eastAsia"/>
        </w:rPr>
        <w:t>RDD</w:t>
      </w:r>
      <w:r w:rsidR="003D43E6" w:rsidRPr="006E613A">
        <w:rPr>
          <w:rFonts w:hint="eastAsia"/>
        </w:rPr>
        <w:t>组成。点和边实际都不是以表</w:t>
      </w:r>
      <w:r w:rsidR="003D43E6" w:rsidRPr="006E613A">
        <w:rPr>
          <w:rFonts w:hint="eastAsia"/>
        </w:rPr>
        <w:t>Collection[tuple]</w:t>
      </w:r>
      <w:r w:rsidR="003D43E6" w:rsidRPr="006E613A">
        <w:rPr>
          <w:rFonts w:hint="eastAsia"/>
        </w:rPr>
        <w:t>的形式存储的，而是由</w:t>
      </w:r>
      <w:r w:rsidR="003D43E6" w:rsidRPr="006E613A">
        <w:rPr>
          <w:rFonts w:hint="eastAsia"/>
        </w:rPr>
        <w:t>VertexPartition/EdgePartition</w:t>
      </w:r>
      <w:r w:rsidR="003D43E6" w:rsidRPr="006E613A">
        <w:rPr>
          <w:rFonts w:hint="eastAsia"/>
        </w:rPr>
        <w:t>在内部存储一个带索引结构的分片数据块，以加速不同视图下的遍历速度。不变的索引结构在</w:t>
      </w:r>
      <w:r w:rsidR="003D43E6" w:rsidRPr="006E613A">
        <w:rPr>
          <w:rFonts w:hint="eastAsia"/>
        </w:rPr>
        <w:t>RDD</w:t>
      </w:r>
      <w:r w:rsidR="003D43E6" w:rsidRPr="006E613A">
        <w:rPr>
          <w:rFonts w:hint="eastAsia"/>
        </w:rPr>
        <w:t>转换过程中是共用的，降低了计算和存储开销。</w:t>
      </w:r>
      <w:r w:rsidR="004149E4" w:rsidRPr="006E613A">
        <w:rPr>
          <w:rFonts w:hint="eastAsia"/>
        </w:rPr>
        <w:t> </w:t>
      </w:r>
    </w:p>
    <w:p w14:paraId="69CC4F55" w14:textId="6F17D74D" w:rsidR="003D43E6" w:rsidRPr="006E613A" w:rsidRDefault="003D43E6" w:rsidP="00430DDE">
      <w:pPr>
        <w:pStyle w:val="a0"/>
        <w:jc w:val="left"/>
      </w:pPr>
      <w:r w:rsidRPr="006E613A">
        <w:rPr>
          <w:rFonts w:hint="eastAsia"/>
        </w:rPr>
        <w:t>图的分布式存储采用点分割模式，而且使用</w:t>
      </w:r>
      <w:r w:rsidRPr="006E613A">
        <w:rPr>
          <w:rFonts w:hint="eastAsia"/>
        </w:rPr>
        <w:t>partitionBy</w:t>
      </w:r>
      <w:r w:rsidRPr="006E613A">
        <w:rPr>
          <w:rFonts w:hint="eastAsia"/>
        </w:rPr>
        <w:t>方法，由用户指定不同的划分策略（</w:t>
      </w:r>
      <w:r w:rsidRPr="006E613A">
        <w:rPr>
          <w:rFonts w:hint="eastAsia"/>
        </w:rPr>
        <w:t>PartitionStrategy</w:t>
      </w:r>
      <w:r w:rsidRPr="006E613A">
        <w:rPr>
          <w:rFonts w:hint="eastAsia"/>
        </w:rPr>
        <w:t>）。划分策略会将边分配到各个</w:t>
      </w:r>
      <w:r w:rsidRPr="006E613A">
        <w:rPr>
          <w:rFonts w:hint="eastAsia"/>
        </w:rPr>
        <w:t>EdgePartition</w:t>
      </w:r>
      <w:r w:rsidRPr="006E613A">
        <w:rPr>
          <w:rFonts w:hint="eastAsia"/>
        </w:rPr>
        <w:t>，顶点分配到各个</w:t>
      </w:r>
      <w:r w:rsidRPr="006E613A">
        <w:rPr>
          <w:rFonts w:hint="eastAsia"/>
        </w:rPr>
        <w:t>VertexPartition</w:t>
      </w:r>
      <w:r w:rsidRPr="006E613A">
        <w:rPr>
          <w:rFonts w:hint="eastAsia"/>
        </w:rPr>
        <w:t>，</w:t>
      </w:r>
      <w:r w:rsidRPr="006E613A">
        <w:rPr>
          <w:rFonts w:hint="eastAsia"/>
        </w:rPr>
        <w:t>EdgePartition</w:t>
      </w:r>
      <w:r w:rsidRPr="006E613A">
        <w:rPr>
          <w:rFonts w:hint="eastAsia"/>
        </w:rPr>
        <w:t>也会缓存本地边关联点的</w:t>
      </w:r>
      <w:r w:rsidRPr="006E613A">
        <w:rPr>
          <w:rFonts w:hint="eastAsia"/>
        </w:rPr>
        <w:t>Ghost</w:t>
      </w:r>
      <w:r w:rsidRPr="006E613A">
        <w:rPr>
          <w:rFonts w:hint="eastAsia"/>
        </w:rPr>
        <w:t>副本。划分策略的不同会影响到所需要缓存的</w:t>
      </w:r>
      <w:r w:rsidRPr="006E613A">
        <w:rPr>
          <w:rFonts w:hint="eastAsia"/>
        </w:rPr>
        <w:t>Ghost</w:t>
      </w:r>
      <w:r w:rsidRPr="006E613A">
        <w:rPr>
          <w:rFonts w:hint="eastAsia"/>
        </w:rPr>
        <w:t>副本数量，以及每个</w:t>
      </w:r>
      <w:r w:rsidRPr="006E613A">
        <w:rPr>
          <w:rFonts w:hint="eastAsia"/>
        </w:rPr>
        <w:t>EdgePartition</w:t>
      </w:r>
      <w:r w:rsidRPr="006E613A">
        <w:rPr>
          <w:rFonts w:hint="eastAsia"/>
        </w:rPr>
        <w:t>分配的边的均衡程度，需要根据图的结构特征选取最佳策略。目前有</w:t>
      </w:r>
      <w:r w:rsidRPr="006E613A">
        <w:rPr>
          <w:rFonts w:hint="eastAsia"/>
        </w:rPr>
        <w:t>EdgePartition2d</w:t>
      </w:r>
      <w:r w:rsidRPr="006E613A">
        <w:rPr>
          <w:rFonts w:hint="eastAsia"/>
        </w:rPr>
        <w:t>、</w:t>
      </w:r>
      <w:r w:rsidRPr="006E613A">
        <w:rPr>
          <w:rFonts w:hint="eastAsia"/>
        </w:rPr>
        <w:t>EdgePartition1d</w:t>
      </w:r>
      <w:r w:rsidRPr="006E613A">
        <w:rPr>
          <w:rFonts w:hint="eastAsia"/>
        </w:rPr>
        <w:t>、</w:t>
      </w:r>
      <w:r w:rsidRPr="006E613A">
        <w:rPr>
          <w:rFonts w:hint="eastAsia"/>
        </w:rPr>
        <w:t>RandomVertexCut</w:t>
      </w:r>
      <w:r w:rsidRPr="006E613A">
        <w:rPr>
          <w:rFonts w:hint="eastAsia"/>
        </w:rPr>
        <w:t>和</w:t>
      </w:r>
      <w:r w:rsidRPr="006E613A">
        <w:rPr>
          <w:rFonts w:hint="eastAsia"/>
        </w:rPr>
        <w:t>CanonicalRandomVertexCut</w:t>
      </w:r>
      <w:r w:rsidRPr="006E613A">
        <w:rPr>
          <w:rFonts w:hint="eastAsia"/>
        </w:rPr>
        <w:t>这四种策略。</w:t>
      </w:r>
    </w:p>
    <w:p w14:paraId="039048D9" w14:textId="3981C5D1" w:rsidR="004149E4" w:rsidRDefault="004149E4" w:rsidP="004149E4">
      <w:pPr>
        <w:pStyle w:val="2"/>
      </w:pPr>
      <w:bookmarkStart w:id="3" w:name="_Toc493795792"/>
      <w:r>
        <w:rPr>
          <w:rFonts w:hint="eastAsia"/>
        </w:rPr>
        <w:t>运行图计算程序</w:t>
      </w:r>
      <w:bookmarkEnd w:id="3"/>
    </w:p>
    <w:p w14:paraId="166AC743" w14:textId="77777777" w:rsidR="004149E4" w:rsidRPr="006E613A" w:rsidRDefault="004149E4" w:rsidP="006E613A">
      <w:pPr>
        <w:pStyle w:val="a0"/>
      </w:pPr>
      <w:r w:rsidRPr="006E613A">
        <w:rPr>
          <w:rFonts w:hint="eastAsia"/>
        </w:rPr>
        <w:t>假设我们想构造一个包括不同合作者的属性图。顶点属性可能包含用户名和职业。我们可以用描述合作者之间关系的字符串标注边缘。</w:t>
      </w:r>
    </w:p>
    <w:p w14:paraId="428EAE61" w14:textId="1DFBC051" w:rsidR="004149E4" w:rsidRPr="004149E4" w:rsidRDefault="004149E4" w:rsidP="004149E4"/>
    <w:p w14:paraId="115DCFDD" w14:textId="2EF59058" w:rsidR="004149E4" w:rsidRDefault="004149E4" w:rsidP="003D43E6">
      <w:pPr>
        <w:shd w:val="clear" w:color="auto" w:fill="FFFFFF"/>
        <w:spacing w:after="264"/>
        <w:rPr>
          <w:rFonts w:ascii="微软雅黑" w:eastAsia="微软雅黑" w:hAnsi="微软雅黑"/>
          <w:color w:val="3F3F3F"/>
          <w:sz w:val="23"/>
          <w:szCs w:val="23"/>
        </w:rPr>
      </w:pPr>
      <w:r>
        <w:rPr>
          <w:rFonts w:ascii="微软雅黑" w:eastAsia="微软雅黑" w:hAnsi="微软雅黑"/>
          <w:noProof/>
          <w:color w:val="3F3F3F"/>
          <w:sz w:val="23"/>
          <w:szCs w:val="23"/>
        </w:rPr>
        <w:lastRenderedPageBreak/>
        <w:drawing>
          <wp:inline distT="0" distB="0" distL="0" distR="0" wp14:anchorId="1DAF4BF3" wp14:editId="690163CB">
            <wp:extent cx="5572125" cy="3622040"/>
            <wp:effectExtent l="0" t="0" r="0" b="10160"/>
            <wp:docPr id="380" name="Picture 380" descr="../../../../../../Desktop/2015-08-16_55d04e9976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2015-08-16_55d04e997662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622040"/>
                    </a:xfrm>
                    <a:prstGeom prst="rect">
                      <a:avLst/>
                    </a:prstGeom>
                    <a:noFill/>
                    <a:ln>
                      <a:noFill/>
                    </a:ln>
                  </pic:spPr>
                </pic:pic>
              </a:graphicData>
            </a:graphic>
          </wp:inline>
        </w:drawing>
      </w:r>
    </w:p>
    <w:p w14:paraId="11B64484" w14:textId="0E14CF36" w:rsidR="004149E4" w:rsidRPr="006E613A" w:rsidRDefault="004149E4" w:rsidP="006E613A">
      <w:pPr>
        <w:pStyle w:val="a0"/>
      </w:pPr>
      <w:r w:rsidRPr="006E613A">
        <w:rPr>
          <w:rFonts w:hint="eastAsia"/>
        </w:rPr>
        <w:t>开始的第一步是引入</w:t>
      </w:r>
      <w:r w:rsidRPr="006E613A">
        <w:rPr>
          <w:rFonts w:hint="eastAsia"/>
        </w:rPr>
        <w:t>Spark</w:t>
      </w:r>
      <w:r w:rsidRPr="006E613A">
        <w:rPr>
          <w:rFonts w:hint="eastAsia"/>
        </w:rPr>
        <w:t>和</w:t>
      </w:r>
      <w:r w:rsidRPr="006E613A">
        <w:rPr>
          <w:rFonts w:hint="eastAsia"/>
        </w:rPr>
        <w:t>GraphX</w:t>
      </w:r>
      <w:r w:rsidRPr="006E613A">
        <w:rPr>
          <w:rFonts w:hint="eastAsia"/>
        </w:rPr>
        <w:t>到你的项目中，如下面所示</w:t>
      </w:r>
    </w:p>
    <w:tbl>
      <w:tblPr>
        <w:tblStyle w:val="aff8"/>
        <w:tblW w:w="0" w:type="auto"/>
        <w:tblLook w:val="04A0" w:firstRow="1" w:lastRow="0" w:firstColumn="1" w:lastColumn="0" w:noHBand="0" w:noVBand="1"/>
      </w:tblPr>
      <w:tblGrid>
        <w:gridCol w:w="8777"/>
      </w:tblGrid>
      <w:tr w:rsidR="006E613A" w:rsidRPr="006E613A" w14:paraId="596F8DC4" w14:textId="77777777" w:rsidTr="006E613A">
        <w:tc>
          <w:tcPr>
            <w:tcW w:w="8777" w:type="dxa"/>
          </w:tcPr>
          <w:p w14:paraId="4A813232" w14:textId="12BCCE83"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org.apache.spark._</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org.apache.spark.graphx._</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To make some of the examples work we will also need RDD</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org.apache.spark.rdd.RDD</w:t>
            </w:r>
          </w:p>
        </w:tc>
      </w:tr>
    </w:tbl>
    <w:p w14:paraId="6C8032EC" w14:textId="77777777" w:rsidR="006E613A" w:rsidRPr="006E613A" w:rsidRDefault="006E613A" w:rsidP="006E613A">
      <w:pPr>
        <w:pStyle w:val="a0"/>
      </w:pPr>
    </w:p>
    <w:p w14:paraId="61C1A60D" w14:textId="1DD318EF" w:rsidR="004149E4" w:rsidRPr="006E613A" w:rsidRDefault="004149E4" w:rsidP="006E613A">
      <w:pPr>
        <w:pStyle w:val="a0"/>
      </w:pPr>
      <w:r w:rsidRPr="006E613A">
        <w:rPr>
          <w:rFonts w:hint="eastAsia"/>
        </w:rPr>
        <w:t>如果你没有用到</w:t>
      </w:r>
      <w:r w:rsidRPr="006E613A">
        <w:rPr>
          <w:rFonts w:hint="eastAsia"/>
        </w:rPr>
        <w:t>Spark shell</w:t>
      </w:r>
      <w:r w:rsidRPr="006E613A">
        <w:rPr>
          <w:rFonts w:hint="eastAsia"/>
        </w:rPr>
        <w:t>，你还将需要</w:t>
      </w:r>
      <w:r w:rsidRPr="006E613A">
        <w:rPr>
          <w:rFonts w:hint="eastAsia"/>
        </w:rPr>
        <w:t>SparkContext</w:t>
      </w:r>
      <w:r w:rsidRPr="006E613A">
        <w:rPr>
          <w:rFonts w:hint="eastAsia"/>
        </w:rPr>
        <w:t>。</w:t>
      </w:r>
    </w:p>
    <w:p w14:paraId="20A9083F" w14:textId="77777777" w:rsidR="004149E4" w:rsidRPr="006E613A" w:rsidRDefault="004149E4" w:rsidP="006E613A">
      <w:pPr>
        <w:pStyle w:val="a0"/>
      </w:pPr>
      <w:r w:rsidRPr="006E613A">
        <w:rPr>
          <w:rFonts w:hint="eastAsia"/>
        </w:rPr>
        <w:t>所得的图形将具有类型签名</w:t>
      </w:r>
    </w:p>
    <w:p w14:paraId="0FAE29D0" w14:textId="77777777" w:rsidR="004149E4" w:rsidRPr="006E613A" w:rsidRDefault="004149E4" w:rsidP="006E613A">
      <w:pPr>
        <w:pStyle w:val="a0"/>
      </w:pPr>
      <w:r w:rsidRPr="006E613A">
        <w:t>val userGraph: Graph[(String, String), String]</w:t>
      </w:r>
    </w:p>
    <w:p w14:paraId="2786CAA2" w14:textId="77777777" w:rsidR="004149E4" w:rsidRDefault="004149E4" w:rsidP="006E613A">
      <w:pPr>
        <w:pStyle w:val="a0"/>
      </w:pPr>
      <w:r w:rsidRPr="006E613A">
        <w:rPr>
          <w:rFonts w:hint="eastAsia"/>
        </w:rPr>
        <w:t>有很多方式从一个原始文件、</w:t>
      </w:r>
      <w:r w:rsidRPr="006E613A">
        <w:rPr>
          <w:rFonts w:hint="eastAsia"/>
        </w:rPr>
        <w:t>RDD</w:t>
      </w:r>
      <w:r w:rsidRPr="006E613A">
        <w:rPr>
          <w:rFonts w:hint="eastAsia"/>
        </w:rPr>
        <w:t>构造一个属性图。最一般的方法是利用</w:t>
      </w:r>
      <w:hyperlink r:id="rId19" w:anchor="org.apache.spark.graphx.Graph$" w:history="1">
        <w:r w:rsidRPr="006E613A">
          <w:rPr>
            <w:rFonts w:hint="eastAsia"/>
          </w:rPr>
          <w:t>Graph object</w:t>
        </w:r>
      </w:hyperlink>
      <w:r w:rsidRPr="006E613A">
        <w:rPr>
          <w:rFonts w:hint="eastAsia"/>
        </w:rPr>
        <w:t>。下面的代码从</w:t>
      </w:r>
      <w:r w:rsidRPr="006E613A">
        <w:rPr>
          <w:rFonts w:hint="eastAsia"/>
        </w:rPr>
        <w:t>RDD</w:t>
      </w:r>
      <w:r w:rsidRPr="006E613A">
        <w:rPr>
          <w:rFonts w:hint="eastAsia"/>
        </w:rPr>
        <w:t>集合生成属性图。</w:t>
      </w:r>
    </w:p>
    <w:tbl>
      <w:tblPr>
        <w:tblStyle w:val="aff8"/>
        <w:tblW w:w="0" w:type="auto"/>
        <w:tblLook w:val="04A0" w:firstRow="1" w:lastRow="0" w:firstColumn="1" w:lastColumn="0" w:noHBand="0" w:noVBand="1"/>
      </w:tblPr>
      <w:tblGrid>
        <w:gridCol w:w="8777"/>
      </w:tblGrid>
      <w:tr w:rsidR="006E613A" w14:paraId="48B620CA" w14:textId="77777777" w:rsidTr="006E613A">
        <w:tc>
          <w:tcPr>
            <w:tcW w:w="8777" w:type="dxa"/>
          </w:tcPr>
          <w:p w14:paraId="364D25F6" w14:textId="5406E7C5"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i/>
                <w:iCs/>
                <w:color w:val="808080"/>
                <w:sz w:val="18"/>
                <w:szCs w:val="18"/>
              </w:rPr>
              <w:t>// Assume the SparkContext has already been constructed</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sc: SparkContext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Create an RDD for the vertices</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users: RDD[(VertexId, (</w:t>
            </w:r>
            <w:r w:rsidRPr="006E613A">
              <w:rPr>
                <w:rFonts w:ascii="Lucida Console" w:hAnsi="Lucida Console" w:cs="Courier New"/>
                <w:color w:val="20999D"/>
                <w:sz w:val="18"/>
                <w:szCs w:val="18"/>
              </w:rPr>
              <w:t>String</w:t>
            </w:r>
            <w:r w:rsidRPr="006E613A">
              <w:rPr>
                <w:rFonts w:ascii="Lucida Console" w:hAnsi="Lucida Console" w:cs="Courier New"/>
                <w:color w:val="000000"/>
                <w:sz w:val="18"/>
                <w:szCs w:val="18"/>
              </w:rPr>
              <w:t xml:space="preserve">, </w:t>
            </w:r>
            <w:r w:rsidRPr="006E613A">
              <w:rPr>
                <w:rFonts w:ascii="Lucida Console" w:hAnsi="Lucida Console" w:cs="Courier New"/>
                <w:color w:val="20999D"/>
                <w:sz w:val="18"/>
                <w:szCs w:val="18"/>
              </w:rPr>
              <w:t>String</w:t>
            </w:r>
            <w:r w:rsidRPr="006E613A">
              <w:rPr>
                <w:rFonts w:ascii="Lucida Console" w:hAnsi="Lucida Console" w:cs="Courier New"/>
                <w:color w:val="000000"/>
                <w:sz w:val="18"/>
                <w:szCs w:val="18"/>
              </w:rPr>
              <w:t>))] =</w:t>
            </w:r>
            <w:r w:rsidRPr="006E613A">
              <w:rPr>
                <w:rFonts w:ascii="Lucida Console" w:hAnsi="Lucida Console" w:cs="Courier New"/>
                <w:color w:val="000000"/>
                <w:sz w:val="18"/>
                <w:szCs w:val="18"/>
              </w:rPr>
              <w:br/>
              <w:t xml:space="preserve">  sc.parallelize(</w:t>
            </w:r>
            <w:r w:rsidRPr="006E613A">
              <w:rPr>
                <w:rFonts w:ascii="Lucida Console" w:hAnsi="Lucida Console" w:cs="Courier New"/>
                <w:i/>
                <w:iCs/>
                <w:color w:val="000000"/>
                <w:sz w:val="18"/>
                <w:szCs w:val="18"/>
              </w:rPr>
              <w:t>Array</w:t>
            </w:r>
            <w:r w:rsidRPr="006E613A">
              <w:rPr>
                <w:rFonts w:ascii="Lucida Console" w:hAnsi="Lucida Console" w:cs="Courier New"/>
                <w:color w:val="000000"/>
                <w:sz w:val="18"/>
                <w:szCs w:val="18"/>
              </w:rPr>
              <w:t>((</w:t>
            </w:r>
            <w:r w:rsidRPr="006E613A">
              <w:rPr>
                <w:rFonts w:ascii="Lucida Console" w:hAnsi="Lucida Console" w:cs="Courier New"/>
                <w:color w:val="0000FF"/>
                <w:sz w:val="18"/>
                <w:szCs w:val="18"/>
              </w:rPr>
              <w:t>3L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"rxin"</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"student"</w:t>
            </w:r>
            <w:r w:rsidRPr="006E613A">
              <w:rPr>
                <w:rFonts w:ascii="Lucida Console" w:hAnsi="Lucida Console" w:cs="Courier New"/>
                <w:color w:val="000000"/>
                <w:sz w:val="18"/>
                <w:szCs w:val="18"/>
              </w:rPr>
              <w:t>)), (</w:t>
            </w:r>
            <w:r w:rsidRPr="006E613A">
              <w:rPr>
                <w:rFonts w:ascii="Lucida Console" w:hAnsi="Lucida Console" w:cs="Courier New"/>
                <w:color w:val="0000FF"/>
                <w:sz w:val="18"/>
                <w:szCs w:val="18"/>
              </w:rPr>
              <w:t>7L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"jgonzal"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"postdoc"</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t xml:space="preserve">    (</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"franklin"</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"prof"</w:t>
            </w:r>
            <w:r w:rsidRPr="006E613A">
              <w:rPr>
                <w:rFonts w:ascii="Lucida Console" w:hAnsi="Lucida Console" w:cs="Courier New"/>
                <w:color w:val="000000"/>
                <w:sz w:val="18"/>
                <w:szCs w:val="18"/>
              </w:rPr>
              <w:t>)), (</w:t>
            </w:r>
            <w:r w:rsidRPr="006E613A">
              <w:rPr>
                <w:rFonts w:ascii="Lucida Console" w:hAnsi="Lucida Console" w:cs="Courier New"/>
                <w:color w:val="0000FF"/>
                <w:sz w:val="18"/>
                <w:szCs w:val="18"/>
              </w:rPr>
              <w:t>2L</w:t>
            </w:r>
            <w:r w:rsidRPr="006E613A">
              <w:rPr>
                <w:rFonts w:ascii="Lucida Console" w:hAnsi="Lucida Console" w:cs="Courier New"/>
                <w:color w:val="000000"/>
                <w:sz w:val="18"/>
                <w:szCs w:val="18"/>
              </w:rPr>
              <w:t>, (</w:t>
            </w:r>
            <w:r w:rsidRPr="006E613A">
              <w:rPr>
                <w:rFonts w:ascii="Lucida Console" w:hAnsi="Lucida Console" w:cs="Courier New"/>
                <w:b/>
                <w:bCs/>
                <w:color w:val="008000"/>
                <w:sz w:val="18"/>
                <w:szCs w:val="18"/>
              </w:rPr>
              <w:t>"istoica"</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"prof"</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Create an RDD for edges</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relationships: RDD[Edge[</w:t>
            </w:r>
            <w:r w:rsidRPr="006E613A">
              <w:rPr>
                <w:rFonts w:ascii="Lucida Console" w:hAnsi="Lucida Console" w:cs="Courier New"/>
                <w:color w:val="20999D"/>
                <w:sz w:val="18"/>
                <w:szCs w:val="18"/>
              </w:rPr>
              <w:t>String</w:t>
            </w:r>
            <w:r w:rsidRPr="006E613A">
              <w:rPr>
                <w:rFonts w:ascii="Lucida Console" w:hAnsi="Lucida Console" w:cs="Courier New"/>
                <w:color w:val="000000"/>
                <w:sz w:val="18"/>
                <w:szCs w:val="18"/>
              </w:rPr>
              <w:t>]] =</w:t>
            </w:r>
            <w:r w:rsidRPr="006E613A">
              <w:rPr>
                <w:rFonts w:ascii="Lucida Console" w:hAnsi="Lucida Console" w:cs="Courier New"/>
                <w:color w:val="000000"/>
                <w:sz w:val="18"/>
                <w:szCs w:val="18"/>
              </w:rPr>
              <w:br/>
              <w:t xml:space="preserve">  sc.parallelize(Array(Edge(</w:t>
            </w:r>
            <w:r w:rsidRPr="006E613A">
              <w:rPr>
                <w:rFonts w:ascii="Lucida Console" w:hAnsi="Lucida Console" w:cs="Courier New"/>
                <w:color w:val="0000FF"/>
                <w:sz w:val="18"/>
                <w:szCs w:val="18"/>
              </w:rPr>
              <w:t>3L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7L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"collab"</w:t>
            </w:r>
            <w:r w:rsidRPr="006E613A">
              <w:rPr>
                <w:rFonts w:ascii="Lucida Console" w:hAnsi="Lucida Console" w:cs="Courier New"/>
                <w:color w:val="000000"/>
                <w:sz w:val="18"/>
                <w:szCs w:val="18"/>
              </w:rPr>
              <w:t>),    Edge(</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3L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"advisor"</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t xml:space="preserve">    Edge(</w:t>
            </w:r>
            <w:r w:rsidRPr="006E613A">
              <w:rPr>
                <w:rFonts w:ascii="Lucida Console" w:hAnsi="Lucida Console" w:cs="Courier New"/>
                <w:color w:val="0000FF"/>
                <w:sz w:val="18"/>
                <w:szCs w:val="18"/>
              </w:rPr>
              <w:t>2L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"colleague"</w:t>
            </w:r>
            <w:r w:rsidRPr="006E613A">
              <w:rPr>
                <w:rFonts w:ascii="Lucida Console" w:hAnsi="Lucida Console" w:cs="Courier New"/>
                <w:color w:val="000000"/>
                <w:sz w:val="18"/>
                <w:szCs w:val="18"/>
              </w:rPr>
              <w:t>), Edge(</w:t>
            </w:r>
            <w:r w:rsidRPr="006E613A">
              <w:rPr>
                <w:rFonts w:ascii="Lucida Console" w:hAnsi="Lucida Console" w:cs="Courier New"/>
                <w:color w:val="0000FF"/>
                <w:sz w:val="18"/>
                <w:szCs w:val="18"/>
              </w:rPr>
              <w:t>5L</w:t>
            </w:r>
            <w:r w:rsidRPr="006E613A">
              <w:rPr>
                <w:rFonts w:ascii="Lucida Console" w:hAnsi="Lucida Console" w:cs="Courier New"/>
                <w:color w:val="000000"/>
                <w:sz w:val="18"/>
                <w:szCs w:val="18"/>
              </w:rPr>
              <w:t xml:space="preserve">, </w:t>
            </w:r>
            <w:r w:rsidRPr="006E613A">
              <w:rPr>
                <w:rFonts w:ascii="Lucida Console" w:hAnsi="Lucida Console" w:cs="Courier New"/>
                <w:color w:val="0000FF"/>
                <w:sz w:val="18"/>
                <w:szCs w:val="18"/>
              </w:rPr>
              <w:t>7L</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"pi"</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lastRenderedPageBreak/>
              <w:t>// Define a default user in case there are relationship with missing user</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defaultUser = (</w:t>
            </w:r>
            <w:r w:rsidRPr="006E613A">
              <w:rPr>
                <w:rFonts w:ascii="Lucida Console" w:hAnsi="Lucida Console" w:cs="Courier New"/>
                <w:b/>
                <w:bCs/>
                <w:color w:val="008000"/>
                <w:sz w:val="18"/>
                <w:szCs w:val="18"/>
              </w:rPr>
              <w:t>"John Doe"</w:t>
            </w:r>
            <w:r w:rsidRPr="006E613A">
              <w:rPr>
                <w:rFonts w:ascii="Lucida Console" w:hAnsi="Lucida Console" w:cs="Courier New"/>
                <w:color w:val="000000"/>
                <w:sz w:val="18"/>
                <w:szCs w:val="18"/>
              </w:rPr>
              <w:t xml:space="preserve">, </w:t>
            </w:r>
            <w:r w:rsidRPr="006E613A">
              <w:rPr>
                <w:rFonts w:ascii="Lucida Console" w:hAnsi="Lucida Console" w:cs="Courier New"/>
                <w:b/>
                <w:bCs/>
                <w:color w:val="008000"/>
                <w:sz w:val="18"/>
                <w:szCs w:val="18"/>
              </w:rPr>
              <w:t>"Missing"</w:t>
            </w:r>
            <w:r w:rsidRPr="006E613A">
              <w:rPr>
                <w:rFonts w:ascii="Lucida Console" w:hAnsi="Lucida Console" w:cs="Courier New"/>
                <w:color w:val="000000"/>
                <w:sz w:val="18"/>
                <w:szCs w:val="18"/>
              </w:rPr>
              <w: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Build the initial Graph</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graph = Graph(users, relationships, defaultUser)</w:t>
            </w:r>
          </w:p>
        </w:tc>
      </w:tr>
    </w:tbl>
    <w:p w14:paraId="26AFFE0C" w14:textId="0B8FD9B4" w:rsidR="004149E4" w:rsidRDefault="004149E4" w:rsidP="006E613A">
      <w:pPr>
        <w:rPr>
          <w:rStyle w:val="HTML2"/>
          <w:rFonts w:ascii="Consolas" w:hAnsi="Consolas"/>
          <w:bdr w:val="none" w:sz="0" w:space="0" w:color="auto" w:frame="1"/>
        </w:rPr>
      </w:pPr>
    </w:p>
    <w:p w14:paraId="48B1E11C" w14:textId="77777777" w:rsidR="004149E4" w:rsidRPr="006E613A" w:rsidRDefault="004149E4" w:rsidP="006E613A">
      <w:pPr>
        <w:pStyle w:val="a0"/>
      </w:pPr>
      <w:r w:rsidRPr="006E613A">
        <w:rPr>
          <w:rFonts w:hint="eastAsia"/>
        </w:rPr>
        <w:t>在上面的例子中，我们用到了</w:t>
      </w:r>
      <w:hyperlink r:id="rId20" w:anchor="org.apache.spark.graphx.Edge" w:history="1">
        <w:r w:rsidRPr="006E613A">
          <w:rPr>
            <w:rFonts w:hint="eastAsia"/>
          </w:rPr>
          <w:t>Edge</w:t>
        </w:r>
      </w:hyperlink>
      <w:r w:rsidRPr="006E613A">
        <w:rPr>
          <w:rFonts w:hint="eastAsia"/>
        </w:rPr>
        <w:t>样本类。边有一个</w:t>
      </w:r>
      <w:r w:rsidRPr="006E613A">
        <w:t>srcId</w:t>
      </w:r>
      <w:r w:rsidRPr="006E613A">
        <w:rPr>
          <w:rFonts w:hint="eastAsia"/>
        </w:rPr>
        <w:t>和</w:t>
      </w:r>
      <w:r w:rsidRPr="006E613A">
        <w:t>dstId</w:t>
      </w:r>
      <w:r w:rsidRPr="006E613A">
        <w:rPr>
          <w:rFonts w:hint="eastAsia"/>
        </w:rPr>
        <w:t>分别对应于源和目标顶点的标示符。另外，</w:t>
      </w:r>
      <w:r w:rsidRPr="006E613A">
        <w:t>Edge</w:t>
      </w:r>
      <w:r w:rsidRPr="006E613A">
        <w:rPr>
          <w:rFonts w:hint="eastAsia"/>
        </w:rPr>
        <w:t>类有一个</w:t>
      </w:r>
      <w:r w:rsidRPr="006E613A">
        <w:t>attr</w:t>
      </w:r>
      <w:r w:rsidRPr="006E613A">
        <w:rPr>
          <w:rFonts w:hint="eastAsia"/>
        </w:rPr>
        <w:t>成员用来存储边属性。</w:t>
      </w:r>
    </w:p>
    <w:p w14:paraId="6B15C556" w14:textId="77777777" w:rsidR="004149E4" w:rsidRDefault="004149E4" w:rsidP="006E613A">
      <w:pPr>
        <w:pStyle w:val="a0"/>
      </w:pPr>
      <w:r w:rsidRPr="006E613A">
        <w:rPr>
          <w:rFonts w:hint="eastAsia"/>
        </w:rPr>
        <w:t>我们可以分别用</w:t>
      </w:r>
      <w:r w:rsidRPr="006E613A">
        <w:t>graph.vertices</w:t>
      </w:r>
      <w:r w:rsidRPr="006E613A">
        <w:rPr>
          <w:rFonts w:hint="eastAsia"/>
        </w:rPr>
        <w:t>和</w:t>
      </w:r>
      <w:r w:rsidRPr="006E613A">
        <w:t>graph.edges</w:t>
      </w:r>
      <w:r w:rsidRPr="006E613A">
        <w:rPr>
          <w:rFonts w:hint="eastAsia"/>
        </w:rPr>
        <w:t>成员将一个图解构为相应的顶点和边。</w:t>
      </w:r>
    </w:p>
    <w:tbl>
      <w:tblPr>
        <w:tblStyle w:val="aff8"/>
        <w:tblW w:w="0" w:type="auto"/>
        <w:tblLook w:val="04A0" w:firstRow="1" w:lastRow="0" w:firstColumn="1" w:lastColumn="0" w:noHBand="0" w:noVBand="1"/>
      </w:tblPr>
      <w:tblGrid>
        <w:gridCol w:w="8777"/>
      </w:tblGrid>
      <w:tr w:rsidR="006E613A" w14:paraId="6AEF41AF" w14:textId="77777777" w:rsidTr="006E613A">
        <w:tc>
          <w:tcPr>
            <w:tcW w:w="8777" w:type="dxa"/>
          </w:tcPr>
          <w:p w14:paraId="1D052F2B" w14:textId="1EA351CC"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val </w:t>
            </w:r>
            <w:r w:rsidRPr="006E613A">
              <w:rPr>
                <w:rFonts w:ascii="Lucida Console" w:hAnsi="Lucida Console" w:cs="Courier New"/>
                <w:color w:val="000000"/>
                <w:sz w:val="18"/>
                <w:szCs w:val="18"/>
              </w:rPr>
              <w:t xml:space="preserve">graph: Graph[(String, String), String] </w:t>
            </w:r>
            <w:r w:rsidRPr="006E613A">
              <w:rPr>
                <w:rFonts w:ascii="Lucida Console" w:hAnsi="Lucida Console" w:cs="Courier New"/>
                <w:i/>
                <w:iCs/>
                <w:color w:val="808080"/>
                <w:sz w:val="18"/>
                <w:szCs w:val="18"/>
              </w:rPr>
              <w:t>// Constructed from above</w:t>
            </w:r>
            <w:r w:rsidRPr="006E613A">
              <w:rPr>
                <w:rFonts w:ascii="Lucida Console" w:hAnsi="Lucida Console" w:cs="Courier New"/>
                <w:i/>
                <w:iCs/>
                <w:color w:val="808080"/>
                <w:sz w:val="18"/>
                <w:szCs w:val="18"/>
              </w:rPr>
              <w:br/>
              <w:t>// Count all users which are postdocs</w:t>
            </w:r>
            <w:r w:rsidRPr="006E613A">
              <w:rPr>
                <w:rFonts w:ascii="Lucida Console" w:hAnsi="Lucida Console" w:cs="Courier New"/>
                <w:i/>
                <w:iCs/>
                <w:color w:val="808080"/>
                <w:sz w:val="18"/>
                <w:szCs w:val="18"/>
              </w:rPr>
              <w:br/>
            </w:r>
            <w:r w:rsidRPr="006E613A">
              <w:rPr>
                <w:rFonts w:ascii="Lucida Console" w:hAnsi="Lucida Console" w:cs="Courier New"/>
                <w:color w:val="000000"/>
                <w:sz w:val="18"/>
                <w:szCs w:val="18"/>
              </w:rPr>
              <w:t xml:space="preserve">graph.vertices.filter { </w:t>
            </w:r>
            <w:r w:rsidRPr="006E613A">
              <w:rPr>
                <w:rFonts w:ascii="Lucida Console" w:hAnsi="Lucida Console" w:cs="Courier New"/>
                <w:b/>
                <w:bCs/>
                <w:color w:val="000080"/>
                <w:sz w:val="18"/>
                <w:szCs w:val="18"/>
              </w:rPr>
              <w:t xml:space="preserve">case </w:t>
            </w:r>
            <w:r w:rsidRPr="006E613A">
              <w:rPr>
                <w:rFonts w:ascii="Lucida Console" w:hAnsi="Lucida Console" w:cs="Courier New"/>
                <w:color w:val="000000"/>
                <w:sz w:val="18"/>
                <w:szCs w:val="18"/>
              </w:rPr>
              <w:t xml:space="preserve">(id, (name, pos)) =&gt; pos == </w:t>
            </w:r>
            <w:r w:rsidRPr="006E613A">
              <w:rPr>
                <w:rFonts w:ascii="Lucida Console" w:hAnsi="Lucida Console" w:cs="Courier New"/>
                <w:b/>
                <w:bCs/>
                <w:color w:val="008000"/>
                <w:sz w:val="18"/>
                <w:szCs w:val="18"/>
              </w:rPr>
              <w:t xml:space="preserve">"postdoc" </w:t>
            </w:r>
            <w:r w:rsidRPr="006E613A">
              <w:rPr>
                <w:rFonts w:ascii="Lucida Console" w:hAnsi="Lucida Console" w:cs="Courier New"/>
                <w:color w:val="000000"/>
                <w:sz w:val="18"/>
                <w:szCs w:val="18"/>
              </w:rPr>
              <w:t>}.count</w:t>
            </w:r>
            <w:r w:rsidRPr="006E613A">
              <w:rPr>
                <w:rFonts w:ascii="Lucida Console" w:hAnsi="Lucida Console" w:cs="Courier New"/>
                <w:color w:val="000000"/>
                <w:sz w:val="18"/>
                <w:szCs w:val="18"/>
              </w:rPr>
              <w:br/>
            </w:r>
            <w:r w:rsidRPr="006E613A">
              <w:rPr>
                <w:rFonts w:ascii="Lucida Console" w:hAnsi="Lucida Console" w:cs="Courier New"/>
                <w:i/>
                <w:iCs/>
                <w:color w:val="808080"/>
                <w:sz w:val="18"/>
                <w:szCs w:val="18"/>
              </w:rPr>
              <w:t>// Count all the edges where src &gt; dst</w:t>
            </w:r>
            <w:r w:rsidRPr="006E613A">
              <w:rPr>
                <w:rFonts w:ascii="Lucida Console" w:hAnsi="Lucida Console" w:cs="Courier New"/>
                <w:i/>
                <w:iCs/>
                <w:color w:val="808080"/>
                <w:sz w:val="18"/>
                <w:szCs w:val="18"/>
              </w:rPr>
              <w:br/>
            </w:r>
            <w:bookmarkStart w:id="4" w:name="OLE_LINK1"/>
            <w:bookmarkStart w:id="5" w:name="OLE_LINK2"/>
            <w:r w:rsidRPr="006E613A">
              <w:rPr>
                <w:rFonts w:ascii="Lucida Console" w:hAnsi="Lucida Console" w:cs="Courier New"/>
                <w:color w:val="000000"/>
                <w:sz w:val="18"/>
                <w:szCs w:val="18"/>
              </w:rPr>
              <w:t>graph.edges.filter(e =&gt; e.srcId &gt; e.dstId).count</w:t>
            </w:r>
            <w:bookmarkEnd w:id="4"/>
            <w:bookmarkEnd w:id="5"/>
          </w:p>
        </w:tc>
      </w:tr>
    </w:tbl>
    <w:p w14:paraId="426333C2" w14:textId="77777777" w:rsidR="006E613A" w:rsidRPr="006E613A" w:rsidRDefault="006E613A" w:rsidP="006E613A">
      <w:pPr>
        <w:pStyle w:val="a0"/>
        <w:ind w:firstLine="0"/>
      </w:pPr>
    </w:p>
    <w:p w14:paraId="1E7D2957" w14:textId="77777777" w:rsidR="004149E4" w:rsidRPr="006E613A" w:rsidRDefault="004149E4" w:rsidP="006E613A">
      <w:pPr>
        <w:pStyle w:val="a0"/>
      </w:pPr>
      <w:r w:rsidRPr="006E613A">
        <w:t>注意，</w:t>
      </w:r>
      <w:r w:rsidRPr="006E613A">
        <w:t>graph.vertices</w:t>
      </w:r>
      <w:r w:rsidRPr="006E613A">
        <w:t>返回一个</w:t>
      </w:r>
      <w:r w:rsidRPr="006E613A">
        <w:t>VertexRDD[(String, String)]</w:t>
      </w:r>
      <w:r w:rsidRPr="006E613A">
        <w:t>，它继承于</w:t>
      </w:r>
      <w:r w:rsidRPr="006E613A">
        <w:t xml:space="preserve"> RDD[(VertexID, (String, String))]</w:t>
      </w:r>
      <w:r w:rsidRPr="006E613A">
        <w:t>。所以我们可以用</w:t>
      </w:r>
      <w:r w:rsidRPr="006E613A">
        <w:t>scala</w:t>
      </w:r>
      <w:r w:rsidRPr="006E613A">
        <w:t>的</w:t>
      </w:r>
      <w:r w:rsidRPr="006E613A">
        <w:t>case</w:t>
      </w:r>
      <w:r w:rsidRPr="006E613A">
        <w:t>表达式解构这个元组。另一方面，</w:t>
      </w:r>
    </w:p>
    <w:p w14:paraId="42A7C154" w14:textId="77777777" w:rsidR="004149E4" w:rsidRDefault="004149E4" w:rsidP="006E613A">
      <w:pPr>
        <w:pStyle w:val="a0"/>
      </w:pPr>
      <w:r w:rsidRPr="006E613A">
        <w:t>graph.edges</w:t>
      </w:r>
      <w:r w:rsidRPr="006E613A">
        <w:t>返回一个包含</w:t>
      </w:r>
      <w:r w:rsidRPr="006E613A">
        <w:t>Edge[String]</w:t>
      </w:r>
      <w:r w:rsidRPr="006E613A">
        <w:t>对象的</w:t>
      </w:r>
      <w:r w:rsidRPr="006E613A">
        <w:t>EdgeRDD</w:t>
      </w:r>
      <w:r w:rsidRPr="006E613A">
        <w:t>。我们也可以用到</w:t>
      </w:r>
      <w:r w:rsidRPr="006E613A">
        <w:t>case</w:t>
      </w:r>
      <w:r w:rsidRPr="006E613A">
        <w:t>类的类型构造器，如下例所示。</w:t>
      </w:r>
    </w:p>
    <w:tbl>
      <w:tblPr>
        <w:tblStyle w:val="aff8"/>
        <w:tblW w:w="0" w:type="auto"/>
        <w:tblLook w:val="04A0" w:firstRow="1" w:lastRow="0" w:firstColumn="1" w:lastColumn="0" w:noHBand="0" w:noVBand="1"/>
      </w:tblPr>
      <w:tblGrid>
        <w:gridCol w:w="8777"/>
      </w:tblGrid>
      <w:tr w:rsidR="006E613A" w14:paraId="2C14F0C5" w14:textId="77777777" w:rsidTr="006E613A">
        <w:tc>
          <w:tcPr>
            <w:tcW w:w="8777" w:type="dxa"/>
          </w:tcPr>
          <w:p w14:paraId="524E9773" w14:textId="21080637" w:rsidR="006E613A" w:rsidRPr="006E613A" w:rsidRDefault="006E613A" w:rsidP="006E6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color w:val="000000"/>
                <w:sz w:val="18"/>
                <w:szCs w:val="18"/>
              </w:rPr>
              <w:t xml:space="preserve">graph.edges.filter { </w:t>
            </w:r>
            <w:r w:rsidRPr="006E613A">
              <w:rPr>
                <w:rFonts w:ascii="Lucida Console" w:hAnsi="Lucida Console" w:cs="Courier New"/>
                <w:b/>
                <w:bCs/>
                <w:color w:val="000080"/>
                <w:sz w:val="18"/>
                <w:szCs w:val="18"/>
              </w:rPr>
              <w:t xml:space="preserve">case </w:t>
            </w:r>
            <w:r w:rsidRPr="006E613A">
              <w:rPr>
                <w:rFonts w:ascii="Lucida Console" w:hAnsi="Lucida Console" w:cs="Courier New"/>
                <w:color w:val="000000"/>
                <w:sz w:val="18"/>
                <w:szCs w:val="18"/>
              </w:rPr>
              <w:t>Edge(src, dst, prop) =&gt; src &gt; dst }.count</w:t>
            </w:r>
          </w:p>
        </w:tc>
      </w:tr>
    </w:tbl>
    <w:p w14:paraId="38B07B5F" w14:textId="77777777" w:rsidR="004149E4" w:rsidRDefault="004149E4" w:rsidP="006E613A">
      <w:pPr>
        <w:rPr>
          <w:rStyle w:val="HTML2"/>
          <w:rFonts w:ascii="Consolas" w:hAnsi="Consolas"/>
          <w:bdr w:val="none" w:sz="0" w:space="0" w:color="auto" w:frame="1"/>
        </w:rPr>
      </w:pPr>
    </w:p>
    <w:p w14:paraId="0CB17291" w14:textId="35E18FAC" w:rsidR="004149E4" w:rsidRDefault="004149E4" w:rsidP="006E613A">
      <w:pPr>
        <w:pStyle w:val="a0"/>
      </w:pPr>
      <w:r w:rsidRPr="006E613A">
        <w:rPr>
          <w:rFonts w:hint="eastAsia"/>
        </w:rPr>
        <w:t>除了属性图的顶点和边视图，</w:t>
      </w:r>
      <w:r w:rsidRPr="006E613A">
        <w:rPr>
          <w:rFonts w:hint="eastAsia"/>
        </w:rPr>
        <w:t>GraphX</w:t>
      </w:r>
      <w:r w:rsidRPr="006E613A">
        <w:rPr>
          <w:rFonts w:hint="eastAsia"/>
        </w:rPr>
        <w:t>也包含了一个三元组视图，三元视图逻辑上将顶点和边的属性保存为一个</w:t>
      </w:r>
      <w:r w:rsidRPr="006E613A">
        <w:t>RDD[EdgeTriplet[VD, ED]]</w:t>
      </w:r>
      <w:r w:rsidRPr="006E613A">
        <w:rPr>
          <w:rFonts w:hint="eastAsia"/>
        </w:rPr>
        <w:t>，它包含</w:t>
      </w:r>
      <w:r w:rsidRPr="006E613A">
        <w:rPr>
          <w:rFonts w:hint="eastAsia"/>
        </w:rPr>
        <w:t>EdgeTriplet</w:t>
      </w:r>
      <w:r w:rsidRPr="006E613A">
        <w:rPr>
          <w:rFonts w:hint="eastAsia"/>
        </w:rPr>
        <w:t>类的实例。可以通过下面的</w:t>
      </w:r>
      <w:r w:rsidRPr="006E613A">
        <w:rPr>
          <w:rFonts w:hint="eastAsia"/>
        </w:rPr>
        <w:t>Sql</w:t>
      </w:r>
      <w:r w:rsidRPr="006E613A">
        <w:rPr>
          <w:rFonts w:hint="eastAsia"/>
        </w:rPr>
        <w:t>表达式表示这个连接。</w:t>
      </w:r>
    </w:p>
    <w:tbl>
      <w:tblPr>
        <w:tblStyle w:val="aff8"/>
        <w:tblW w:w="0" w:type="auto"/>
        <w:tblLook w:val="04A0" w:firstRow="1" w:lastRow="0" w:firstColumn="1" w:lastColumn="0" w:noHBand="0" w:noVBand="1"/>
      </w:tblPr>
      <w:tblGrid>
        <w:gridCol w:w="8777"/>
      </w:tblGrid>
      <w:tr w:rsidR="006E613A" w14:paraId="1F6E8DE6" w14:textId="77777777" w:rsidTr="006E613A">
        <w:tc>
          <w:tcPr>
            <w:tcW w:w="8777" w:type="dxa"/>
          </w:tcPr>
          <w:p w14:paraId="2D8E87D5"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SELECT</w:t>
            </w:r>
          </w:p>
          <w:p w14:paraId="4FFDCA5F"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src.id ,</w:t>
            </w:r>
          </w:p>
          <w:p w14:paraId="5649901A"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dst.id ,</w:t>
            </w:r>
          </w:p>
          <w:p w14:paraId="5F2A1D5F"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src.attr ,</w:t>
            </w:r>
          </w:p>
          <w:p w14:paraId="6DB59CE0"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e.attr ,</w:t>
            </w:r>
          </w:p>
          <w:p w14:paraId="6B5035A2"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dst.attr</w:t>
            </w:r>
          </w:p>
          <w:p w14:paraId="7F267638"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FROM</w:t>
            </w:r>
          </w:p>
          <w:p w14:paraId="0192319E"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ab/>
              <w:t>edges AS e</w:t>
            </w:r>
          </w:p>
          <w:p w14:paraId="608623D5"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LEFT JOIN vertices AS src ,</w:t>
            </w:r>
          </w:p>
          <w:p w14:paraId="15198D61" w14:textId="77777777"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color w:val="000000"/>
                <w:sz w:val="18"/>
                <w:szCs w:val="18"/>
              </w:rPr>
              <w:t xml:space="preserve"> vertices AS dst ON e.srcId = src.Id</w:t>
            </w:r>
          </w:p>
          <w:p w14:paraId="26AEEAB3" w14:textId="10518FDE" w:rsidR="006E613A"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1330">
              <w:rPr>
                <w:rFonts w:ascii="Lucida Console" w:hAnsi="Lucida Console" w:cs="Courier New"/>
                <w:color w:val="000000"/>
                <w:sz w:val="18"/>
                <w:szCs w:val="18"/>
              </w:rPr>
              <w:t>AND e.dstId = dst.Id</w:t>
            </w:r>
          </w:p>
        </w:tc>
      </w:tr>
    </w:tbl>
    <w:p w14:paraId="3A87452D" w14:textId="77777777" w:rsidR="006E613A" w:rsidRPr="006E613A" w:rsidRDefault="006E613A" w:rsidP="006E613A">
      <w:pPr>
        <w:pStyle w:val="a0"/>
        <w:ind w:firstLine="0"/>
      </w:pPr>
    </w:p>
    <w:p w14:paraId="38BDA110" w14:textId="77777777" w:rsidR="004149E4" w:rsidRPr="006E613A" w:rsidRDefault="004149E4" w:rsidP="006E613A">
      <w:pPr>
        <w:pStyle w:val="a0"/>
      </w:pPr>
      <w:r w:rsidRPr="006E613A">
        <w:rPr>
          <w:rFonts w:hint="eastAsia"/>
        </w:rPr>
        <w:t>或者通过下面的图来表示。</w:t>
      </w:r>
    </w:p>
    <w:p w14:paraId="5DD8BD53" w14:textId="49411B50" w:rsidR="004149E4" w:rsidRDefault="004149E4" w:rsidP="004149E4">
      <w:pPr>
        <w:pStyle w:val="aff6"/>
        <w:shd w:val="clear" w:color="auto" w:fill="FFFFFF"/>
        <w:spacing w:before="0" w:beforeAutospacing="0" w:after="210" w:afterAutospacing="0" w:line="408" w:lineRule="atLeast"/>
        <w:rPr>
          <w:rFonts w:ascii="微软雅黑" w:eastAsia="微软雅黑" w:hAnsi="微软雅黑"/>
        </w:rPr>
      </w:pPr>
      <w:r>
        <w:rPr>
          <w:rFonts w:ascii="微软雅黑" w:eastAsia="微软雅黑" w:hAnsi="微软雅黑"/>
          <w:noProof/>
        </w:rPr>
        <w:lastRenderedPageBreak/>
        <w:drawing>
          <wp:inline distT="0" distB="0" distL="0" distR="0" wp14:anchorId="544CC832" wp14:editId="32F2035F">
            <wp:extent cx="5612071" cy="552368"/>
            <wp:effectExtent l="0" t="0" r="1905" b="6985"/>
            <wp:docPr id="383" name="Picture 383" descr="ri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pl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26" cy="576684"/>
                    </a:xfrm>
                    <a:prstGeom prst="rect">
                      <a:avLst/>
                    </a:prstGeom>
                    <a:noFill/>
                    <a:ln>
                      <a:noFill/>
                    </a:ln>
                  </pic:spPr>
                </pic:pic>
              </a:graphicData>
            </a:graphic>
          </wp:inline>
        </w:drawing>
      </w:r>
    </w:p>
    <w:p w14:paraId="5EE4032D" w14:textId="77777777" w:rsidR="004149E4" w:rsidRPr="00901330" w:rsidRDefault="004149E4" w:rsidP="00901330">
      <w:pPr>
        <w:pStyle w:val="a0"/>
      </w:pPr>
      <w:r w:rsidRPr="00901330">
        <w:t>EdgeTriplet</w:t>
      </w:r>
      <w:r w:rsidRPr="00901330">
        <w:rPr>
          <w:rFonts w:hint="eastAsia"/>
        </w:rPr>
        <w:t>类继承于</w:t>
      </w:r>
      <w:r w:rsidRPr="00901330">
        <w:t>Edge</w:t>
      </w:r>
      <w:r w:rsidRPr="00901330">
        <w:rPr>
          <w:rFonts w:hint="eastAsia"/>
        </w:rPr>
        <w:t>类，并且加入了</w:t>
      </w:r>
      <w:r w:rsidRPr="00901330">
        <w:t>srcAttr</w:t>
      </w:r>
      <w:r w:rsidRPr="00901330">
        <w:rPr>
          <w:rFonts w:hint="eastAsia"/>
        </w:rPr>
        <w:t>和</w:t>
      </w:r>
      <w:r w:rsidRPr="00901330">
        <w:t>dstAttr</w:t>
      </w:r>
      <w:r w:rsidRPr="00901330">
        <w:rPr>
          <w:rFonts w:hint="eastAsia"/>
        </w:rPr>
        <w:t>成员，这两个成员分别包含源和目的的属性。我们可以用一个三元组视图渲染字符串集合用来描述用户之间的关系。</w:t>
      </w:r>
    </w:p>
    <w:tbl>
      <w:tblPr>
        <w:tblStyle w:val="aff8"/>
        <w:tblW w:w="0" w:type="auto"/>
        <w:tblLook w:val="04A0" w:firstRow="1" w:lastRow="0" w:firstColumn="1" w:lastColumn="0" w:noHBand="0" w:noVBand="1"/>
      </w:tblPr>
      <w:tblGrid>
        <w:gridCol w:w="8777"/>
      </w:tblGrid>
      <w:tr w:rsidR="00901330" w14:paraId="4417251A" w14:textId="77777777" w:rsidTr="00901330">
        <w:tc>
          <w:tcPr>
            <w:tcW w:w="8777" w:type="dxa"/>
          </w:tcPr>
          <w:p w14:paraId="779FAF5B" w14:textId="473A1ED2"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b/>
                <w:bCs/>
                <w:color w:val="000080"/>
                <w:sz w:val="18"/>
                <w:szCs w:val="18"/>
              </w:rPr>
              <w:t xml:space="preserve">val </w:t>
            </w:r>
            <w:r w:rsidRPr="00901330">
              <w:rPr>
                <w:rFonts w:ascii="Lucida Console" w:hAnsi="Lucida Console" w:cs="Courier New"/>
                <w:color w:val="000000"/>
                <w:sz w:val="18"/>
                <w:szCs w:val="18"/>
              </w:rPr>
              <w:t>graph: Graph[(</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xml:space="preserve">, </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xml:space="preserve">), </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xml:space="preserve">] </w:t>
            </w:r>
            <w:r w:rsidRPr="00901330">
              <w:rPr>
                <w:rFonts w:ascii="Lucida Console" w:hAnsi="Lucida Console" w:cs="Courier New"/>
                <w:i/>
                <w:iCs/>
                <w:color w:val="808080"/>
                <w:sz w:val="18"/>
                <w:szCs w:val="18"/>
              </w:rPr>
              <w:t>// Constructed from above</w:t>
            </w:r>
            <w:r w:rsidRPr="00901330">
              <w:rPr>
                <w:rFonts w:ascii="Lucida Console" w:hAnsi="Lucida Console" w:cs="Courier New"/>
                <w:i/>
                <w:iCs/>
                <w:color w:val="808080"/>
                <w:sz w:val="18"/>
                <w:szCs w:val="18"/>
              </w:rPr>
              <w:br/>
              <w:t>// Use the triplets view to create an RDD of facts.</w:t>
            </w:r>
            <w:r w:rsidRPr="00901330">
              <w:rPr>
                <w:rFonts w:ascii="Lucida Console" w:hAnsi="Lucida Console" w:cs="Courier New"/>
                <w:i/>
                <w:iCs/>
                <w:color w:val="808080"/>
                <w:sz w:val="18"/>
                <w:szCs w:val="18"/>
              </w:rPr>
              <w:br/>
            </w:r>
            <w:r w:rsidRPr="00901330">
              <w:rPr>
                <w:rFonts w:ascii="Lucida Console" w:hAnsi="Lucida Console" w:cs="Courier New"/>
                <w:b/>
                <w:bCs/>
                <w:color w:val="000080"/>
                <w:sz w:val="18"/>
                <w:szCs w:val="18"/>
              </w:rPr>
              <w:t xml:space="preserve">val </w:t>
            </w:r>
            <w:r w:rsidRPr="00901330">
              <w:rPr>
                <w:rFonts w:ascii="Lucida Console" w:hAnsi="Lucida Console" w:cs="Courier New"/>
                <w:color w:val="000000"/>
                <w:sz w:val="18"/>
                <w:szCs w:val="18"/>
              </w:rPr>
              <w:t>facts: RDD[</w:t>
            </w:r>
            <w:r w:rsidRPr="00901330">
              <w:rPr>
                <w:rFonts w:ascii="Lucida Console" w:hAnsi="Lucida Console" w:cs="Courier New"/>
                <w:color w:val="20999D"/>
                <w:sz w:val="18"/>
                <w:szCs w:val="18"/>
              </w:rPr>
              <w:t>String</w:t>
            </w:r>
            <w:r w:rsidRPr="00901330">
              <w:rPr>
                <w:rFonts w:ascii="Lucida Console" w:hAnsi="Lucida Console" w:cs="Courier New"/>
                <w:color w:val="000000"/>
                <w:sz w:val="18"/>
                <w:szCs w:val="18"/>
              </w:rPr>
              <w:t>] =</w:t>
            </w:r>
            <w:r w:rsidRPr="00901330">
              <w:rPr>
                <w:rFonts w:ascii="Lucida Console" w:hAnsi="Lucida Console" w:cs="Courier New"/>
                <w:color w:val="000000"/>
                <w:sz w:val="18"/>
                <w:szCs w:val="18"/>
              </w:rPr>
              <w:br/>
              <w:t>graph.triplets.map(triplet =&gt;</w:t>
            </w:r>
            <w:r w:rsidRPr="00901330">
              <w:rPr>
                <w:rFonts w:ascii="Lucida Console" w:hAnsi="Lucida Console" w:cs="Courier New"/>
                <w:color w:val="000000"/>
                <w:sz w:val="18"/>
                <w:szCs w:val="18"/>
              </w:rPr>
              <w:br/>
              <w:t xml:space="preserve">  triplet.srcAttr._1 + </w:t>
            </w:r>
            <w:r w:rsidRPr="00901330">
              <w:rPr>
                <w:rFonts w:ascii="Lucida Console" w:hAnsi="Lucida Console" w:cs="Courier New"/>
                <w:b/>
                <w:bCs/>
                <w:color w:val="008000"/>
                <w:sz w:val="18"/>
                <w:szCs w:val="18"/>
              </w:rPr>
              <w:t xml:space="preserve">" is the " </w:t>
            </w:r>
            <w:r w:rsidRPr="00901330">
              <w:rPr>
                <w:rFonts w:ascii="Lucida Console" w:hAnsi="Lucida Console" w:cs="Courier New"/>
                <w:color w:val="000000"/>
                <w:sz w:val="18"/>
                <w:szCs w:val="18"/>
              </w:rPr>
              <w:t xml:space="preserve">+ triplet.attr + </w:t>
            </w:r>
            <w:r w:rsidRPr="00901330">
              <w:rPr>
                <w:rFonts w:ascii="Lucida Console" w:hAnsi="Lucida Console" w:cs="Courier New"/>
                <w:b/>
                <w:bCs/>
                <w:color w:val="008000"/>
                <w:sz w:val="18"/>
                <w:szCs w:val="18"/>
              </w:rPr>
              <w:t xml:space="preserve">" of " </w:t>
            </w:r>
            <w:r w:rsidRPr="00901330">
              <w:rPr>
                <w:rFonts w:ascii="Lucida Console" w:hAnsi="Lucida Console" w:cs="Courier New"/>
                <w:color w:val="000000"/>
                <w:sz w:val="18"/>
                <w:szCs w:val="18"/>
              </w:rPr>
              <w:t>+ triplet.dstAttr._1)</w:t>
            </w:r>
            <w:r w:rsidRPr="00901330">
              <w:rPr>
                <w:rFonts w:ascii="Lucida Console" w:hAnsi="Lucida Console" w:cs="Courier New"/>
                <w:color w:val="000000"/>
                <w:sz w:val="18"/>
                <w:szCs w:val="18"/>
              </w:rPr>
              <w:br/>
              <w:t>facts.collect.foreach(</w:t>
            </w:r>
            <w:r w:rsidRPr="00901330">
              <w:rPr>
                <w:rFonts w:ascii="Lucida Console" w:hAnsi="Lucida Console" w:cs="Courier New"/>
                <w:i/>
                <w:iCs/>
                <w:color w:val="000000"/>
                <w:sz w:val="18"/>
                <w:szCs w:val="18"/>
              </w:rPr>
              <w:t>println</w:t>
            </w:r>
            <w:r w:rsidRPr="00901330">
              <w:rPr>
                <w:rFonts w:ascii="Lucida Console" w:hAnsi="Lucida Console" w:cs="Courier New"/>
                <w:color w:val="000000"/>
                <w:sz w:val="18"/>
                <w:szCs w:val="18"/>
              </w:rPr>
              <w:t>(_))</w:t>
            </w:r>
          </w:p>
        </w:tc>
      </w:tr>
    </w:tbl>
    <w:p w14:paraId="196B1914" w14:textId="77777777" w:rsidR="004149E4" w:rsidRDefault="004149E4" w:rsidP="003D43E6">
      <w:pPr>
        <w:shd w:val="clear" w:color="auto" w:fill="FFFFFF"/>
        <w:spacing w:after="264"/>
        <w:rPr>
          <w:rFonts w:ascii="微软雅黑" w:eastAsia="微软雅黑" w:hAnsi="微软雅黑"/>
          <w:color w:val="3F3F3F"/>
          <w:sz w:val="23"/>
          <w:szCs w:val="23"/>
        </w:rPr>
      </w:pPr>
    </w:p>
    <w:p w14:paraId="62C40910" w14:textId="581483AC" w:rsidR="00A76B24" w:rsidRPr="003D43E6" w:rsidRDefault="00A76B24" w:rsidP="00A76B24">
      <w:pPr>
        <w:pStyle w:val="1"/>
      </w:pPr>
      <w:bookmarkStart w:id="6" w:name="_Toc493795793"/>
      <w:r>
        <w:rPr>
          <w:rFonts w:hint="eastAsia"/>
        </w:rPr>
        <w:t>Spark GraphX</w:t>
      </w:r>
      <w:r>
        <w:rPr>
          <w:rFonts w:hint="eastAsia"/>
        </w:rPr>
        <w:t>解析</w:t>
      </w:r>
      <w:bookmarkEnd w:id="6"/>
    </w:p>
    <w:p w14:paraId="5E0C51F5" w14:textId="7308324F" w:rsidR="003D43E6" w:rsidRPr="003D43E6" w:rsidRDefault="003D43E6" w:rsidP="00267FA0">
      <w:pPr>
        <w:pStyle w:val="2"/>
      </w:pPr>
      <w:bookmarkStart w:id="7" w:name="_Toc493795794"/>
      <w:r w:rsidRPr="003D43E6">
        <w:rPr>
          <w:rFonts w:hint="eastAsia"/>
        </w:rPr>
        <w:t>存储模式</w:t>
      </w:r>
      <w:bookmarkEnd w:id="7"/>
    </w:p>
    <w:p w14:paraId="19B11B4B" w14:textId="4ACFF0BC" w:rsidR="003D43E6" w:rsidRPr="003D43E6" w:rsidRDefault="003D43E6" w:rsidP="00585E1B">
      <w:pPr>
        <w:pStyle w:val="3"/>
      </w:pPr>
      <w:bookmarkStart w:id="8" w:name="_Toc493795795"/>
      <w:r w:rsidRPr="003D43E6">
        <w:rPr>
          <w:rFonts w:hint="eastAsia"/>
        </w:rPr>
        <w:t>图存储模式</w:t>
      </w:r>
      <w:bookmarkEnd w:id="8"/>
    </w:p>
    <w:p w14:paraId="3A70C651" w14:textId="05CAA95C" w:rsidR="003D43E6" w:rsidRPr="00901330" w:rsidRDefault="003D43E6" w:rsidP="00901330">
      <w:pPr>
        <w:pStyle w:val="a0"/>
      </w:pPr>
      <w:r w:rsidRPr="00901330">
        <w:rPr>
          <w:rFonts w:hint="eastAsia"/>
        </w:rPr>
        <w:t>巨型图的存储总体上有边分割和点分割两种存储方式。</w:t>
      </w:r>
    </w:p>
    <w:p w14:paraId="1374E280" w14:textId="77777777" w:rsidR="003D43E6" w:rsidRPr="00901330" w:rsidRDefault="003D43E6" w:rsidP="00901330">
      <w:pPr>
        <w:pStyle w:val="a0"/>
        <w:numPr>
          <w:ilvl w:val="0"/>
          <w:numId w:val="61"/>
        </w:numPr>
      </w:pPr>
      <w:r w:rsidRPr="00901330">
        <w:rPr>
          <w:rFonts w:hint="eastAsia"/>
        </w:rPr>
        <w:t>边分割（</w:t>
      </w:r>
      <w:r w:rsidRPr="00901330">
        <w:rPr>
          <w:rFonts w:hint="eastAsia"/>
        </w:rPr>
        <w:t>Edge-Cut</w:t>
      </w:r>
      <w:r w:rsidRPr="00901330">
        <w:rPr>
          <w:rFonts w:hint="eastAsia"/>
        </w:rPr>
        <w:t>）：每个顶点都存储一次，但有的边会被打断分到两台机器上。这样做的好处是节省存储空间；坏处是对图进行基于边的计算时，对于一条两个顶点被分到不同机器上的边来说，要跨机器通信传输数据，内网通信流量大。</w:t>
      </w:r>
    </w:p>
    <w:p w14:paraId="06221083" w14:textId="77777777" w:rsidR="003D43E6" w:rsidRPr="00901330" w:rsidRDefault="003D43E6" w:rsidP="00901330">
      <w:pPr>
        <w:pStyle w:val="a0"/>
        <w:numPr>
          <w:ilvl w:val="0"/>
          <w:numId w:val="61"/>
        </w:numPr>
      </w:pPr>
      <w:r w:rsidRPr="00901330">
        <w:rPr>
          <w:rFonts w:hint="eastAsia"/>
        </w:rPr>
        <w:t>点分割（</w:t>
      </w:r>
      <w:r w:rsidRPr="00901330">
        <w:rPr>
          <w:rFonts w:hint="eastAsia"/>
        </w:rPr>
        <w:t>Vertex-Cut</w:t>
      </w:r>
      <w:r w:rsidRPr="00901330">
        <w:rPr>
          <w:rFonts w:hint="eastAsia"/>
        </w:rPr>
        <w:t>）：每条边只存储一次，都只会出现在一台机器上。邻居多的点会被复制到多台机器上，增加了存储开销，同时会引发数据同步问题。好处是可以大幅减少内网通信量。</w:t>
      </w:r>
    </w:p>
    <w:p w14:paraId="63E0140E" w14:textId="78CF2F7F" w:rsidR="003D43E6" w:rsidRPr="003D43E6" w:rsidRDefault="003D43E6" w:rsidP="003D43E6">
      <w:pPr>
        <w:shd w:val="clear" w:color="auto" w:fill="FFFFFF"/>
        <w:spacing w:after="264"/>
        <w:rPr>
          <w:rFonts w:ascii="微软雅黑" w:eastAsia="微软雅黑" w:hAnsi="微软雅黑"/>
          <w:color w:val="3F3F3F"/>
          <w:sz w:val="23"/>
          <w:szCs w:val="23"/>
        </w:rPr>
      </w:pPr>
      <w:r w:rsidRPr="003D43E6">
        <w:rPr>
          <w:rFonts w:ascii="微软雅黑" w:eastAsia="微软雅黑" w:hAnsi="微软雅黑"/>
          <w:noProof/>
          <w:color w:val="3F3F3F"/>
          <w:sz w:val="23"/>
          <w:szCs w:val="23"/>
        </w:rPr>
        <w:drawing>
          <wp:inline distT="0" distB="0" distL="0" distR="0" wp14:anchorId="0C72EB1B" wp14:editId="0B81785E">
            <wp:extent cx="5596314" cy="1378454"/>
            <wp:effectExtent l="0" t="0" r="0" b="0"/>
            <wp:docPr id="354" name="Picture 35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756" cy="1383243"/>
                    </a:xfrm>
                    <a:prstGeom prst="rect">
                      <a:avLst/>
                    </a:prstGeom>
                    <a:noFill/>
                    <a:ln>
                      <a:noFill/>
                    </a:ln>
                  </pic:spPr>
                </pic:pic>
              </a:graphicData>
            </a:graphic>
          </wp:inline>
        </w:drawing>
      </w:r>
    </w:p>
    <w:p w14:paraId="266E4C35" w14:textId="77777777" w:rsidR="003D43E6" w:rsidRPr="00901330" w:rsidRDefault="003D43E6" w:rsidP="00901330">
      <w:pPr>
        <w:pStyle w:val="a0"/>
      </w:pPr>
      <w:r w:rsidRPr="00901330">
        <w:rPr>
          <w:rFonts w:hint="eastAsia"/>
        </w:rPr>
        <w:t>虽然两种方法互有利弊，但现在是点分割占上风，各种分布式图计算框架</w:t>
      </w:r>
      <w:r w:rsidRPr="00901330">
        <w:rPr>
          <w:rFonts w:hint="eastAsia"/>
        </w:rPr>
        <w:lastRenderedPageBreak/>
        <w:t>都将自己底层的存储形式变成了点分割。主要原因有以下两个。</w:t>
      </w:r>
    </w:p>
    <w:p w14:paraId="706E4F0A" w14:textId="77777777" w:rsidR="003D43E6" w:rsidRPr="00901330" w:rsidRDefault="003D43E6" w:rsidP="00901330">
      <w:pPr>
        <w:pStyle w:val="a0"/>
        <w:numPr>
          <w:ilvl w:val="0"/>
          <w:numId w:val="62"/>
        </w:numPr>
      </w:pPr>
      <w:r w:rsidRPr="00901330">
        <w:rPr>
          <w:rFonts w:hint="eastAsia"/>
        </w:rPr>
        <w:t>磁盘价格下降，存储空间不再是问题，而内网的通信资源没有突破性进展，集群计算时内网带宽是宝贵的，时间比磁盘更珍贵。这点就类似于常见的空间换时间的策略。</w:t>
      </w:r>
    </w:p>
    <w:p w14:paraId="52DB1EE7" w14:textId="77777777" w:rsidR="003D43E6" w:rsidRPr="00901330" w:rsidRDefault="003D43E6" w:rsidP="00901330">
      <w:pPr>
        <w:pStyle w:val="a0"/>
        <w:numPr>
          <w:ilvl w:val="0"/>
          <w:numId w:val="62"/>
        </w:numPr>
      </w:pPr>
      <w:r w:rsidRPr="00901330">
        <w:rPr>
          <w:rFonts w:hint="eastAsia"/>
        </w:rPr>
        <w:t>在当前的应用场景中，绝大多数网络都是“无尺度网络”，遵循幂律分布，不同点的邻居数量相差非常悬殊。而边分割会使那些多邻居的点所相连的边大多数被分到不同的机器上，这样的数据分布会使得内网带宽更加捉襟见肘，于是边分割存储方式被渐渐抛弃了。</w:t>
      </w:r>
    </w:p>
    <w:p w14:paraId="3B3D6FE4" w14:textId="59D24701" w:rsidR="003D43E6" w:rsidRDefault="003D43E6" w:rsidP="00585E1B">
      <w:pPr>
        <w:pStyle w:val="3"/>
      </w:pPr>
      <w:bookmarkStart w:id="9" w:name="_Toc493795796"/>
      <w:r w:rsidRPr="003D43E6">
        <w:rPr>
          <w:rFonts w:hint="eastAsia"/>
        </w:rPr>
        <w:t>GraphX</w:t>
      </w:r>
      <w:r w:rsidRPr="003D43E6">
        <w:rPr>
          <w:rFonts w:hint="eastAsia"/>
        </w:rPr>
        <w:t>存储模式</w:t>
      </w:r>
      <w:bookmarkEnd w:id="9"/>
    </w:p>
    <w:p w14:paraId="100CA335" w14:textId="77777777" w:rsidR="004149E4" w:rsidRPr="00901330" w:rsidRDefault="004149E4" w:rsidP="00901330">
      <w:pPr>
        <w:pStyle w:val="a0"/>
      </w:pPr>
      <w:r w:rsidRPr="00901330">
        <w:t>Graphx</w:t>
      </w:r>
      <w:r w:rsidRPr="00901330">
        <w:t>借鉴</w:t>
      </w:r>
      <w:r w:rsidRPr="00901330">
        <w:t>PowerGraph</w:t>
      </w:r>
      <w:r w:rsidRPr="00901330">
        <w:t>，使用的是</w:t>
      </w:r>
      <w:r w:rsidRPr="00901330">
        <w:t xml:space="preserve">Vertex-Cut( </w:t>
      </w:r>
      <w:r w:rsidRPr="00901330">
        <w:t>点分割</w:t>
      </w:r>
      <w:r w:rsidRPr="00901330">
        <w:t xml:space="preserve"> ) </w:t>
      </w:r>
      <w:r w:rsidRPr="00901330">
        <w:t>方式存储图，用三个</w:t>
      </w:r>
      <w:r w:rsidRPr="00901330">
        <w:t>RDD</w:t>
      </w:r>
      <w:r w:rsidRPr="00901330">
        <w:t>存储图数据信息：</w:t>
      </w:r>
    </w:p>
    <w:p w14:paraId="4FDDE2EC" w14:textId="77777777" w:rsidR="004149E4" w:rsidRPr="00901330" w:rsidRDefault="004149E4" w:rsidP="00901330">
      <w:pPr>
        <w:pStyle w:val="a0"/>
      </w:pPr>
      <w:r w:rsidRPr="00901330">
        <w:t>VertexTable(id, data)</w:t>
      </w:r>
      <w:r w:rsidRPr="00901330">
        <w:t>：</w:t>
      </w:r>
      <w:r w:rsidRPr="00901330">
        <w:t>id</w:t>
      </w:r>
      <w:r w:rsidRPr="00901330">
        <w:t>为顶点</w:t>
      </w:r>
      <w:r w:rsidRPr="00901330">
        <w:t>id</w:t>
      </w:r>
      <w:r w:rsidRPr="00901330">
        <w:t>，</w:t>
      </w:r>
      <w:r w:rsidRPr="00901330">
        <w:t> data</w:t>
      </w:r>
      <w:r w:rsidRPr="00901330">
        <w:t>为顶点属性</w:t>
      </w:r>
    </w:p>
    <w:p w14:paraId="0E575A32" w14:textId="77777777" w:rsidR="004149E4" w:rsidRPr="00901330" w:rsidRDefault="004149E4" w:rsidP="00901330">
      <w:pPr>
        <w:pStyle w:val="a0"/>
      </w:pPr>
      <w:r w:rsidRPr="00901330">
        <w:t>EdgeTable(pid, src, dst, data)</w:t>
      </w:r>
      <w:r w:rsidRPr="00901330">
        <w:t>：</w:t>
      </w:r>
      <w:r w:rsidRPr="00901330">
        <w:t>pid </w:t>
      </w:r>
      <w:r w:rsidRPr="00901330">
        <w:t>为分区</w:t>
      </w:r>
      <w:r w:rsidRPr="00901330">
        <w:t>id </w:t>
      </w:r>
      <w:r w:rsidRPr="00901330">
        <w:t>，</w:t>
      </w:r>
      <w:r w:rsidRPr="00901330">
        <w:t>src</w:t>
      </w:r>
      <w:r w:rsidRPr="00901330">
        <w:t>为源顶点</w:t>
      </w:r>
      <w:r w:rsidRPr="00901330">
        <w:t>id </w:t>
      </w:r>
      <w:r w:rsidRPr="00901330">
        <w:t>，</w:t>
      </w:r>
      <w:r w:rsidRPr="00901330">
        <w:t>dst</w:t>
      </w:r>
      <w:r w:rsidRPr="00901330">
        <w:t>为目的顶点</w:t>
      </w:r>
      <w:r w:rsidRPr="00901330">
        <w:t>id</w:t>
      </w:r>
      <w:r w:rsidRPr="00901330">
        <w:t>，</w:t>
      </w:r>
      <w:r w:rsidRPr="00901330">
        <w:t>data</w:t>
      </w:r>
      <w:r w:rsidRPr="00901330">
        <w:t>为边属性</w:t>
      </w:r>
    </w:p>
    <w:p w14:paraId="482BD734" w14:textId="77777777" w:rsidR="004149E4" w:rsidRPr="00901330" w:rsidRDefault="004149E4" w:rsidP="00901330">
      <w:pPr>
        <w:pStyle w:val="a0"/>
      </w:pPr>
      <w:r w:rsidRPr="00901330">
        <w:t>RoutingTable(id, pid)</w:t>
      </w:r>
      <w:r w:rsidRPr="00901330">
        <w:t>：</w:t>
      </w:r>
      <w:r w:rsidRPr="00901330">
        <w:t>id </w:t>
      </w:r>
      <w:r w:rsidRPr="00901330">
        <w:t>为顶点</w:t>
      </w:r>
      <w:r w:rsidRPr="00901330">
        <w:t>id </w:t>
      </w:r>
      <w:r w:rsidRPr="00901330">
        <w:t>，</w:t>
      </w:r>
      <w:r w:rsidRPr="00901330">
        <w:t>pid </w:t>
      </w:r>
      <w:r w:rsidRPr="00901330">
        <w:t>为分区</w:t>
      </w:r>
      <w:r w:rsidRPr="00901330">
        <w:t>id</w:t>
      </w:r>
    </w:p>
    <w:p w14:paraId="54EBB1B8" w14:textId="2E920313" w:rsidR="004149E4" w:rsidRPr="00901330" w:rsidRDefault="004149E4" w:rsidP="00901330">
      <w:pPr>
        <w:pStyle w:val="a0"/>
      </w:pPr>
      <w:r w:rsidRPr="00901330">
        <w:t>点分割存储实现如下图所示：</w:t>
      </w:r>
    </w:p>
    <w:p w14:paraId="710DB2C9" w14:textId="4137F508" w:rsidR="004149E4" w:rsidRDefault="004149E4" w:rsidP="004149E4">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13F3EE60" wp14:editId="625DBD67">
            <wp:extent cx="5715000" cy="3521710"/>
            <wp:effectExtent l="0" t="0" r="0" b="8890"/>
            <wp:docPr id="381" name="Picture 38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521710"/>
                    </a:xfrm>
                    <a:prstGeom prst="rect">
                      <a:avLst/>
                    </a:prstGeom>
                    <a:noFill/>
                    <a:ln>
                      <a:noFill/>
                    </a:ln>
                  </pic:spPr>
                </pic:pic>
              </a:graphicData>
            </a:graphic>
          </wp:inline>
        </w:drawing>
      </w:r>
    </w:p>
    <w:p w14:paraId="4C2E6AF0" w14:textId="77777777" w:rsidR="005D649B" w:rsidRDefault="005D649B" w:rsidP="005D649B">
      <w:pPr>
        <w:shd w:val="clear" w:color="auto" w:fill="FFFFFF"/>
        <w:rPr>
          <w:rFonts w:ascii="Helvetica Neue" w:eastAsia="Times New Roman" w:hAnsi="Helvetica Neue"/>
          <w:color w:val="333333"/>
          <w:spacing w:val="3"/>
        </w:rPr>
      </w:pPr>
    </w:p>
    <w:p w14:paraId="331054D7" w14:textId="77777777" w:rsidR="005D649B" w:rsidRDefault="005D649B" w:rsidP="002D03DB">
      <w:pPr>
        <w:pStyle w:val="a0"/>
        <w:jc w:val="left"/>
      </w:pPr>
      <w:r w:rsidRPr="00901330">
        <w:t>GraphX</w:t>
      </w:r>
      <w:r w:rsidRPr="00901330">
        <w:t>在进行图分割时，有几种不同的分区</w:t>
      </w:r>
      <w:r w:rsidRPr="00901330">
        <w:t>(partition)</w:t>
      </w:r>
      <w:r w:rsidRPr="00901330">
        <w:t>策略，它通过</w:t>
      </w:r>
      <w:r w:rsidRPr="00901330">
        <w:lastRenderedPageBreak/>
        <w:t>PartitionStrategy</w:t>
      </w:r>
      <w:r w:rsidRPr="00901330">
        <w:t>专门定义这些策略。在</w:t>
      </w:r>
      <w:bookmarkStart w:id="10" w:name="OLE_LINK3"/>
      <w:bookmarkStart w:id="11" w:name="OLE_LINK4"/>
      <w:r w:rsidRPr="00901330">
        <w:t>PartitionStrategy</w:t>
      </w:r>
      <w:bookmarkEnd w:id="10"/>
      <w:bookmarkEnd w:id="11"/>
      <w:r w:rsidRPr="00901330">
        <w:t>中，总共定义了</w:t>
      </w:r>
      <w:r w:rsidRPr="00901330">
        <w:t>EdgePartition2D</w:t>
      </w:r>
      <w:r w:rsidRPr="00901330">
        <w:t>、</w:t>
      </w:r>
      <w:r w:rsidRPr="00901330">
        <w:t>EdgePartition1D</w:t>
      </w:r>
      <w:r w:rsidRPr="00901330">
        <w:t>、</w:t>
      </w:r>
      <w:r w:rsidRPr="00901330">
        <w:t>RandomVertexCut</w:t>
      </w:r>
      <w:r w:rsidRPr="00901330">
        <w:t>以及</w:t>
      </w:r>
      <w:r w:rsidRPr="00901330">
        <w:t> CanonicalRandomVertexCut</w:t>
      </w:r>
      <w:r w:rsidRPr="00901330">
        <w:t>这四种不同的分区策略。下面分别介绍这几种策略。</w:t>
      </w:r>
    </w:p>
    <w:p w14:paraId="58E7271A" w14:textId="39EDBDC2" w:rsidR="00901330" w:rsidRDefault="00901330" w:rsidP="00901330">
      <w:pPr>
        <w:pStyle w:val="4"/>
      </w:pPr>
      <w:r w:rsidRPr="00901330">
        <w:rPr>
          <w:rFonts w:hint="eastAsia"/>
        </w:rPr>
        <w:t>RandomVertexCut</w:t>
      </w:r>
    </w:p>
    <w:tbl>
      <w:tblPr>
        <w:tblStyle w:val="aff8"/>
        <w:tblW w:w="0" w:type="auto"/>
        <w:tblLook w:val="04A0" w:firstRow="1" w:lastRow="0" w:firstColumn="1" w:lastColumn="0" w:noHBand="0" w:noVBand="1"/>
      </w:tblPr>
      <w:tblGrid>
        <w:gridCol w:w="8777"/>
      </w:tblGrid>
      <w:tr w:rsidR="00901330" w14:paraId="3D8BBCE7" w14:textId="77777777" w:rsidTr="00901330">
        <w:tc>
          <w:tcPr>
            <w:tcW w:w="8777" w:type="dxa"/>
          </w:tcPr>
          <w:p w14:paraId="582FD1AD" w14:textId="1B615063" w:rsidR="00901330" w:rsidRPr="00901330" w:rsidRDefault="00901330" w:rsidP="00901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901330">
              <w:rPr>
                <w:rFonts w:ascii="Lucida Console" w:hAnsi="Lucida Console" w:cs="Courier New"/>
                <w:b/>
                <w:bCs/>
                <w:color w:val="000080"/>
                <w:sz w:val="18"/>
                <w:szCs w:val="18"/>
              </w:rPr>
              <w:t xml:space="preserve">case object </w:t>
            </w:r>
            <w:r w:rsidRPr="00901330">
              <w:rPr>
                <w:rFonts w:ascii="Lucida Console" w:hAnsi="Lucida Console" w:cs="Courier New"/>
                <w:color w:val="000000"/>
                <w:sz w:val="18"/>
                <w:szCs w:val="18"/>
              </w:rPr>
              <w:t xml:space="preserve">RandomVertexCut </w:t>
            </w:r>
            <w:r w:rsidRPr="00901330">
              <w:rPr>
                <w:rFonts w:ascii="Lucida Console" w:hAnsi="Lucida Console" w:cs="Courier New"/>
                <w:b/>
                <w:bCs/>
                <w:color w:val="000080"/>
                <w:sz w:val="18"/>
                <w:szCs w:val="18"/>
              </w:rPr>
              <w:t xml:space="preserve">extends </w:t>
            </w:r>
            <w:r w:rsidRPr="00901330">
              <w:rPr>
                <w:rFonts w:ascii="Lucida Console" w:hAnsi="Lucida Console" w:cs="Courier New"/>
                <w:color w:val="000000"/>
                <w:sz w:val="18"/>
                <w:szCs w:val="18"/>
              </w:rPr>
              <w:t>PartitionStrategy {</w:t>
            </w:r>
            <w:r w:rsidRPr="00901330">
              <w:rPr>
                <w:rFonts w:ascii="Lucida Console" w:hAnsi="Lucida Console" w:cs="Courier New"/>
                <w:color w:val="000000"/>
                <w:sz w:val="18"/>
                <w:szCs w:val="18"/>
              </w:rPr>
              <w:br/>
              <w:t xml:space="preserve">  </w:t>
            </w:r>
            <w:r w:rsidRPr="00901330">
              <w:rPr>
                <w:rFonts w:ascii="Lucida Console" w:hAnsi="Lucida Console" w:cs="Courier New"/>
                <w:b/>
                <w:bCs/>
                <w:color w:val="000080"/>
                <w:sz w:val="18"/>
                <w:szCs w:val="18"/>
              </w:rPr>
              <w:t xml:space="preserve">override def </w:t>
            </w:r>
            <w:r w:rsidRPr="00901330">
              <w:rPr>
                <w:rFonts w:ascii="Lucida Console" w:hAnsi="Lucida Console" w:cs="Courier New"/>
                <w:color w:val="000000"/>
                <w:sz w:val="18"/>
                <w:szCs w:val="18"/>
              </w:rPr>
              <w:t>getPartition(src: VertexId, dst: VertexId, numParts: PartitionID): PartitionID = {</w:t>
            </w:r>
            <w:r w:rsidRPr="00901330">
              <w:rPr>
                <w:rFonts w:ascii="Lucida Console" w:hAnsi="Lucida Console" w:cs="Courier New"/>
                <w:color w:val="000000"/>
                <w:sz w:val="18"/>
                <w:szCs w:val="18"/>
              </w:rPr>
              <w:br/>
              <w:t xml:space="preserve">    math.</w:t>
            </w:r>
            <w:r w:rsidRPr="00901330">
              <w:rPr>
                <w:rFonts w:ascii="Lucida Console" w:hAnsi="Lucida Console" w:cs="Courier New"/>
                <w:i/>
                <w:iCs/>
                <w:color w:val="000000"/>
                <w:sz w:val="18"/>
                <w:szCs w:val="18"/>
              </w:rPr>
              <w:t>abs</w:t>
            </w:r>
            <w:r w:rsidRPr="00901330">
              <w:rPr>
                <w:rFonts w:ascii="Lucida Console" w:hAnsi="Lucida Console" w:cs="Courier New"/>
                <w:color w:val="000000"/>
                <w:sz w:val="18"/>
                <w:szCs w:val="18"/>
              </w:rPr>
              <w:t>((src, dst).hashCode()) % numParts</w:t>
            </w:r>
            <w:r w:rsidRPr="00901330">
              <w:rPr>
                <w:rFonts w:ascii="Lucida Console" w:hAnsi="Lucida Console" w:cs="Courier New"/>
                <w:color w:val="000000"/>
                <w:sz w:val="18"/>
                <w:szCs w:val="18"/>
              </w:rPr>
              <w:br/>
              <w:t xml:space="preserve">  }</w:t>
            </w:r>
            <w:r w:rsidRPr="00901330">
              <w:rPr>
                <w:rFonts w:ascii="Lucida Console" w:hAnsi="Lucida Console" w:cs="Courier New"/>
                <w:color w:val="000000"/>
                <w:sz w:val="18"/>
                <w:szCs w:val="18"/>
              </w:rPr>
              <w:br/>
              <w:t>}</w:t>
            </w:r>
          </w:p>
        </w:tc>
      </w:tr>
    </w:tbl>
    <w:p w14:paraId="66221C27" w14:textId="77777777" w:rsidR="00901330" w:rsidRPr="00901330" w:rsidRDefault="00901330" w:rsidP="00901330">
      <w:pPr>
        <w:pStyle w:val="a0"/>
        <w:ind w:firstLine="0"/>
      </w:pPr>
    </w:p>
    <w:p w14:paraId="1D039F3B" w14:textId="77777777" w:rsidR="005D649B" w:rsidRDefault="005D649B"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901330">
        <w:rPr>
          <w:spacing w:val="10"/>
          <w:kern w:val="2"/>
        </w:rPr>
        <w:t>这个方法比较简单，通过取源顶点和目标顶点</w:t>
      </w:r>
      <w:r w:rsidRPr="00901330">
        <w:rPr>
          <w:spacing w:val="10"/>
          <w:kern w:val="2"/>
        </w:rPr>
        <w:t>id</w:t>
      </w:r>
      <w:r w:rsidRPr="00901330">
        <w:rPr>
          <w:spacing w:val="10"/>
          <w:kern w:val="2"/>
        </w:rPr>
        <w:t>的哈希值来将边分配到不同的分区。这个方法会产生一个随机的边分割，两个顶点之间相同方向的边会分配到同一个分区。</w:t>
      </w:r>
    </w:p>
    <w:p w14:paraId="2F005EFF" w14:textId="289EBE8E" w:rsidR="005D649B" w:rsidRDefault="005D649B" w:rsidP="00901330">
      <w:pPr>
        <w:pStyle w:val="4"/>
      </w:pPr>
      <w:r w:rsidRPr="005D29F3">
        <w:t>CanonicalRandomVertexCut</w:t>
      </w:r>
    </w:p>
    <w:tbl>
      <w:tblPr>
        <w:tblStyle w:val="aff8"/>
        <w:tblW w:w="0" w:type="auto"/>
        <w:tblLook w:val="04A0" w:firstRow="1" w:lastRow="0" w:firstColumn="1" w:lastColumn="0" w:noHBand="0" w:noVBand="1"/>
      </w:tblPr>
      <w:tblGrid>
        <w:gridCol w:w="8777"/>
      </w:tblGrid>
      <w:tr w:rsidR="001921FE" w14:paraId="5EF1CC0A" w14:textId="77777777" w:rsidTr="001921FE">
        <w:tc>
          <w:tcPr>
            <w:tcW w:w="8777" w:type="dxa"/>
          </w:tcPr>
          <w:p w14:paraId="3BFC73C3" w14:textId="246FA20C"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case object </w:t>
            </w:r>
            <w:r w:rsidRPr="001921FE">
              <w:rPr>
                <w:rFonts w:ascii="Lucida Console" w:hAnsi="Lucida Console" w:cs="Courier New"/>
                <w:color w:val="000000"/>
                <w:sz w:val="18"/>
                <w:szCs w:val="18"/>
              </w:rPr>
              <w:t xml:space="preserve">CanonicalRandomVertexCut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PartitionStrategy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override def </w:t>
            </w:r>
            <w:r w:rsidRPr="001921FE">
              <w:rPr>
                <w:rFonts w:ascii="Lucida Console" w:hAnsi="Lucida Console" w:cs="Courier New"/>
                <w:color w:val="000000"/>
                <w:sz w:val="18"/>
                <w:szCs w:val="18"/>
              </w:rPr>
              <w:t>getPartition(src: VertexId, dst: VertexId, numParts: PartitionID): PartitionID =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(src &lt; dst) {</w:t>
            </w:r>
            <w:r w:rsidRPr="001921FE">
              <w:rPr>
                <w:rFonts w:ascii="Lucida Console" w:hAnsi="Lucida Console" w:cs="Courier New"/>
                <w:color w:val="000000"/>
                <w:sz w:val="18"/>
                <w:szCs w:val="18"/>
              </w:rPr>
              <w:br/>
              <w:t xml:space="preserve">      math.abs((src, dst).hashCode()) % numParts</w:t>
            </w:r>
            <w:r w:rsidRPr="001921FE">
              <w:rPr>
                <w:rFonts w:ascii="Lucida Console" w:hAnsi="Lucida Console" w:cs="Courier New"/>
                <w:color w:val="000000"/>
                <w:sz w:val="18"/>
                <w:szCs w:val="18"/>
              </w:rPr>
              <w:br/>
              <w:t xml:space="preserve">    }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 xml:space="preserve">      math.abs((dst, src).hashCode()) % numParts</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w:t>
            </w:r>
          </w:p>
        </w:tc>
      </w:tr>
    </w:tbl>
    <w:p w14:paraId="4EDFEC5C" w14:textId="77777777" w:rsidR="001921FE" w:rsidRPr="001921FE" w:rsidRDefault="001921FE" w:rsidP="001921FE">
      <w:pPr>
        <w:pStyle w:val="a0"/>
        <w:ind w:firstLine="0"/>
      </w:pPr>
    </w:p>
    <w:p w14:paraId="28CD8FAD" w14:textId="77777777" w:rsidR="005D649B" w:rsidRDefault="005D649B"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901330">
        <w:rPr>
          <w:spacing w:val="10"/>
          <w:kern w:val="2"/>
        </w:rPr>
        <w:t>这种分割方法和前一种方法没有本质的不同。不同的是，哈希值的产生带有确定的方向（即两个顶点中较小</w:t>
      </w:r>
      <w:r w:rsidRPr="00901330">
        <w:rPr>
          <w:spacing w:val="10"/>
          <w:kern w:val="2"/>
        </w:rPr>
        <w:t>id</w:t>
      </w:r>
      <w:r w:rsidRPr="00901330">
        <w:rPr>
          <w:spacing w:val="10"/>
          <w:kern w:val="2"/>
        </w:rPr>
        <w:t>的顶点在前）。两个顶点之间所有的边都会分配到同一个分区，而不管方向如何。</w:t>
      </w:r>
    </w:p>
    <w:p w14:paraId="710DA740" w14:textId="1056A59C" w:rsidR="005D649B" w:rsidRDefault="005D649B" w:rsidP="00901330">
      <w:pPr>
        <w:pStyle w:val="4"/>
      </w:pPr>
      <w:r w:rsidRPr="005D29F3">
        <w:t>EdgePartition1D</w:t>
      </w:r>
    </w:p>
    <w:tbl>
      <w:tblPr>
        <w:tblStyle w:val="aff8"/>
        <w:tblW w:w="0" w:type="auto"/>
        <w:tblLook w:val="04A0" w:firstRow="1" w:lastRow="0" w:firstColumn="1" w:lastColumn="0" w:noHBand="0" w:noVBand="1"/>
      </w:tblPr>
      <w:tblGrid>
        <w:gridCol w:w="8777"/>
      </w:tblGrid>
      <w:tr w:rsidR="001921FE" w14:paraId="1DF538B3" w14:textId="77777777" w:rsidTr="001921FE">
        <w:tc>
          <w:tcPr>
            <w:tcW w:w="8777" w:type="dxa"/>
          </w:tcPr>
          <w:p w14:paraId="211E2EC6" w14:textId="430A0180"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case object </w:t>
            </w:r>
            <w:r w:rsidRPr="001921FE">
              <w:rPr>
                <w:rFonts w:ascii="Lucida Console" w:hAnsi="Lucida Console" w:cs="Courier New"/>
                <w:color w:val="000000"/>
                <w:sz w:val="18"/>
                <w:szCs w:val="18"/>
              </w:rPr>
              <w:t xml:space="preserve">EdgePartition1D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PartitionStrategy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override def </w:t>
            </w:r>
            <w:r w:rsidRPr="001921FE">
              <w:rPr>
                <w:rFonts w:ascii="Lucida Console" w:hAnsi="Lucida Console" w:cs="Courier New"/>
                <w:color w:val="000000"/>
                <w:sz w:val="18"/>
                <w:szCs w:val="18"/>
              </w:rPr>
              <w:t>getPartition(src: VertexId, dst: VertexId, numParts: PartitionID): PartitionID =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mixingPrime: VertexId = </w:t>
            </w:r>
            <w:r w:rsidRPr="001921FE">
              <w:rPr>
                <w:rFonts w:ascii="Lucida Console" w:hAnsi="Lucida Console" w:cs="Courier New"/>
                <w:color w:val="0000FF"/>
                <w:sz w:val="18"/>
                <w:szCs w:val="18"/>
              </w:rPr>
              <w:t>1125899906842597L</w:t>
            </w:r>
            <w:r w:rsidRPr="001921FE">
              <w:rPr>
                <w:rFonts w:ascii="Lucida Console" w:hAnsi="Lucida Console" w:cs="Courier New"/>
                <w:color w:val="0000FF"/>
                <w:sz w:val="18"/>
                <w:szCs w:val="18"/>
              </w:rPr>
              <w:br/>
              <w:t xml:space="preserve">    </w:t>
            </w:r>
            <w:r w:rsidRPr="001921FE">
              <w:rPr>
                <w:rFonts w:ascii="Lucida Console" w:hAnsi="Lucida Console" w:cs="Courier New"/>
                <w:color w:val="000000"/>
                <w:sz w:val="18"/>
                <w:szCs w:val="18"/>
              </w:rPr>
              <w:t>(math.abs(src * mixingPrime) % numParts).toInt</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w:t>
            </w:r>
          </w:p>
        </w:tc>
      </w:tr>
    </w:tbl>
    <w:p w14:paraId="0EBE8C5E" w14:textId="77777777" w:rsidR="001921FE" w:rsidRPr="001921FE" w:rsidRDefault="001921FE" w:rsidP="001921FE">
      <w:pPr>
        <w:pStyle w:val="a0"/>
        <w:ind w:firstLine="0"/>
      </w:pPr>
    </w:p>
    <w:p w14:paraId="434D8DD6" w14:textId="77777777" w:rsidR="005D649B" w:rsidRDefault="005D649B"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这种方法仅仅根据源顶点</w:t>
      </w:r>
      <w:r>
        <w:rPr>
          <w:rStyle w:val="HTML2"/>
          <w:rFonts w:ascii="Consolas" w:hAnsi="Consolas"/>
          <w:color w:val="333333"/>
          <w:spacing w:val="3"/>
          <w:bdr w:val="none" w:sz="0" w:space="0" w:color="auto" w:frame="1"/>
          <w:shd w:val="clear" w:color="auto" w:fill="F7F7F7"/>
        </w:rPr>
        <w:t>id</w:t>
      </w:r>
      <w:r>
        <w:rPr>
          <w:rFonts w:ascii="Helvetica Neue" w:hAnsi="Helvetica Neue"/>
          <w:color w:val="333333"/>
          <w:spacing w:val="3"/>
        </w:rPr>
        <w:t>来将边分配到不同的分区。有相同源顶点的边会分配到同一分区。</w:t>
      </w:r>
    </w:p>
    <w:p w14:paraId="114719B8" w14:textId="239C1FE3" w:rsidR="005D649B" w:rsidRDefault="005D649B" w:rsidP="001921FE">
      <w:pPr>
        <w:pStyle w:val="4"/>
      </w:pPr>
      <w:r w:rsidRPr="001921FE">
        <w:t>EdgePartition2D</w:t>
      </w:r>
    </w:p>
    <w:tbl>
      <w:tblPr>
        <w:tblStyle w:val="aff8"/>
        <w:tblW w:w="0" w:type="auto"/>
        <w:tblLook w:val="04A0" w:firstRow="1" w:lastRow="0" w:firstColumn="1" w:lastColumn="0" w:noHBand="0" w:noVBand="1"/>
      </w:tblPr>
      <w:tblGrid>
        <w:gridCol w:w="8777"/>
      </w:tblGrid>
      <w:tr w:rsidR="001921FE" w14:paraId="539A88C4" w14:textId="77777777" w:rsidTr="001921FE">
        <w:tc>
          <w:tcPr>
            <w:tcW w:w="8777" w:type="dxa"/>
          </w:tcPr>
          <w:p w14:paraId="685658D3" w14:textId="396F8EB8"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case object </w:t>
            </w:r>
            <w:r w:rsidRPr="001921FE">
              <w:rPr>
                <w:rFonts w:ascii="Lucida Console" w:hAnsi="Lucida Console" w:cs="Courier New"/>
                <w:color w:val="000000"/>
                <w:sz w:val="18"/>
                <w:szCs w:val="18"/>
              </w:rPr>
              <w:t xml:space="preserve">EdgePartition2D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PartitionStrategy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override def </w:t>
            </w:r>
            <w:r w:rsidRPr="001921FE">
              <w:rPr>
                <w:rFonts w:ascii="Lucida Console" w:hAnsi="Lucida Console" w:cs="Courier New"/>
                <w:color w:val="000000"/>
                <w:sz w:val="18"/>
                <w:szCs w:val="18"/>
              </w:rPr>
              <w:t>getPartition(src: VertexId, dst: VertexId, numParts: PartitionID): PartitionID = {</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ceilSqrtNumParts: PartitionID = math.</w:t>
            </w:r>
            <w:r w:rsidRPr="001921FE">
              <w:rPr>
                <w:rFonts w:ascii="Lucida Console" w:hAnsi="Lucida Console" w:cs="Courier New"/>
                <w:i/>
                <w:iCs/>
                <w:color w:val="000000"/>
                <w:sz w:val="18"/>
                <w:szCs w:val="18"/>
              </w:rPr>
              <w:t>ceil</w:t>
            </w:r>
            <w:r w:rsidRPr="001921FE">
              <w:rPr>
                <w:rFonts w:ascii="Lucida Console" w:hAnsi="Lucida Console" w:cs="Courier New"/>
                <w:color w:val="000000"/>
                <w:sz w:val="18"/>
                <w:szCs w:val="18"/>
              </w:rPr>
              <w:t>(math.sqrt(numParts)).toInt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mixingPrime: VertexId = </w:t>
            </w:r>
            <w:r w:rsidRPr="001921FE">
              <w:rPr>
                <w:rFonts w:ascii="Lucida Console" w:hAnsi="Lucida Console" w:cs="Courier New"/>
                <w:color w:val="0000FF"/>
                <w:sz w:val="18"/>
                <w:szCs w:val="18"/>
              </w:rPr>
              <w:t>1125899906842597L</w:t>
            </w:r>
            <w:r w:rsidRPr="001921FE">
              <w:rPr>
                <w:rFonts w:ascii="Lucida Console" w:hAnsi="Lucida Console" w:cs="Courier New"/>
                <w:color w:val="0000FF"/>
                <w:sz w:val="18"/>
                <w:szCs w:val="18"/>
              </w:rPr>
              <w:br/>
              <w:t xml:space="preserve">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(numParts == ceilSqrtNumParts * ceilSqrtNumParts) {</w:t>
            </w:r>
            <w:r w:rsidRPr="001921FE">
              <w:rPr>
                <w:rFonts w:ascii="Lucida Console" w:hAnsi="Lucida Console" w:cs="Courier New"/>
                <w:color w:val="000000"/>
                <w:sz w:val="18"/>
                <w:szCs w:val="18"/>
              </w:rPr>
              <w:br/>
              <w:t xml:space="preserve">      </w:t>
            </w:r>
            <w:r w:rsidRPr="001921FE">
              <w:rPr>
                <w:rFonts w:ascii="Lucida Console" w:hAnsi="Lucida Console" w:cs="Courier New"/>
                <w:i/>
                <w:iCs/>
                <w:color w:val="808080"/>
                <w:sz w:val="18"/>
                <w:szCs w:val="18"/>
              </w:rPr>
              <w:t>// Use old method for perfect squared to ensure we get same results</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PartitionID = (math.abs(src * mixingPrime) % ceilSqrtNumParts).toInt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PartitionID = (math.abs(dst * mixingPrime) % ceilSqrtNumParts).toInt</w:t>
            </w:r>
            <w:r w:rsidRPr="001921FE">
              <w:rPr>
                <w:rFonts w:ascii="Lucida Console" w:hAnsi="Lucida Console" w:cs="Courier New"/>
                <w:color w:val="000000"/>
                <w:sz w:val="18"/>
                <w:szCs w:val="18"/>
              </w:rPr>
              <w:br/>
              <w:t xml:space="preserve">      (col * ceilSqrtNumParts + row) % numParts</w:t>
            </w:r>
            <w:r w:rsidRPr="001921FE">
              <w:rPr>
                <w:rFonts w:ascii="Lucida Console" w:hAnsi="Lucida Console" w:cs="Courier New"/>
                <w:color w:val="000000"/>
                <w:sz w:val="18"/>
                <w:szCs w:val="18"/>
              </w:rPr>
              <w:br/>
              <w:t xml:space="preserve">    }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 xml:space="preserve">      </w:t>
            </w:r>
            <w:r w:rsidRPr="001921FE">
              <w:rPr>
                <w:rFonts w:ascii="Lucida Console" w:hAnsi="Lucida Console" w:cs="Courier New"/>
                <w:i/>
                <w:iCs/>
                <w:color w:val="808080"/>
                <w:sz w:val="18"/>
                <w:szCs w:val="18"/>
              </w:rPr>
              <w:t>// Otherwise use new method</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cols = ceilSqrtNumParts</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rows = (numParts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 cols</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lastColRows = numParts - rows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 (math.abs(src * mixingPrime) % numParts / rows).toInt</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 (math.abs(dst * mixingPrime) %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 xml:space="preserve">(col &lt;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xml:space="preserve">) rows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lastColRows)).toInt</w:t>
            </w:r>
            <w:r w:rsidRPr="001921FE">
              <w:rPr>
                <w:rFonts w:ascii="Lucida Console" w:hAnsi="Lucida Console" w:cs="Courier New"/>
                <w:color w:val="000000"/>
                <w:sz w:val="18"/>
                <w:szCs w:val="18"/>
              </w:rPr>
              <w:br/>
              <w:t xml:space="preserve">      col * rows + row</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 xml:space="preserve">  }</w:t>
            </w:r>
            <w:r w:rsidRPr="001921FE">
              <w:rPr>
                <w:rFonts w:ascii="Lucida Console" w:hAnsi="Lucida Console" w:cs="Courier New"/>
                <w:color w:val="000000"/>
                <w:sz w:val="18"/>
                <w:szCs w:val="18"/>
              </w:rPr>
              <w:br/>
              <w:t>}</w:t>
            </w:r>
          </w:p>
        </w:tc>
      </w:tr>
    </w:tbl>
    <w:p w14:paraId="25511A16" w14:textId="77777777" w:rsidR="001921FE" w:rsidRPr="001921FE" w:rsidRDefault="001921FE" w:rsidP="001921FE">
      <w:pPr>
        <w:pStyle w:val="a0"/>
        <w:ind w:firstLine="0"/>
      </w:pPr>
    </w:p>
    <w:p w14:paraId="606B96EC" w14:textId="77777777" w:rsidR="005D649B" w:rsidRDefault="005D649B" w:rsidP="005D649B">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这种分割方法同时使用到了源顶点</w:t>
      </w:r>
      <w:r w:rsidRPr="001921FE">
        <w:rPr>
          <w:spacing w:val="10"/>
          <w:kern w:val="2"/>
        </w:rPr>
        <w:t>id</w:t>
      </w:r>
      <w:r w:rsidRPr="001921FE">
        <w:rPr>
          <w:spacing w:val="10"/>
          <w:kern w:val="2"/>
        </w:rPr>
        <w:t>和目的顶点</w:t>
      </w:r>
      <w:r w:rsidRPr="001921FE">
        <w:rPr>
          <w:spacing w:val="10"/>
          <w:kern w:val="2"/>
        </w:rPr>
        <w:t>id</w:t>
      </w:r>
      <w:r w:rsidRPr="001921FE">
        <w:rPr>
          <w:spacing w:val="10"/>
          <w:kern w:val="2"/>
        </w:rPr>
        <w:t>。它使用稀疏边连接矩阵的</w:t>
      </w:r>
      <w:r w:rsidRPr="001921FE">
        <w:rPr>
          <w:spacing w:val="10"/>
          <w:kern w:val="2"/>
        </w:rPr>
        <w:t>2</w:t>
      </w:r>
      <w:r w:rsidRPr="001921FE">
        <w:rPr>
          <w:spacing w:val="10"/>
          <w:kern w:val="2"/>
        </w:rPr>
        <w:t>维区分来将边分配到不同的分区，从而保证顶点的备份数不大于</w:t>
      </w:r>
      <w:r w:rsidRPr="001921FE">
        <w:rPr>
          <w:spacing w:val="10"/>
          <w:kern w:val="2"/>
        </w:rPr>
        <w:t>2 * sqrt(numParts)</w:t>
      </w:r>
      <w:r w:rsidRPr="001921FE">
        <w:rPr>
          <w:spacing w:val="10"/>
          <w:kern w:val="2"/>
        </w:rPr>
        <w:t>的限制。这里</w:t>
      </w:r>
      <w:r w:rsidRPr="001921FE">
        <w:rPr>
          <w:spacing w:val="10"/>
          <w:kern w:val="2"/>
        </w:rPr>
        <w:t>numParts</w:t>
      </w:r>
      <w:r w:rsidRPr="001921FE">
        <w:rPr>
          <w:spacing w:val="10"/>
          <w:kern w:val="2"/>
        </w:rPr>
        <w:t>表示分区数。</w:t>
      </w:r>
      <w:r w:rsidRPr="001921FE">
        <w:rPr>
          <w:spacing w:val="10"/>
          <w:kern w:val="2"/>
        </w:rPr>
        <w:t xml:space="preserve"> </w:t>
      </w:r>
      <w:r w:rsidRPr="001921FE">
        <w:rPr>
          <w:spacing w:val="10"/>
          <w:kern w:val="2"/>
        </w:rPr>
        <w:t>这个方法的实现分两种情况，即分区数能完全开方和不能完全开方两种情况。当分区数能完全开方时，采用下面的方法：</w:t>
      </w:r>
    </w:p>
    <w:tbl>
      <w:tblPr>
        <w:tblStyle w:val="aff8"/>
        <w:tblW w:w="0" w:type="auto"/>
        <w:tblLook w:val="04A0" w:firstRow="1" w:lastRow="0" w:firstColumn="1" w:lastColumn="0" w:noHBand="0" w:noVBand="1"/>
      </w:tblPr>
      <w:tblGrid>
        <w:gridCol w:w="8777"/>
      </w:tblGrid>
      <w:tr w:rsidR="001921FE" w14:paraId="762CC33F" w14:textId="77777777" w:rsidTr="001921FE">
        <w:tc>
          <w:tcPr>
            <w:tcW w:w="8777" w:type="dxa"/>
          </w:tcPr>
          <w:p w14:paraId="020E35A6" w14:textId="42EA1D81"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PartitionID = (math.abs(src * mixingPrime) % ceilSqrtNumParts).toInt</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PartitionID = (math.abs(dst * mixingPrime) % ceilSqrtNumParts).toInt</w:t>
            </w:r>
            <w:r w:rsidRPr="001921FE">
              <w:rPr>
                <w:rFonts w:ascii="Lucida Console" w:hAnsi="Lucida Console" w:cs="Courier New"/>
                <w:color w:val="000000"/>
                <w:sz w:val="18"/>
                <w:szCs w:val="18"/>
              </w:rPr>
              <w:br/>
              <w:t>(col * ceilSqrtNumParts + row) % numParts</w:t>
            </w:r>
          </w:p>
        </w:tc>
      </w:tr>
    </w:tbl>
    <w:p w14:paraId="28202C5B" w14:textId="4F1FB9A0" w:rsidR="005D649B" w:rsidRDefault="005D649B" w:rsidP="001921FE">
      <w:pPr>
        <w:rPr>
          <w:rStyle w:val="HTML2"/>
          <w:rFonts w:ascii="Consolas" w:hAnsi="Consolas"/>
          <w:color w:val="333333"/>
          <w:spacing w:val="3"/>
          <w:bdr w:val="none" w:sz="0" w:space="0" w:color="auto" w:frame="1"/>
        </w:rPr>
      </w:pPr>
    </w:p>
    <w:p w14:paraId="755255D4" w14:textId="77777777" w:rsidR="005D649B" w:rsidRDefault="005D649B" w:rsidP="005D649B">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当分区数不能完全开方时，采用下面的方法。这个方法的最后一列允许拥有不同的行数。</w:t>
      </w:r>
    </w:p>
    <w:tbl>
      <w:tblPr>
        <w:tblStyle w:val="aff8"/>
        <w:tblW w:w="0" w:type="auto"/>
        <w:tblLook w:val="04A0" w:firstRow="1" w:lastRow="0" w:firstColumn="1" w:lastColumn="0" w:noHBand="0" w:noVBand="1"/>
      </w:tblPr>
      <w:tblGrid>
        <w:gridCol w:w="8777"/>
      </w:tblGrid>
      <w:tr w:rsidR="001921FE" w14:paraId="6FDB7945" w14:textId="77777777" w:rsidTr="001921FE">
        <w:tc>
          <w:tcPr>
            <w:tcW w:w="8777" w:type="dxa"/>
          </w:tcPr>
          <w:p w14:paraId="639896BB" w14:textId="5A37FDE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lastRenderedPageBreak/>
              <w:t xml:space="preserve">val </w:t>
            </w:r>
            <w:r w:rsidRPr="001921FE">
              <w:rPr>
                <w:rFonts w:ascii="Lucida Console" w:hAnsi="Lucida Console" w:cs="Courier New"/>
                <w:color w:val="000000"/>
                <w:sz w:val="18"/>
                <w:szCs w:val="18"/>
              </w:rPr>
              <w:t>cols = ceilSqrtNumParts</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rows = (numParts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 cols</w:t>
            </w:r>
            <w:r w:rsidRPr="001921FE">
              <w:rPr>
                <w:rFonts w:ascii="Lucida Console" w:hAnsi="Lucida Console" w:cs="Courier New"/>
                <w:color w:val="000000"/>
                <w:sz w:val="18"/>
                <w:szCs w:val="18"/>
              </w:rPr>
              <w:br/>
            </w:r>
            <w:r w:rsidRPr="001921FE">
              <w:rPr>
                <w:rFonts w:ascii="Lucida Console" w:hAnsi="Lucida Console" w:cs="Courier New"/>
                <w:i/>
                <w:iCs/>
                <w:color w:val="808080"/>
                <w:sz w:val="18"/>
                <w:szCs w:val="18"/>
              </w:rPr>
              <w:t>//</w:t>
            </w:r>
            <w:r w:rsidRPr="001921FE">
              <w:rPr>
                <w:rFonts w:ascii="Lucida Console" w:hAnsi="Lucida Console" w:cs="Courier New"/>
                <w:i/>
                <w:iCs/>
                <w:color w:val="808080"/>
                <w:sz w:val="18"/>
                <w:szCs w:val="18"/>
              </w:rPr>
              <w:t>最后一列允许不同的行数</w:t>
            </w:r>
            <w:r w:rsidRPr="001921FE">
              <w:rPr>
                <w:rFonts w:ascii="Lucida Console" w:hAnsi="Lucida Console" w:cs="Courier New"/>
                <w:i/>
                <w:iCs/>
                <w:color w:val="80808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 xml:space="preserve">lastColRows = numParts - rows *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col = (math.abs(src * mixingPrime) % numParts / rows).toInt</w:t>
            </w:r>
            <w:r w:rsidRPr="001921FE">
              <w:rPr>
                <w:rFonts w:ascii="Lucida Console" w:hAnsi="Lucida Console" w:cs="Courier New"/>
                <w:color w:val="000000"/>
                <w:sz w:val="18"/>
                <w:szCs w:val="18"/>
              </w:rPr>
              <w:br/>
            </w:r>
            <w:r w:rsidRPr="001921FE">
              <w:rPr>
                <w:rFonts w:ascii="Lucida Console" w:hAnsi="Lucida Console" w:cs="Courier New"/>
                <w:b/>
                <w:bCs/>
                <w:color w:val="000080"/>
                <w:sz w:val="18"/>
                <w:szCs w:val="18"/>
              </w:rPr>
              <w:t xml:space="preserve">val </w:t>
            </w:r>
            <w:r w:rsidRPr="001921FE">
              <w:rPr>
                <w:rFonts w:ascii="Lucida Console" w:hAnsi="Lucida Console" w:cs="Courier New"/>
                <w:color w:val="000000"/>
                <w:sz w:val="18"/>
                <w:szCs w:val="18"/>
              </w:rPr>
              <w:t>row = (math.abs(dst * mixingPrime) % (</w:t>
            </w:r>
            <w:r w:rsidRPr="001921FE">
              <w:rPr>
                <w:rFonts w:ascii="Lucida Console" w:hAnsi="Lucida Console" w:cs="Courier New"/>
                <w:b/>
                <w:bCs/>
                <w:color w:val="000080"/>
                <w:sz w:val="18"/>
                <w:szCs w:val="18"/>
              </w:rPr>
              <w:t xml:space="preserve">if </w:t>
            </w:r>
            <w:r w:rsidRPr="001921FE">
              <w:rPr>
                <w:rFonts w:ascii="Lucida Console" w:hAnsi="Lucida Console" w:cs="Courier New"/>
                <w:color w:val="000000"/>
                <w:sz w:val="18"/>
                <w:szCs w:val="18"/>
              </w:rPr>
              <w:t xml:space="preserve">(col &lt; cols - </w:t>
            </w:r>
            <w:r w:rsidRPr="001921FE">
              <w:rPr>
                <w:rFonts w:ascii="Lucida Console" w:hAnsi="Lucida Console" w:cs="Courier New"/>
                <w:color w:val="0000FF"/>
                <w:sz w:val="18"/>
                <w:szCs w:val="18"/>
              </w:rPr>
              <w:t>1</w:t>
            </w:r>
            <w:r w:rsidRPr="001921FE">
              <w:rPr>
                <w:rFonts w:ascii="Lucida Console" w:hAnsi="Lucida Console" w:cs="Courier New"/>
                <w:color w:val="000000"/>
                <w:sz w:val="18"/>
                <w:szCs w:val="18"/>
              </w:rPr>
              <w:t xml:space="preserve">) rows </w:t>
            </w:r>
            <w:r w:rsidRPr="001921FE">
              <w:rPr>
                <w:rFonts w:ascii="Lucida Console" w:hAnsi="Lucida Console" w:cs="Courier New"/>
                <w:b/>
                <w:bCs/>
                <w:color w:val="000080"/>
                <w:sz w:val="18"/>
                <w:szCs w:val="18"/>
              </w:rPr>
              <w:t xml:space="preserve">else </w:t>
            </w:r>
            <w:r w:rsidRPr="001921FE">
              <w:rPr>
                <w:rFonts w:ascii="Lucida Console" w:hAnsi="Lucida Console" w:cs="Courier New"/>
                <w:color w:val="000000"/>
                <w:sz w:val="18"/>
                <w:szCs w:val="18"/>
              </w:rPr>
              <w:t>lastColRows)).toInt</w:t>
            </w:r>
            <w:r w:rsidRPr="001921FE">
              <w:rPr>
                <w:rFonts w:ascii="Lucida Console" w:hAnsi="Lucida Console" w:cs="Courier New"/>
                <w:color w:val="000000"/>
                <w:sz w:val="18"/>
                <w:szCs w:val="18"/>
              </w:rPr>
              <w:br/>
              <w:t>col * rows + row</w:t>
            </w:r>
          </w:p>
        </w:tc>
      </w:tr>
    </w:tbl>
    <w:p w14:paraId="065DE969" w14:textId="4B0543C9" w:rsidR="005D649B" w:rsidRDefault="005D649B" w:rsidP="001921FE">
      <w:pPr>
        <w:rPr>
          <w:rStyle w:val="HTML2"/>
          <w:rFonts w:ascii="Consolas" w:hAnsi="Consolas"/>
          <w:color w:val="333333"/>
          <w:spacing w:val="3"/>
          <w:bdr w:val="none" w:sz="0" w:space="0" w:color="auto" w:frame="1"/>
        </w:rPr>
      </w:pPr>
    </w:p>
    <w:p w14:paraId="5BD0185E" w14:textId="77777777" w:rsidR="005D649B" w:rsidRPr="001921FE" w:rsidRDefault="005D649B" w:rsidP="005D649B">
      <w:pPr>
        <w:pStyle w:val="comments-section"/>
        <w:shd w:val="clear" w:color="auto" w:fill="FFFFFF"/>
        <w:spacing w:before="0" w:beforeAutospacing="0" w:after="204"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下面举个例子来说明该方法。假设我们有一个拥有</w:t>
      </w:r>
      <w:r w:rsidRPr="001921FE">
        <w:rPr>
          <w:spacing w:val="10"/>
          <w:kern w:val="2"/>
        </w:rPr>
        <w:t>12</w:t>
      </w:r>
      <w:r w:rsidRPr="001921FE">
        <w:rPr>
          <w:spacing w:val="10"/>
          <w:kern w:val="2"/>
        </w:rPr>
        <w:t>个顶点的图，要把它切分到</w:t>
      </w:r>
      <w:r w:rsidRPr="001921FE">
        <w:rPr>
          <w:spacing w:val="10"/>
          <w:kern w:val="2"/>
        </w:rPr>
        <w:t>9</w:t>
      </w:r>
      <w:r w:rsidRPr="001921FE">
        <w:rPr>
          <w:spacing w:val="10"/>
          <w:kern w:val="2"/>
        </w:rPr>
        <w:t>台机器。我们可以用下面的稀疏矩阵来表示</w:t>
      </w:r>
      <w:r w:rsidRPr="001921FE">
        <w:rPr>
          <w:spacing w:val="10"/>
          <w:kern w:val="2"/>
        </w:rPr>
        <w:t>:</w:t>
      </w:r>
    </w:p>
    <w:p w14:paraId="5943A2F7"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__________________________________</w:t>
      </w:r>
    </w:p>
    <w:p w14:paraId="12CFCF40"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v0   | P0 *     | P1       | P2    *  |</w:t>
      </w:r>
    </w:p>
    <w:p w14:paraId="494E84D8"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v1   |  ****    |  *       |          |</w:t>
      </w:r>
    </w:p>
    <w:p w14:paraId="644B2DF4"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v2   |  ******* |      **  |  ****    |</w:t>
      </w:r>
    </w:p>
    <w:p w14:paraId="332EE187"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v3   |  *****   |  *  *    |       *  |</w:t>
      </w:r>
    </w:p>
    <w:p w14:paraId="288EC37F"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w:t>
      </w:r>
    </w:p>
    <w:p w14:paraId="07EEB59C"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v4   | P3 *     | P4 ***   | P5 **  * |</w:t>
      </w:r>
    </w:p>
    <w:p w14:paraId="6BB9C64F"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v5   |  *  *    |  *       |          |</w:t>
      </w:r>
    </w:p>
    <w:p w14:paraId="50F9BE15"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v6   |       *  |      **  |  ****    |</w:t>
      </w:r>
    </w:p>
    <w:p w14:paraId="17FE0F5C"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v7   |  * * *   |  *  *    |       *  |</w:t>
      </w:r>
    </w:p>
    <w:p w14:paraId="08A00D33"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w:t>
      </w:r>
    </w:p>
    <w:p w14:paraId="7F2709A8"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v8   | P6   *   | P7    *  | P8  *   *|</w:t>
      </w:r>
    </w:p>
    <w:p w14:paraId="17AA71B6"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v9   |     *    |  *    *  |          |</w:t>
      </w:r>
    </w:p>
    <w:p w14:paraId="00D91A61"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v10  |       *  |      **  |  *  *    |</w:t>
      </w:r>
    </w:p>
    <w:p w14:paraId="23D5A4C0"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v11  | * &lt;-E    |  ***     |       ** |</w:t>
      </w:r>
    </w:p>
    <w:p w14:paraId="561E255A" w14:textId="77777777" w:rsidR="005D649B" w:rsidRDefault="005D649B" w:rsidP="005D649B">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w:t>
      </w:r>
    </w:p>
    <w:p w14:paraId="5D8BDD99" w14:textId="77777777" w:rsidR="005D649B" w:rsidRPr="001921FE" w:rsidRDefault="005D649B" w:rsidP="005D649B">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上面的例子中</w:t>
      </w:r>
      <w:r w:rsidRPr="001921FE">
        <w:rPr>
          <w:spacing w:val="10"/>
          <w:kern w:val="2"/>
        </w:rPr>
        <w:t>*</w:t>
      </w:r>
      <w:r w:rsidRPr="001921FE">
        <w:rPr>
          <w:spacing w:val="10"/>
          <w:kern w:val="2"/>
        </w:rPr>
        <w:t>表示分配到处理器上的边。</w:t>
      </w:r>
      <w:r w:rsidRPr="001921FE">
        <w:rPr>
          <w:spacing w:val="10"/>
          <w:kern w:val="2"/>
        </w:rPr>
        <w:t>E</w:t>
      </w:r>
      <w:r w:rsidRPr="001921FE">
        <w:rPr>
          <w:spacing w:val="10"/>
          <w:kern w:val="2"/>
        </w:rPr>
        <w:t>表示连接顶点</w:t>
      </w:r>
      <w:r w:rsidRPr="001921FE">
        <w:rPr>
          <w:spacing w:val="10"/>
          <w:kern w:val="2"/>
        </w:rPr>
        <w:t>v11</w:t>
      </w:r>
      <w:r w:rsidRPr="001921FE">
        <w:rPr>
          <w:spacing w:val="10"/>
          <w:kern w:val="2"/>
        </w:rPr>
        <w:t>和</w:t>
      </w:r>
      <w:r w:rsidRPr="001921FE">
        <w:rPr>
          <w:spacing w:val="10"/>
          <w:kern w:val="2"/>
        </w:rPr>
        <w:t>v1</w:t>
      </w:r>
      <w:r w:rsidRPr="001921FE">
        <w:rPr>
          <w:spacing w:val="10"/>
          <w:kern w:val="2"/>
        </w:rPr>
        <w:t>的边，它被分配到了处理器</w:t>
      </w:r>
      <w:r w:rsidRPr="001921FE">
        <w:rPr>
          <w:spacing w:val="10"/>
          <w:kern w:val="2"/>
        </w:rPr>
        <w:t>P6</w:t>
      </w:r>
      <w:r w:rsidRPr="001921FE">
        <w:rPr>
          <w:spacing w:val="10"/>
          <w:kern w:val="2"/>
        </w:rPr>
        <w:t>上。为了获得边所在的处理器，我们将矩阵切分为</w:t>
      </w:r>
      <w:r w:rsidRPr="001921FE">
        <w:rPr>
          <w:spacing w:val="10"/>
          <w:kern w:val="2"/>
        </w:rPr>
        <w:t>sqrt(numParts) * sqrt(numParts)</w:t>
      </w:r>
      <w:r w:rsidRPr="001921FE">
        <w:rPr>
          <w:spacing w:val="10"/>
          <w:kern w:val="2"/>
        </w:rPr>
        <w:t>块。</w:t>
      </w:r>
      <w:r w:rsidRPr="001921FE">
        <w:rPr>
          <w:spacing w:val="10"/>
          <w:kern w:val="2"/>
        </w:rPr>
        <w:t xml:space="preserve"> </w:t>
      </w:r>
      <w:r w:rsidRPr="001921FE">
        <w:rPr>
          <w:spacing w:val="10"/>
          <w:kern w:val="2"/>
        </w:rPr>
        <w:t>注意，上图中与顶点</w:t>
      </w:r>
      <w:r w:rsidRPr="001921FE">
        <w:rPr>
          <w:spacing w:val="10"/>
          <w:kern w:val="2"/>
        </w:rPr>
        <w:t>v11</w:t>
      </w:r>
      <w:r w:rsidRPr="001921FE">
        <w:rPr>
          <w:spacing w:val="10"/>
          <w:kern w:val="2"/>
        </w:rPr>
        <w:t>相连接的边只出现在第一列的块</w:t>
      </w:r>
      <w:r w:rsidRPr="001921FE">
        <w:rPr>
          <w:spacing w:val="10"/>
          <w:kern w:val="2"/>
        </w:rPr>
        <w:t>(P0,P3,P6)</w:t>
      </w:r>
      <w:r w:rsidRPr="001921FE">
        <w:rPr>
          <w:spacing w:val="10"/>
          <w:kern w:val="2"/>
        </w:rPr>
        <w:t>或者最后一行的块</w:t>
      </w:r>
      <w:r w:rsidRPr="001921FE">
        <w:rPr>
          <w:spacing w:val="10"/>
          <w:kern w:val="2"/>
        </w:rPr>
        <w:t>(P6,P7,P8)</w:t>
      </w:r>
      <w:r w:rsidRPr="001921FE">
        <w:rPr>
          <w:spacing w:val="10"/>
          <w:kern w:val="2"/>
        </w:rPr>
        <w:t>中，这保证了</w:t>
      </w:r>
      <w:r w:rsidRPr="001921FE">
        <w:rPr>
          <w:spacing w:val="10"/>
          <w:kern w:val="2"/>
        </w:rPr>
        <w:t>V11</w:t>
      </w:r>
      <w:r w:rsidRPr="001921FE">
        <w:rPr>
          <w:spacing w:val="10"/>
          <w:kern w:val="2"/>
        </w:rPr>
        <w:t>的副本数不会超过</w:t>
      </w:r>
      <w:r w:rsidRPr="001921FE">
        <w:rPr>
          <w:spacing w:val="10"/>
          <w:kern w:val="2"/>
        </w:rPr>
        <w:t>2 * sqrt(numParts)</w:t>
      </w:r>
      <w:r w:rsidRPr="001921FE">
        <w:rPr>
          <w:spacing w:val="10"/>
          <w:kern w:val="2"/>
        </w:rPr>
        <w:t>份，在上例中即副本不能超过</w:t>
      </w:r>
      <w:r w:rsidRPr="001921FE">
        <w:rPr>
          <w:spacing w:val="10"/>
          <w:kern w:val="2"/>
        </w:rPr>
        <w:t>6</w:t>
      </w:r>
      <w:r w:rsidRPr="001921FE">
        <w:rPr>
          <w:spacing w:val="10"/>
          <w:kern w:val="2"/>
        </w:rPr>
        <w:t>份。</w:t>
      </w:r>
    </w:p>
    <w:p w14:paraId="59C12E51" w14:textId="77777777" w:rsidR="005D649B" w:rsidRPr="001921FE" w:rsidRDefault="005D649B" w:rsidP="005D649B">
      <w:pPr>
        <w:pStyle w:val="comments-section"/>
        <w:shd w:val="clear" w:color="auto" w:fill="FFFFFF"/>
        <w:spacing w:before="0" w:beforeAutospacing="0" w:after="0" w:afterAutospacing="0"/>
        <w:rPr>
          <w:spacing w:val="10"/>
          <w:kern w:val="2"/>
        </w:rPr>
      </w:pPr>
      <w:r w:rsidRPr="001921FE">
        <w:rPr>
          <w:spacing w:val="10"/>
          <w:kern w:val="2"/>
        </w:rPr>
        <w:t> </w:t>
      </w:r>
      <w:r w:rsidRPr="001921FE">
        <w:rPr>
          <w:spacing w:val="10"/>
          <w:kern w:val="2"/>
        </w:rPr>
        <w:t> </w:t>
      </w:r>
      <w:r w:rsidRPr="001921FE">
        <w:rPr>
          <w:spacing w:val="10"/>
          <w:kern w:val="2"/>
        </w:rPr>
        <w:t>在上面的例子中，</w:t>
      </w:r>
      <w:r w:rsidRPr="001921FE">
        <w:rPr>
          <w:spacing w:val="10"/>
          <w:kern w:val="2"/>
        </w:rPr>
        <w:t>P0</w:t>
      </w:r>
      <w:r w:rsidRPr="001921FE">
        <w:rPr>
          <w:spacing w:val="10"/>
          <w:kern w:val="2"/>
        </w:rPr>
        <w:t>里面存在很多边，这会造成工作的不均衡。为了提高均衡，我们首先用顶点</w:t>
      </w:r>
      <w:r w:rsidRPr="001921FE">
        <w:rPr>
          <w:spacing w:val="10"/>
          <w:kern w:val="2"/>
        </w:rPr>
        <w:t>id</w:t>
      </w:r>
      <w:r w:rsidRPr="001921FE">
        <w:rPr>
          <w:spacing w:val="10"/>
          <w:kern w:val="2"/>
        </w:rPr>
        <w:t>乘以一个大的素数，然后再</w:t>
      </w:r>
      <w:r w:rsidRPr="001921FE">
        <w:rPr>
          <w:spacing w:val="10"/>
          <w:kern w:val="2"/>
        </w:rPr>
        <w:t>shuffle</w:t>
      </w:r>
      <w:r w:rsidRPr="001921FE">
        <w:rPr>
          <w:spacing w:val="10"/>
          <w:kern w:val="2"/>
        </w:rPr>
        <w:t>顶点的位置。乘以一个大的素数本质上不能解决不平衡的问题，只是减少了不平衡的情况发生。</w:t>
      </w:r>
    </w:p>
    <w:p w14:paraId="377FFC71" w14:textId="77777777" w:rsidR="005D29F3" w:rsidRDefault="005D29F3" w:rsidP="005D649B">
      <w:pPr>
        <w:pStyle w:val="comments-section"/>
        <w:shd w:val="clear" w:color="auto" w:fill="FFFFFF"/>
        <w:spacing w:before="0" w:beforeAutospacing="0" w:after="0" w:afterAutospacing="0"/>
        <w:rPr>
          <w:rFonts w:ascii="Helvetica Neue" w:hAnsi="Helvetica Neue"/>
          <w:color w:val="333333"/>
          <w:spacing w:val="3"/>
        </w:rPr>
      </w:pPr>
    </w:p>
    <w:p w14:paraId="5499A4A3" w14:textId="77777777" w:rsidR="005D29F3" w:rsidRPr="001921FE" w:rsidRDefault="005D29F3" w:rsidP="001921FE">
      <w:pPr>
        <w:pStyle w:val="2"/>
      </w:pPr>
      <w:bookmarkStart w:id="12" w:name="_Toc493795797"/>
      <w:r w:rsidRPr="001921FE">
        <w:rPr>
          <w:rStyle w:val="HTML2"/>
          <w:rFonts w:ascii="Arial" w:eastAsia="黑体" w:hAnsi="Arial" w:cs="Times New Roman"/>
          <w:sz w:val="32"/>
          <w:szCs w:val="24"/>
        </w:rPr>
        <w:lastRenderedPageBreak/>
        <w:t>vertices</w:t>
      </w:r>
      <w:r w:rsidRPr="001921FE">
        <w:t>、</w:t>
      </w:r>
      <w:r w:rsidRPr="001921FE">
        <w:rPr>
          <w:rStyle w:val="HTML2"/>
          <w:rFonts w:ascii="Arial" w:eastAsia="黑体" w:hAnsi="Arial" w:cs="Times New Roman"/>
          <w:sz w:val="32"/>
          <w:szCs w:val="24"/>
        </w:rPr>
        <w:t>edges</w:t>
      </w:r>
      <w:r w:rsidRPr="001921FE">
        <w:t>以及</w:t>
      </w:r>
      <w:r w:rsidRPr="001921FE">
        <w:rPr>
          <w:rStyle w:val="HTML2"/>
          <w:rFonts w:ascii="Arial" w:eastAsia="黑体" w:hAnsi="Arial" w:cs="Times New Roman"/>
          <w:sz w:val="32"/>
          <w:szCs w:val="24"/>
        </w:rPr>
        <w:t>triplets</w:t>
      </w:r>
      <w:bookmarkEnd w:id="12"/>
    </w:p>
    <w:p w14:paraId="0724028B" w14:textId="27ED17D3" w:rsidR="005D29F3" w:rsidRP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hint="eastAsia"/>
          <w:color w:val="333333"/>
          <w:spacing w:val="3"/>
        </w:rPr>
        <w:t xml:space="preserve">    </w:t>
      </w:r>
      <w:r w:rsidR="005D29F3" w:rsidRPr="001921FE">
        <w:rPr>
          <w:rFonts w:ascii="Helvetica Neue" w:hAnsi="Helvetica Neue"/>
          <w:color w:val="333333"/>
          <w:spacing w:val="3"/>
        </w:rPr>
        <w:t>vertices</w:t>
      </w:r>
      <w:r w:rsidR="005D29F3" w:rsidRPr="001921FE">
        <w:rPr>
          <w:rFonts w:ascii="Helvetica Neue" w:hAnsi="Helvetica Neue"/>
          <w:color w:val="333333"/>
          <w:spacing w:val="3"/>
        </w:rPr>
        <w:t>、</w:t>
      </w:r>
      <w:r w:rsidR="005D29F3" w:rsidRPr="001921FE">
        <w:rPr>
          <w:rFonts w:ascii="Helvetica Neue" w:hAnsi="Helvetica Neue"/>
          <w:color w:val="333333"/>
          <w:spacing w:val="3"/>
        </w:rPr>
        <w:t>edges</w:t>
      </w:r>
      <w:r w:rsidR="005D29F3" w:rsidRPr="001921FE">
        <w:rPr>
          <w:rFonts w:ascii="Helvetica Neue" w:hAnsi="Helvetica Neue"/>
          <w:color w:val="333333"/>
          <w:spacing w:val="3"/>
        </w:rPr>
        <w:t>以及</w:t>
      </w:r>
      <w:r w:rsidR="005D29F3" w:rsidRPr="001921FE">
        <w:rPr>
          <w:rFonts w:ascii="Helvetica Neue" w:hAnsi="Helvetica Neue"/>
          <w:color w:val="333333"/>
          <w:spacing w:val="3"/>
        </w:rPr>
        <w:t>triplets</w:t>
      </w:r>
      <w:r w:rsidR="005D29F3" w:rsidRPr="001921FE">
        <w:rPr>
          <w:rFonts w:ascii="Helvetica Neue" w:hAnsi="Helvetica Neue"/>
          <w:color w:val="333333"/>
          <w:spacing w:val="3"/>
        </w:rPr>
        <w:t>是</w:t>
      </w:r>
      <w:r w:rsidR="005D29F3" w:rsidRPr="001921FE">
        <w:rPr>
          <w:rFonts w:ascii="Helvetica Neue" w:hAnsi="Helvetica Neue"/>
          <w:color w:val="333333"/>
          <w:spacing w:val="3"/>
        </w:rPr>
        <w:t>GraphX</w:t>
      </w:r>
      <w:r w:rsidR="005D29F3" w:rsidRPr="001921FE">
        <w:rPr>
          <w:rFonts w:ascii="Helvetica Neue" w:hAnsi="Helvetica Neue"/>
          <w:color w:val="333333"/>
          <w:spacing w:val="3"/>
        </w:rPr>
        <w:t>中三个非常重要的概念。我们在前文</w:t>
      </w:r>
      <w:r w:rsidR="005D29F3" w:rsidRPr="001921FE">
        <w:rPr>
          <w:rFonts w:ascii="Helvetica Neue" w:hAnsi="Helvetica Neue"/>
          <w:color w:val="333333"/>
          <w:spacing w:val="3"/>
        </w:rPr>
        <w:t>GraphX</w:t>
      </w:r>
      <w:r w:rsidR="005D29F3" w:rsidRPr="001921FE">
        <w:rPr>
          <w:rFonts w:ascii="Helvetica Neue" w:hAnsi="Helvetica Neue"/>
          <w:color w:val="333333"/>
          <w:spacing w:val="3"/>
        </w:rPr>
        <w:t>介绍中对这三个概念有初步的了解。</w:t>
      </w:r>
    </w:p>
    <w:p w14:paraId="0B82390F" w14:textId="4DB7D31E" w:rsidR="005D29F3" w:rsidRDefault="005D29F3" w:rsidP="001921FE">
      <w:pPr>
        <w:pStyle w:val="3"/>
      </w:pPr>
      <w:bookmarkStart w:id="13" w:name="_Toc493795798"/>
      <w:r>
        <w:t>vertices</w:t>
      </w:r>
      <w:bookmarkEnd w:id="13"/>
    </w:p>
    <w:p w14:paraId="1DD3AE85"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bookmarkStart w:id="14" w:name="OLE_LINK7"/>
      <w:bookmarkStart w:id="15" w:name="OLE_LINK8"/>
      <w:r w:rsidRPr="001921FE">
        <w:rPr>
          <w:spacing w:val="10"/>
          <w:kern w:val="2"/>
        </w:rPr>
        <w:t>在</w:t>
      </w:r>
      <w:r w:rsidRPr="001921FE">
        <w:rPr>
          <w:spacing w:val="10"/>
          <w:kern w:val="2"/>
        </w:rPr>
        <w:t>GraphX</w:t>
      </w:r>
      <w:r w:rsidRPr="001921FE">
        <w:rPr>
          <w:spacing w:val="10"/>
          <w:kern w:val="2"/>
        </w:rPr>
        <w:t>中，</w:t>
      </w:r>
      <w:r w:rsidRPr="001921FE">
        <w:rPr>
          <w:spacing w:val="10"/>
          <w:kern w:val="2"/>
        </w:rPr>
        <w:t>vertices</w:t>
      </w:r>
      <w:r w:rsidRPr="001921FE">
        <w:rPr>
          <w:spacing w:val="10"/>
          <w:kern w:val="2"/>
        </w:rPr>
        <w:t>对应着名称为</w:t>
      </w:r>
      <w:r w:rsidRPr="001921FE">
        <w:rPr>
          <w:spacing w:val="10"/>
          <w:kern w:val="2"/>
        </w:rPr>
        <w:t>VertexRDD</w:t>
      </w:r>
      <w:r w:rsidRPr="001921FE">
        <w:rPr>
          <w:spacing w:val="10"/>
          <w:kern w:val="2"/>
        </w:rPr>
        <w:t>的</w:t>
      </w:r>
      <w:r w:rsidRPr="001921FE">
        <w:rPr>
          <w:spacing w:val="10"/>
          <w:kern w:val="2"/>
        </w:rPr>
        <w:t>RDD</w:t>
      </w:r>
      <w:r w:rsidRPr="001921FE">
        <w:rPr>
          <w:spacing w:val="10"/>
          <w:kern w:val="2"/>
        </w:rPr>
        <w:t>。这个</w:t>
      </w:r>
      <w:r w:rsidRPr="001921FE">
        <w:rPr>
          <w:spacing w:val="10"/>
          <w:kern w:val="2"/>
        </w:rPr>
        <w:t>RDD</w:t>
      </w:r>
      <w:r w:rsidRPr="001921FE">
        <w:rPr>
          <w:spacing w:val="10"/>
          <w:kern w:val="2"/>
        </w:rPr>
        <w:t>有顶点</w:t>
      </w:r>
      <w:r w:rsidRPr="001921FE">
        <w:rPr>
          <w:spacing w:val="10"/>
          <w:kern w:val="2"/>
        </w:rPr>
        <w:t>id</w:t>
      </w:r>
      <w:r w:rsidRPr="001921FE">
        <w:rPr>
          <w:spacing w:val="10"/>
          <w:kern w:val="2"/>
        </w:rPr>
        <w:t>和顶点属性两个成员变量。</w:t>
      </w:r>
      <w:bookmarkEnd w:id="14"/>
      <w:bookmarkEnd w:id="15"/>
      <w:r w:rsidRPr="001921FE">
        <w:rPr>
          <w:spacing w:val="10"/>
          <w:kern w:val="2"/>
        </w:rPr>
        <w:t>它的源码如下所示：</w:t>
      </w:r>
    </w:p>
    <w:tbl>
      <w:tblPr>
        <w:tblStyle w:val="aff8"/>
        <w:tblW w:w="0" w:type="auto"/>
        <w:tblLook w:val="04A0" w:firstRow="1" w:lastRow="0" w:firstColumn="1" w:lastColumn="0" w:noHBand="0" w:noVBand="1"/>
      </w:tblPr>
      <w:tblGrid>
        <w:gridCol w:w="8777"/>
      </w:tblGrid>
      <w:tr w:rsidR="001921FE" w14:paraId="49FC488E" w14:textId="77777777" w:rsidTr="001921FE">
        <w:tc>
          <w:tcPr>
            <w:tcW w:w="8777" w:type="dxa"/>
          </w:tcPr>
          <w:p w14:paraId="2515A233" w14:textId="13CB6ADD"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abstract class </w:t>
            </w:r>
            <w:r w:rsidRPr="001921FE">
              <w:rPr>
                <w:rFonts w:ascii="Lucida Console" w:hAnsi="Lucida Console" w:cs="Courier New"/>
                <w:color w:val="000000"/>
                <w:sz w:val="18"/>
                <w:szCs w:val="18"/>
              </w:rPr>
              <w:t>VertexRDD[</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 xml:space="preserve">](sc: SparkContext, deps: </w:t>
            </w:r>
            <w:r w:rsidRPr="001921FE">
              <w:rPr>
                <w:rFonts w:ascii="Lucida Console" w:hAnsi="Lucida Console" w:cs="Courier New"/>
                <w:color w:val="20999D"/>
                <w:sz w:val="18"/>
                <w:szCs w:val="18"/>
              </w:rPr>
              <w:t>Seq</w:t>
            </w:r>
            <w:r w:rsidRPr="001921FE">
              <w:rPr>
                <w:rFonts w:ascii="Lucida Console" w:hAnsi="Lucida Console" w:cs="Courier New"/>
                <w:color w:val="000000"/>
                <w:sz w:val="18"/>
                <w:szCs w:val="18"/>
              </w:rPr>
              <w:t xml:space="preserve">[Dependency[_]]) </w:t>
            </w:r>
            <w:r w:rsidRPr="001921FE">
              <w:rPr>
                <w:rFonts w:ascii="Lucida Console" w:hAnsi="Lucida Console" w:cs="Courier New"/>
                <w:b/>
                <w:bCs/>
                <w:color w:val="000080"/>
                <w:sz w:val="18"/>
                <w:szCs w:val="18"/>
              </w:rPr>
              <w:t xml:space="preserve">extends </w:t>
            </w:r>
            <w:bookmarkStart w:id="16" w:name="OLE_LINK9"/>
            <w:bookmarkStart w:id="17" w:name="OLE_LINK10"/>
            <w:r w:rsidRPr="001921FE">
              <w:rPr>
                <w:rFonts w:ascii="Lucida Console" w:hAnsi="Lucida Console" w:cs="Courier New"/>
                <w:color w:val="000000"/>
                <w:sz w:val="18"/>
                <w:szCs w:val="18"/>
              </w:rPr>
              <w:t xml:space="preserve">RDD[(VertexId, </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w:t>
            </w:r>
            <w:bookmarkEnd w:id="16"/>
            <w:bookmarkEnd w:id="17"/>
            <w:r w:rsidRPr="001921FE">
              <w:rPr>
                <w:rFonts w:ascii="Lucida Console" w:hAnsi="Lucida Console" w:cs="Courier New"/>
                <w:color w:val="000000"/>
                <w:sz w:val="18"/>
                <w:szCs w:val="18"/>
              </w:rPr>
              <w:t>(sc, deps)</w:t>
            </w:r>
          </w:p>
        </w:tc>
      </w:tr>
    </w:tbl>
    <w:p w14:paraId="4F12A65D" w14:textId="77777777" w:rsidR="001921FE" w:rsidRPr="001921FE" w:rsidRDefault="001921FE" w:rsidP="005D29F3">
      <w:pPr>
        <w:pStyle w:val="comments-section"/>
        <w:shd w:val="clear" w:color="auto" w:fill="FFFFFF"/>
        <w:spacing w:before="0" w:beforeAutospacing="0" w:after="0" w:afterAutospacing="0"/>
        <w:rPr>
          <w:spacing w:val="10"/>
          <w:kern w:val="2"/>
        </w:rPr>
      </w:pPr>
    </w:p>
    <w:p w14:paraId="161ACAA9" w14:textId="77777777" w:rsidR="005D29F3" w:rsidRPr="001921FE" w:rsidRDefault="005D29F3" w:rsidP="005D29F3">
      <w:pPr>
        <w:pStyle w:val="comments-section"/>
        <w:shd w:val="clear" w:color="auto" w:fill="FFFFFF"/>
        <w:spacing w:before="0" w:beforeAutospacing="0" w:after="0" w:afterAutospacing="0"/>
        <w:rPr>
          <w:spacing w:val="10"/>
          <w:kern w:val="2"/>
        </w:rPr>
      </w:pPr>
      <w:r w:rsidRPr="001921FE">
        <w:rPr>
          <w:spacing w:val="10"/>
          <w:kern w:val="2"/>
        </w:rPr>
        <w:t> </w:t>
      </w:r>
      <w:r w:rsidRPr="001921FE">
        <w:rPr>
          <w:spacing w:val="10"/>
          <w:kern w:val="2"/>
        </w:rPr>
        <w:t> </w:t>
      </w:r>
      <w:r w:rsidRPr="001921FE">
        <w:rPr>
          <w:spacing w:val="10"/>
          <w:kern w:val="2"/>
        </w:rPr>
        <w:t>从源码中我们可以看到，</w:t>
      </w:r>
      <w:r w:rsidRPr="001921FE">
        <w:rPr>
          <w:spacing w:val="10"/>
          <w:kern w:val="2"/>
        </w:rPr>
        <w:t>VertexRDD</w:t>
      </w:r>
      <w:r w:rsidRPr="001921FE">
        <w:rPr>
          <w:spacing w:val="10"/>
          <w:kern w:val="2"/>
        </w:rPr>
        <w:t>继承自</w:t>
      </w:r>
      <w:r w:rsidRPr="001921FE">
        <w:rPr>
          <w:spacing w:val="10"/>
          <w:kern w:val="2"/>
        </w:rPr>
        <w:t>RDD[(VertexId, VD)]</w:t>
      </w:r>
      <w:r w:rsidRPr="001921FE">
        <w:rPr>
          <w:spacing w:val="10"/>
          <w:kern w:val="2"/>
        </w:rPr>
        <w:t>，这里</w:t>
      </w:r>
      <w:r w:rsidRPr="001921FE">
        <w:rPr>
          <w:spacing w:val="10"/>
          <w:kern w:val="2"/>
        </w:rPr>
        <w:t>VertexId</w:t>
      </w:r>
      <w:r w:rsidRPr="001921FE">
        <w:rPr>
          <w:spacing w:val="10"/>
          <w:kern w:val="2"/>
        </w:rPr>
        <w:t>表示顶点</w:t>
      </w:r>
      <w:r w:rsidRPr="001921FE">
        <w:rPr>
          <w:spacing w:val="10"/>
          <w:kern w:val="2"/>
        </w:rPr>
        <w:t>id</w:t>
      </w:r>
      <w:r w:rsidRPr="001921FE">
        <w:rPr>
          <w:spacing w:val="10"/>
          <w:kern w:val="2"/>
        </w:rPr>
        <w:t>，</w:t>
      </w:r>
      <w:r w:rsidRPr="001921FE">
        <w:rPr>
          <w:spacing w:val="10"/>
          <w:kern w:val="2"/>
        </w:rPr>
        <w:t>VD</w:t>
      </w:r>
      <w:r w:rsidRPr="001921FE">
        <w:rPr>
          <w:spacing w:val="10"/>
          <w:kern w:val="2"/>
        </w:rPr>
        <w:t>表示顶点所带的属性的类别。这从另一个角度也说明</w:t>
      </w:r>
      <w:r w:rsidRPr="001921FE">
        <w:rPr>
          <w:spacing w:val="10"/>
          <w:kern w:val="2"/>
        </w:rPr>
        <w:t>VertexRDD</w:t>
      </w:r>
      <w:r w:rsidRPr="001921FE">
        <w:rPr>
          <w:spacing w:val="10"/>
          <w:kern w:val="2"/>
        </w:rPr>
        <w:t>拥有顶点</w:t>
      </w:r>
      <w:r w:rsidRPr="001921FE">
        <w:rPr>
          <w:spacing w:val="10"/>
          <w:kern w:val="2"/>
        </w:rPr>
        <w:t>id</w:t>
      </w:r>
      <w:r w:rsidRPr="001921FE">
        <w:rPr>
          <w:spacing w:val="10"/>
          <w:kern w:val="2"/>
        </w:rPr>
        <w:t>和顶点属性。</w:t>
      </w:r>
    </w:p>
    <w:p w14:paraId="1CDD7742" w14:textId="202AFB18" w:rsidR="005D29F3" w:rsidRDefault="005D29F3" w:rsidP="001921FE">
      <w:pPr>
        <w:pStyle w:val="3"/>
      </w:pPr>
      <w:bookmarkStart w:id="18" w:name="_Toc493795799"/>
      <w:r>
        <w:t>edges</w:t>
      </w:r>
      <w:bookmarkEnd w:id="18"/>
    </w:p>
    <w:p w14:paraId="7734EBDA"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在</w:t>
      </w:r>
      <w:r w:rsidRPr="001921FE">
        <w:rPr>
          <w:spacing w:val="10"/>
          <w:kern w:val="2"/>
        </w:rPr>
        <w:t>GraphX</w:t>
      </w:r>
      <w:r w:rsidRPr="001921FE">
        <w:rPr>
          <w:spacing w:val="10"/>
          <w:kern w:val="2"/>
        </w:rPr>
        <w:t>中，</w:t>
      </w:r>
      <w:r w:rsidRPr="001921FE">
        <w:rPr>
          <w:spacing w:val="10"/>
          <w:kern w:val="2"/>
        </w:rPr>
        <w:t>edges</w:t>
      </w:r>
      <w:r w:rsidRPr="001921FE">
        <w:rPr>
          <w:spacing w:val="10"/>
          <w:kern w:val="2"/>
        </w:rPr>
        <w:t>对应着</w:t>
      </w:r>
      <w:r w:rsidRPr="001921FE">
        <w:rPr>
          <w:spacing w:val="10"/>
          <w:kern w:val="2"/>
        </w:rPr>
        <w:t>EdgeRDD</w:t>
      </w:r>
      <w:r w:rsidRPr="001921FE">
        <w:rPr>
          <w:spacing w:val="10"/>
          <w:kern w:val="2"/>
        </w:rPr>
        <w:t>。这个</w:t>
      </w:r>
      <w:r w:rsidRPr="001921FE">
        <w:rPr>
          <w:spacing w:val="10"/>
          <w:kern w:val="2"/>
        </w:rPr>
        <w:t>RDD</w:t>
      </w:r>
      <w:r w:rsidRPr="001921FE">
        <w:rPr>
          <w:spacing w:val="10"/>
          <w:kern w:val="2"/>
        </w:rPr>
        <w:t>拥有三个成员变量，分别是</w:t>
      </w:r>
      <w:bookmarkStart w:id="19" w:name="OLE_LINK13"/>
      <w:r w:rsidRPr="001921FE">
        <w:rPr>
          <w:spacing w:val="10"/>
          <w:kern w:val="2"/>
        </w:rPr>
        <w:t>源顶点</w:t>
      </w:r>
      <w:r w:rsidRPr="001921FE">
        <w:rPr>
          <w:spacing w:val="10"/>
          <w:kern w:val="2"/>
        </w:rPr>
        <w:t>id</w:t>
      </w:r>
      <w:r w:rsidRPr="001921FE">
        <w:rPr>
          <w:spacing w:val="10"/>
          <w:kern w:val="2"/>
        </w:rPr>
        <w:t>、目标顶点</w:t>
      </w:r>
      <w:r w:rsidRPr="001921FE">
        <w:rPr>
          <w:spacing w:val="10"/>
          <w:kern w:val="2"/>
        </w:rPr>
        <w:t>id</w:t>
      </w:r>
      <w:r w:rsidRPr="001921FE">
        <w:rPr>
          <w:spacing w:val="10"/>
          <w:kern w:val="2"/>
        </w:rPr>
        <w:t>以及边属性</w:t>
      </w:r>
      <w:bookmarkEnd w:id="19"/>
      <w:r w:rsidRPr="001921FE">
        <w:rPr>
          <w:spacing w:val="10"/>
          <w:kern w:val="2"/>
        </w:rPr>
        <w:t>。它的源码如下所示：</w:t>
      </w:r>
    </w:p>
    <w:tbl>
      <w:tblPr>
        <w:tblStyle w:val="aff8"/>
        <w:tblW w:w="0" w:type="auto"/>
        <w:tblLook w:val="04A0" w:firstRow="1" w:lastRow="0" w:firstColumn="1" w:lastColumn="0" w:noHBand="0" w:noVBand="1"/>
      </w:tblPr>
      <w:tblGrid>
        <w:gridCol w:w="8777"/>
      </w:tblGrid>
      <w:tr w:rsidR="001921FE" w14:paraId="3F3DDE78" w14:textId="77777777" w:rsidTr="001921FE">
        <w:tc>
          <w:tcPr>
            <w:tcW w:w="8777" w:type="dxa"/>
          </w:tcPr>
          <w:p w14:paraId="1C1DD33F" w14:textId="783460EA"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abstract class </w:t>
            </w:r>
            <w:bookmarkStart w:id="20" w:name="OLE_LINK11"/>
            <w:bookmarkStart w:id="21" w:name="OLE_LINK12"/>
            <w:r w:rsidRPr="001921FE">
              <w:rPr>
                <w:rFonts w:ascii="Lucida Console" w:hAnsi="Lucida Console" w:cs="Courier New"/>
                <w:color w:val="000000"/>
                <w:sz w:val="18"/>
                <w:szCs w:val="18"/>
              </w:rPr>
              <w:t>EdgeRDD[</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w:t>
            </w:r>
            <w:bookmarkEnd w:id="20"/>
            <w:bookmarkEnd w:id="21"/>
            <w:r w:rsidRPr="001921FE">
              <w:rPr>
                <w:rFonts w:ascii="Lucida Console" w:hAnsi="Lucida Console" w:cs="Courier New"/>
                <w:color w:val="000000"/>
                <w:sz w:val="18"/>
                <w:szCs w:val="18"/>
              </w:rPr>
              <w:t xml:space="preserve">(sc: SparkContext, deps: </w:t>
            </w:r>
            <w:r w:rsidRPr="001921FE">
              <w:rPr>
                <w:rFonts w:ascii="Lucida Console" w:hAnsi="Lucida Console" w:cs="Courier New"/>
                <w:color w:val="20999D"/>
                <w:sz w:val="18"/>
                <w:szCs w:val="18"/>
              </w:rPr>
              <w:t>Seq</w:t>
            </w:r>
            <w:r w:rsidRPr="001921FE">
              <w:rPr>
                <w:rFonts w:ascii="Lucida Console" w:hAnsi="Lucida Console" w:cs="Courier New"/>
                <w:color w:val="000000"/>
                <w:sz w:val="18"/>
                <w:szCs w:val="18"/>
              </w:rPr>
              <w:t xml:space="preserve">[Dependency[_]])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RDD[Edge[</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]](sc, deps)</w:t>
            </w:r>
          </w:p>
        </w:tc>
      </w:tr>
    </w:tbl>
    <w:p w14:paraId="0C7D79CC" w14:textId="77777777" w:rsid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p>
    <w:p w14:paraId="50E46761" w14:textId="71730E36"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从源码中我们可以看到，</w:t>
      </w:r>
      <w:r w:rsidRPr="001921FE">
        <w:rPr>
          <w:spacing w:val="10"/>
          <w:kern w:val="2"/>
        </w:rPr>
        <w:t>EdgeRDD</w:t>
      </w:r>
      <w:r w:rsidRPr="001921FE">
        <w:rPr>
          <w:spacing w:val="10"/>
          <w:kern w:val="2"/>
        </w:rPr>
        <w:t>继承自</w:t>
      </w:r>
      <w:r w:rsidRPr="001921FE">
        <w:rPr>
          <w:spacing w:val="10"/>
          <w:kern w:val="2"/>
        </w:rPr>
        <w:t>RDD[Edge[ED]]</w:t>
      </w:r>
      <w:r w:rsidRPr="001921FE">
        <w:rPr>
          <w:spacing w:val="10"/>
          <w:kern w:val="2"/>
        </w:rPr>
        <w:t>，即类型为</w:t>
      </w:r>
      <w:r w:rsidRPr="001921FE">
        <w:rPr>
          <w:spacing w:val="10"/>
          <w:kern w:val="2"/>
        </w:rPr>
        <w:t>Edge[ED]</w:t>
      </w:r>
      <w:r w:rsidRPr="001921FE">
        <w:rPr>
          <w:spacing w:val="10"/>
          <w:kern w:val="2"/>
        </w:rPr>
        <w:t>的</w:t>
      </w:r>
      <w:r w:rsidRPr="001921FE">
        <w:rPr>
          <w:spacing w:val="10"/>
          <w:kern w:val="2"/>
        </w:rPr>
        <w:t>RDD</w:t>
      </w:r>
      <w:r w:rsidRPr="001921FE">
        <w:rPr>
          <w:spacing w:val="10"/>
          <w:kern w:val="2"/>
        </w:rPr>
        <w:t>。</w:t>
      </w:r>
      <w:r w:rsidR="004154D1">
        <w:rPr>
          <w:rFonts w:ascii="Helvetica Neue" w:hAnsi="Helvetica Neue"/>
          <w:color w:val="333333"/>
          <w:spacing w:val="3"/>
        </w:rPr>
        <w:t xml:space="preserve"> </w:t>
      </w:r>
    </w:p>
    <w:p w14:paraId="655EE3E1" w14:textId="2BEF8F5A" w:rsidR="005D29F3" w:rsidRDefault="005D29F3" w:rsidP="001921FE">
      <w:pPr>
        <w:pStyle w:val="3"/>
      </w:pPr>
      <w:bookmarkStart w:id="22" w:name="_Toc493795800"/>
      <w:r>
        <w:t>triplets</w:t>
      </w:r>
      <w:bookmarkEnd w:id="22"/>
    </w:p>
    <w:p w14:paraId="0459214F"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在</w:t>
      </w:r>
      <w:r w:rsidRPr="001921FE">
        <w:rPr>
          <w:spacing w:val="10"/>
          <w:kern w:val="2"/>
        </w:rPr>
        <w:t>GraphX</w:t>
      </w:r>
      <w:r w:rsidRPr="001921FE">
        <w:rPr>
          <w:spacing w:val="10"/>
          <w:kern w:val="2"/>
        </w:rPr>
        <w:t>中，</w:t>
      </w:r>
      <w:r w:rsidRPr="001921FE">
        <w:rPr>
          <w:spacing w:val="10"/>
          <w:kern w:val="2"/>
        </w:rPr>
        <w:t>triplets</w:t>
      </w:r>
      <w:r w:rsidRPr="001921FE">
        <w:rPr>
          <w:spacing w:val="10"/>
          <w:kern w:val="2"/>
        </w:rPr>
        <w:t>对应着</w:t>
      </w:r>
      <w:r w:rsidRPr="001921FE">
        <w:rPr>
          <w:spacing w:val="10"/>
          <w:kern w:val="2"/>
        </w:rPr>
        <w:t>EdgeTriplet</w:t>
      </w:r>
      <w:r w:rsidRPr="001921FE">
        <w:rPr>
          <w:spacing w:val="10"/>
          <w:kern w:val="2"/>
        </w:rPr>
        <w:t>。它是一个三元组视图，这个视图逻辑上将顶点和边的属性保存为一个</w:t>
      </w:r>
      <w:r w:rsidRPr="001921FE">
        <w:rPr>
          <w:spacing w:val="10"/>
          <w:kern w:val="2"/>
        </w:rPr>
        <w:t>RDD[</w:t>
      </w:r>
      <w:bookmarkStart w:id="23" w:name="OLE_LINK14"/>
      <w:bookmarkStart w:id="24" w:name="OLE_LINK15"/>
      <w:r w:rsidRPr="001921FE">
        <w:rPr>
          <w:spacing w:val="10"/>
          <w:kern w:val="2"/>
        </w:rPr>
        <w:t>EdgeTriplet[VD, ED]</w:t>
      </w:r>
      <w:bookmarkEnd w:id="23"/>
      <w:bookmarkEnd w:id="24"/>
      <w:r w:rsidRPr="001921FE">
        <w:rPr>
          <w:spacing w:val="10"/>
          <w:kern w:val="2"/>
        </w:rPr>
        <w:t>]</w:t>
      </w:r>
      <w:r w:rsidRPr="001921FE">
        <w:rPr>
          <w:spacing w:val="10"/>
          <w:kern w:val="2"/>
        </w:rPr>
        <w:t>。可以通过下面的</w:t>
      </w:r>
      <w:r w:rsidRPr="001921FE">
        <w:rPr>
          <w:spacing w:val="10"/>
          <w:kern w:val="2"/>
        </w:rPr>
        <w:t>Sql</w:t>
      </w:r>
      <w:r w:rsidRPr="001921FE">
        <w:rPr>
          <w:spacing w:val="10"/>
          <w:kern w:val="2"/>
        </w:rPr>
        <w:t>表达式表示这个三元视图的含义</w:t>
      </w:r>
      <w:r w:rsidRPr="001921FE">
        <w:rPr>
          <w:spacing w:val="10"/>
          <w:kern w:val="2"/>
        </w:rPr>
        <w:t>:</w:t>
      </w:r>
    </w:p>
    <w:tbl>
      <w:tblPr>
        <w:tblStyle w:val="aff8"/>
        <w:tblW w:w="0" w:type="auto"/>
        <w:tblLook w:val="04A0" w:firstRow="1" w:lastRow="0" w:firstColumn="1" w:lastColumn="0" w:noHBand="0" w:noVBand="1"/>
      </w:tblPr>
      <w:tblGrid>
        <w:gridCol w:w="8777"/>
      </w:tblGrid>
      <w:tr w:rsidR="001921FE" w14:paraId="7F48B8C8" w14:textId="77777777" w:rsidTr="001921FE">
        <w:tc>
          <w:tcPr>
            <w:tcW w:w="8777" w:type="dxa"/>
          </w:tcPr>
          <w:p w14:paraId="34DF1C84"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SELECT</w:t>
            </w:r>
          </w:p>
          <w:p w14:paraId="6E55B5E3"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src.id ,</w:t>
            </w:r>
          </w:p>
          <w:p w14:paraId="692FBFAC"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dst.id ,</w:t>
            </w:r>
          </w:p>
          <w:p w14:paraId="67D90D36"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src.attr ,</w:t>
            </w:r>
          </w:p>
          <w:p w14:paraId="0CDCC7C2"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e.attr ,</w:t>
            </w:r>
          </w:p>
          <w:p w14:paraId="0CE8099D"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dst.attr</w:t>
            </w:r>
          </w:p>
          <w:p w14:paraId="3CC57EFD"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FROM</w:t>
            </w:r>
          </w:p>
          <w:p w14:paraId="7FA5772A"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ab/>
              <w:t>edges AS e</w:t>
            </w:r>
          </w:p>
          <w:p w14:paraId="09D97C80"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LEFT JOIN vertices AS src ,</w:t>
            </w:r>
          </w:p>
          <w:p w14:paraId="7789DFE3" w14:textId="77777777"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1921FE">
              <w:rPr>
                <w:rFonts w:ascii="Lucida Console" w:hAnsi="Lucida Console" w:cs="Courier New"/>
                <w:b/>
                <w:bCs/>
                <w:color w:val="000080"/>
                <w:sz w:val="18"/>
                <w:szCs w:val="18"/>
              </w:rPr>
              <w:t xml:space="preserve"> vertices AS dst ON e.srcId = src.Id</w:t>
            </w:r>
          </w:p>
          <w:p w14:paraId="0431A30C" w14:textId="7F5EF9CD" w:rsid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10"/>
                <w:kern w:val="2"/>
              </w:rPr>
            </w:pPr>
            <w:r w:rsidRPr="001921FE">
              <w:rPr>
                <w:rFonts w:ascii="Lucida Console" w:hAnsi="Lucida Console" w:cs="Courier New"/>
                <w:b/>
                <w:bCs/>
                <w:color w:val="000080"/>
                <w:sz w:val="18"/>
                <w:szCs w:val="18"/>
              </w:rPr>
              <w:t>AND e.dstId = dst.Id</w:t>
            </w:r>
          </w:p>
        </w:tc>
      </w:tr>
    </w:tbl>
    <w:p w14:paraId="0DCC9576" w14:textId="77777777" w:rsidR="001921FE" w:rsidRPr="001921FE" w:rsidRDefault="001921FE" w:rsidP="005D29F3">
      <w:pPr>
        <w:pStyle w:val="comments-section"/>
        <w:shd w:val="clear" w:color="auto" w:fill="FFFFFF"/>
        <w:spacing w:before="0" w:beforeAutospacing="0" w:after="0" w:afterAutospacing="0"/>
        <w:rPr>
          <w:spacing w:val="10"/>
          <w:kern w:val="2"/>
        </w:rPr>
      </w:pPr>
    </w:p>
    <w:p w14:paraId="474D7B72" w14:textId="77777777" w:rsidR="005D29F3" w:rsidRDefault="005D29F3" w:rsidP="005D29F3">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同样，也可以通过下面图解的形式来表示它的含义：</w:t>
      </w:r>
    </w:p>
    <w:p w14:paraId="028594E4" w14:textId="04466BF3" w:rsidR="005D29F3" w:rsidRDefault="005D29F3" w:rsidP="005D29F3">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5EFC10F9" wp14:editId="510D3F68">
            <wp:extent cx="5236210" cy="478790"/>
            <wp:effectExtent l="0" t="0" r="0" b="3810"/>
            <wp:docPr id="384" name="Picture 3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478790"/>
                    </a:xfrm>
                    <a:prstGeom prst="rect">
                      <a:avLst/>
                    </a:prstGeom>
                    <a:noFill/>
                    <a:ln>
                      <a:noFill/>
                    </a:ln>
                  </pic:spPr>
                </pic:pic>
              </a:graphicData>
            </a:graphic>
          </wp:inline>
        </w:drawing>
      </w:r>
    </w:p>
    <w:p w14:paraId="59ADA573" w14:textId="77777777" w:rsidR="005D29F3" w:rsidRDefault="005D29F3" w:rsidP="005D29F3">
      <w:pPr>
        <w:rPr>
          <w:rFonts w:eastAsia="Times New Roman"/>
        </w:rPr>
      </w:pPr>
      <w:r>
        <w:rPr>
          <w:rFonts w:ascii="Helvetica Neue" w:eastAsia="Times New Roman" w:hAnsi="Helvetica Neue"/>
          <w:color w:val="333333"/>
          <w:spacing w:val="3"/>
        </w:rPr>
        <w:br/>
      </w:r>
    </w:p>
    <w:p w14:paraId="75B11693"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EdgeTriplet</w:t>
      </w:r>
      <w:r w:rsidRPr="001921FE">
        <w:rPr>
          <w:spacing w:val="10"/>
          <w:kern w:val="2"/>
        </w:rPr>
        <w:t>的源代码如下所示：</w:t>
      </w:r>
    </w:p>
    <w:tbl>
      <w:tblPr>
        <w:tblStyle w:val="aff8"/>
        <w:tblW w:w="0" w:type="auto"/>
        <w:tblLook w:val="04A0" w:firstRow="1" w:lastRow="0" w:firstColumn="1" w:lastColumn="0" w:noHBand="0" w:noVBand="1"/>
      </w:tblPr>
      <w:tblGrid>
        <w:gridCol w:w="8777"/>
      </w:tblGrid>
      <w:tr w:rsidR="001921FE" w14:paraId="29EBCBE2" w14:textId="77777777" w:rsidTr="001921FE">
        <w:tc>
          <w:tcPr>
            <w:tcW w:w="8777" w:type="dxa"/>
          </w:tcPr>
          <w:p w14:paraId="509CC985" w14:textId="3D104BBD"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shd w:val="clear" w:color="auto" w:fill="E4E4FF"/>
              </w:rPr>
              <w:t>class</w:t>
            </w:r>
            <w:r w:rsidRPr="001921FE">
              <w:rPr>
                <w:rFonts w:ascii="Lucida Console" w:hAnsi="Lucida Console" w:cs="Courier New"/>
                <w:b/>
                <w:bCs/>
                <w:color w:val="000080"/>
                <w:sz w:val="18"/>
                <w:szCs w:val="18"/>
              </w:rPr>
              <w:t xml:space="preserve"> </w:t>
            </w:r>
            <w:r w:rsidRPr="001921FE">
              <w:rPr>
                <w:rFonts w:ascii="Lucida Console" w:hAnsi="Lucida Console" w:cs="Courier New"/>
                <w:color w:val="000000"/>
                <w:sz w:val="18"/>
                <w:szCs w:val="18"/>
              </w:rPr>
              <w:t>EdgeTriplet[</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Edge[</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w:t>
            </w:r>
            <w:r w:rsidRPr="001921FE">
              <w:rPr>
                <w:rFonts w:ascii="Lucida Console" w:hAnsi="Lucida Console" w:cs="Courier New"/>
                <w:color w:val="000000"/>
                <w:sz w:val="18"/>
                <w:szCs w:val="18"/>
              </w:rPr>
              <w:br/>
              <w:t xml:space="preserve">  </w:t>
            </w:r>
            <w:r w:rsidRPr="001921FE">
              <w:rPr>
                <w:rFonts w:ascii="Lucida Console" w:hAnsi="Lucida Console" w:cs="Courier New"/>
                <w:i/>
                <w:iCs/>
                <w:color w:val="808080"/>
                <w:sz w:val="18"/>
                <w:szCs w:val="18"/>
              </w:rPr>
              <w:t>//</w:t>
            </w:r>
            <w:r w:rsidRPr="001921FE">
              <w:rPr>
                <w:rFonts w:ascii="Lucida Console" w:hAnsi="Lucida Console" w:cs="Courier New"/>
                <w:i/>
                <w:iCs/>
                <w:color w:val="808080"/>
                <w:sz w:val="18"/>
                <w:szCs w:val="18"/>
              </w:rPr>
              <w:t>源顶点属性</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i/>
                <w:iCs/>
                <w:color w:val="660E7A"/>
                <w:sz w:val="18"/>
                <w:szCs w:val="18"/>
              </w:rPr>
              <w:t>srcAttr</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 xml:space="preserve">VD </w:t>
            </w:r>
            <w:r w:rsidRPr="001921FE">
              <w:rPr>
                <w:rFonts w:ascii="Lucida Console" w:hAnsi="Lucida Console" w:cs="Courier New"/>
                <w:color w:val="000000"/>
                <w:sz w:val="18"/>
                <w:szCs w:val="18"/>
              </w:rPr>
              <w:t xml:space="preserve">= </w:t>
            </w:r>
            <w:r w:rsidRPr="001921FE">
              <w:rPr>
                <w:rFonts w:ascii="Lucida Console" w:hAnsi="Lucida Console" w:cs="Courier New"/>
                <w:color w:val="000000"/>
                <w:sz w:val="18"/>
                <w:szCs w:val="18"/>
                <w:shd w:val="clear" w:color="auto" w:fill="E4E4FF"/>
              </w:rPr>
              <w:t>_</w:t>
            </w:r>
            <w:r w:rsidRPr="001921FE">
              <w:rPr>
                <w:rFonts w:ascii="Lucida Console" w:hAnsi="Lucida Console" w:cs="Courier New"/>
                <w:color w:val="000000"/>
                <w:sz w:val="18"/>
                <w:szCs w:val="18"/>
              </w:rPr>
              <w:t xml:space="preserve"> </w:t>
            </w:r>
            <w:r w:rsidRPr="001921FE">
              <w:rPr>
                <w:rFonts w:ascii="Lucida Console" w:hAnsi="Lucida Console" w:cs="Courier New"/>
                <w:i/>
                <w:iCs/>
                <w:color w:val="808080"/>
                <w:sz w:val="18"/>
                <w:szCs w:val="18"/>
              </w:rPr>
              <w:t>// nullValue[VD]</w:t>
            </w:r>
            <w:r w:rsidRPr="001921FE">
              <w:rPr>
                <w:rFonts w:ascii="Lucida Console" w:hAnsi="Lucida Console" w:cs="Courier New"/>
                <w:i/>
                <w:iCs/>
                <w:color w:val="808080"/>
                <w:sz w:val="18"/>
                <w:szCs w:val="18"/>
              </w:rPr>
              <w:br/>
              <w:t xml:space="preserve">  //</w:t>
            </w:r>
            <w:r w:rsidRPr="001921FE">
              <w:rPr>
                <w:rFonts w:ascii="Lucida Console" w:hAnsi="Lucida Console" w:cs="Courier New"/>
                <w:i/>
                <w:iCs/>
                <w:color w:val="808080"/>
                <w:sz w:val="18"/>
                <w:szCs w:val="18"/>
              </w:rPr>
              <w:t>目标顶点属性</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i/>
                <w:iCs/>
                <w:color w:val="660E7A"/>
                <w:sz w:val="18"/>
                <w:szCs w:val="18"/>
              </w:rPr>
              <w:t>dstAttr</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 xml:space="preserve">VD </w:t>
            </w:r>
            <w:r w:rsidRPr="001921FE">
              <w:rPr>
                <w:rFonts w:ascii="Lucida Console" w:hAnsi="Lucida Console" w:cs="Courier New"/>
                <w:color w:val="000000"/>
                <w:sz w:val="18"/>
                <w:szCs w:val="18"/>
              </w:rPr>
              <w:t xml:space="preserve">= </w:t>
            </w:r>
            <w:r w:rsidRPr="001921FE">
              <w:rPr>
                <w:rFonts w:ascii="Lucida Console" w:hAnsi="Lucida Console" w:cs="Courier New"/>
                <w:color w:val="000000"/>
                <w:sz w:val="18"/>
                <w:szCs w:val="18"/>
                <w:shd w:val="clear" w:color="auto" w:fill="E4E4FF"/>
              </w:rPr>
              <w:t>_</w:t>
            </w:r>
            <w:r w:rsidRPr="001921FE">
              <w:rPr>
                <w:rFonts w:ascii="Lucida Console" w:hAnsi="Lucida Console" w:cs="Courier New"/>
                <w:color w:val="000000"/>
                <w:sz w:val="18"/>
                <w:szCs w:val="18"/>
              </w:rPr>
              <w:t xml:space="preserve"> </w:t>
            </w:r>
            <w:r w:rsidRPr="001921FE">
              <w:rPr>
                <w:rFonts w:ascii="Lucida Console" w:hAnsi="Lucida Console" w:cs="Courier New"/>
                <w:i/>
                <w:iCs/>
                <w:color w:val="808080"/>
                <w:sz w:val="18"/>
                <w:szCs w:val="18"/>
              </w:rPr>
              <w:t>// nullValue[VD]</w:t>
            </w:r>
            <w:r w:rsidRPr="001921FE">
              <w:rPr>
                <w:rFonts w:ascii="Lucida Console" w:hAnsi="Lucida Console" w:cs="Courier New"/>
                <w:i/>
                <w:iCs/>
                <w:color w:val="808080"/>
                <w:sz w:val="18"/>
                <w:szCs w:val="18"/>
              </w:rPr>
              <w:br/>
              <w:t xml:space="preserve">  </w:t>
            </w:r>
            <w:r w:rsidRPr="001921FE">
              <w:rPr>
                <w:rFonts w:ascii="Lucida Console" w:hAnsi="Lucida Console" w:cs="Courier New"/>
                <w:b/>
                <w:bCs/>
                <w:color w:val="000080"/>
                <w:sz w:val="18"/>
                <w:szCs w:val="18"/>
              </w:rPr>
              <w:t>protected</w:t>
            </w:r>
            <w:r w:rsidRPr="001921FE">
              <w:rPr>
                <w:rFonts w:ascii="Lucida Console" w:hAnsi="Lucida Console" w:cs="Courier New"/>
                <w:color w:val="000000"/>
                <w:sz w:val="18"/>
                <w:szCs w:val="18"/>
              </w:rPr>
              <w:t xml:space="preserve">[spark] </w:t>
            </w:r>
            <w:r w:rsidRPr="001921FE">
              <w:rPr>
                <w:rFonts w:ascii="Lucida Console" w:hAnsi="Lucida Console" w:cs="Courier New"/>
                <w:b/>
                <w:bCs/>
                <w:color w:val="000080"/>
                <w:sz w:val="18"/>
                <w:szCs w:val="18"/>
              </w:rPr>
              <w:t xml:space="preserve">def </w:t>
            </w:r>
            <w:r w:rsidRPr="001921FE">
              <w:rPr>
                <w:rFonts w:ascii="Lucida Console" w:hAnsi="Lucida Console" w:cs="Courier New"/>
                <w:color w:val="000000"/>
                <w:sz w:val="18"/>
                <w:szCs w:val="18"/>
              </w:rPr>
              <w:t>set(other: Edge[</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EdgeTriplet[</w:t>
            </w:r>
            <w:r w:rsidRPr="001921FE">
              <w:rPr>
                <w:rFonts w:ascii="Lucida Console" w:hAnsi="Lucida Console" w:cs="Courier New"/>
                <w:color w:val="20999D"/>
                <w:sz w:val="18"/>
                <w:szCs w:val="18"/>
              </w:rPr>
              <w:t>VD</w:t>
            </w:r>
            <w:r w:rsidRPr="001921FE">
              <w:rPr>
                <w:rFonts w:ascii="Lucida Console" w:hAnsi="Lucida Console" w:cs="Courier New"/>
                <w:color w:val="000000"/>
                <w:sz w:val="18"/>
                <w:szCs w:val="18"/>
              </w:rPr>
              <w:t xml:space="preserve">, </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 {</w:t>
            </w:r>
            <w:r w:rsidRPr="001921FE">
              <w:rPr>
                <w:rFonts w:ascii="Lucida Console" w:hAnsi="Lucida Console" w:cs="Courier New"/>
                <w:color w:val="000000"/>
                <w:sz w:val="18"/>
                <w:szCs w:val="18"/>
              </w:rPr>
              <w:br/>
              <w:t xml:space="preserve">    srcId = other.srcId</w:t>
            </w:r>
            <w:r w:rsidRPr="001921FE">
              <w:rPr>
                <w:rFonts w:ascii="Lucida Console" w:hAnsi="Lucida Console" w:cs="Courier New"/>
                <w:color w:val="000000"/>
                <w:sz w:val="18"/>
                <w:szCs w:val="18"/>
              </w:rPr>
              <w:br/>
              <w:t xml:space="preserve">    dstId = other.dstId</w:t>
            </w:r>
            <w:r w:rsidRPr="001921FE">
              <w:rPr>
                <w:rFonts w:ascii="Lucida Console" w:hAnsi="Lucida Console" w:cs="Courier New"/>
                <w:color w:val="000000"/>
                <w:sz w:val="18"/>
                <w:szCs w:val="18"/>
              </w:rPr>
              <w:br/>
              <w:t xml:space="preserve">    attr = other.attr</w:t>
            </w:r>
            <w:r w:rsidRPr="001921FE">
              <w:rPr>
                <w:rFonts w:ascii="Lucida Console" w:hAnsi="Lucida Console" w:cs="Courier New"/>
                <w:color w:val="000000"/>
                <w:sz w:val="18"/>
                <w:szCs w:val="18"/>
              </w:rPr>
              <w:br/>
              <w:t xml:space="preserve">    </w:t>
            </w:r>
            <w:r w:rsidRPr="001921FE">
              <w:rPr>
                <w:rFonts w:ascii="Lucida Console" w:hAnsi="Lucida Console" w:cs="Courier New"/>
                <w:b/>
                <w:bCs/>
                <w:color w:val="000080"/>
                <w:sz w:val="18"/>
                <w:szCs w:val="18"/>
              </w:rPr>
              <w:t>this</w:t>
            </w:r>
            <w:r w:rsidRPr="001921FE">
              <w:rPr>
                <w:rFonts w:ascii="Lucida Console" w:hAnsi="Lucida Console" w:cs="Courier New"/>
                <w:b/>
                <w:bCs/>
                <w:color w:val="000080"/>
                <w:sz w:val="18"/>
                <w:szCs w:val="18"/>
              </w:rPr>
              <w:br/>
              <w:t xml:space="preserve">  </w:t>
            </w:r>
            <w:r w:rsidRPr="001921FE">
              <w:rPr>
                <w:rFonts w:ascii="Lucida Console" w:hAnsi="Lucida Console" w:cs="Courier New"/>
                <w:color w:val="000000"/>
                <w:sz w:val="18"/>
                <w:szCs w:val="18"/>
              </w:rPr>
              <w:t>}</w:t>
            </w:r>
            <w:r w:rsidRPr="001921FE">
              <w:rPr>
                <w:rFonts w:ascii="Lucida Console" w:hAnsi="Lucida Console" w:cs="Courier New"/>
                <w:color w:val="000000"/>
                <w:sz w:val="18"/>
                <w:szCs w:val="18"/>
              </w:rPr>
              <w:br/>
              <w:t>}</w:t>
            </w:r>
          </w:p>
        </w:tc>
      </w:tr>
    </w:tbl>
    <w:p w14:paraId="6BA525DB" w14:textId="77777777" w:rsid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p>
    <w:p w14:paraId="43A64924"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EdgeTriplet</w:t>
      </w:r>
      <w:r w:rsidRPr="001921FE">
        <w:rPr>
          <w:spacing w:val="10"/>
          <w:kern w:val="2"/>
        </w:rPr>
        <w:t>类继承自</w:t>
      </w:r>
      <w:r w:rsidRPr="001921FE">
        <w:rPr>
          <w:spacing w:val="10"/>
          <w:kern w:val="2"/>
        </w:rPr>
        <w:t>Edge</w:t>
      </w:r>
      <w:r w:rsidRPr="001921FE">
        <w:rPr>
          <w:spacing w:val="10"/>
          <w:kern w:val="2"/>
        </w:rPr>
        <w:t>类，我们来看看这个父类：</w:t>
      </w:r>
    </w:p>
    <w:tbl>
      <w:tblPr>
        <w:tblStyle w:val="aff8"/>
        <w:tblW w:w="0" w:type="auto"/>
        <w:tblLook w:val="04A0" w:firstRow="1" w:lastRow="0" w:firstColumn="1" w:lastColumn="0" w:noHBand="0" w:noVBand="1"/>
      </w:tblPr>
      <w:tblGrid>
        <w:gridCol w:w="8777"/>
      </w:tblGrid>
      <w:tr w:rsidR="001921FE" w14:paraId="0BF195D4" w14:textId="77777777" w:rsidTr="001921FE">
        <w:tc>
          <w:tcPr>
            <w:tcW w:w="8777" w:type="dxa"/>
          </w:tcPr>
          <w:p w14:paraId="4BC97ABB" w14:textId="3C7C3FBA" w:rsidR="001921FE" w:rsidRPr="001921FE" w:rsidRDefault="001921FE" w:rsidP="00192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1921FE">
              <w:rPr>
                <w:rFonts w:ascii="Lucida Console" w:hAnsi="Lucida Console" w:cs="Courier New"/>
                <w:b/>
                <w:bCs/>
                <w:color w:val="000080"/>
                <w:sz w:val="18"/>
                <w:szCs w:val="18"/>
              </w:rPr>
              <w:t xml:space="preserve">case class </w:t>
            </w:r>
            <w:r w:rsidRPr="001921FE">
              <w:rPr>
                <w:rFonts w:ascii="Lucida Console" w:hAnsi="Lucida Console" w:cs="Courier New"/>
                <w:color w:val="000000"/>
                <w:sz w:val="18"/>
                <w:szCs w:val="18"/>
              </w:rPr>
              <w:t>Edge[</w:t>
            </w:r>
            <w:r w:rsidRPr="001921FE">
              <w:rPr>
                <w:rFonts w:ascii="Lucida Console" w:hAnsi="Lucida Console" w:cs="Courier New"/>
                <w:color w:val="808000"/>
                <w:sz w:val="18"/>
                <w:szCs w:val="18"/>
              </w:rPr>
              <w:t>@specialized</w:t>
            </w:r>
            <w:r w:rsidRPr="001921FE">
              <w:rPr>
                <w:rFonts w:ascii="Lucida Console" w:hAnsi="Lucida Console" w:cs="Courier New"/>
                <w:color w:val="000000"/>
                <w:sz w:val="18"/>
                <w:szCs w:val="18"/>
              </w:rPr>
              <w:t xml:space="preserve">(Char, Int, Boolean, Byte, Long, Float, Double) </w:t>
            </w:r>
            <w:r w:rsidRPr="001921FE">
              <w:rPr>
                <w:rFonts w:ascii="Lucida Console" w:hAnsi="Lucida Console" w:cs="Courier New"/>
                <w:color w:val="20999D"/>
                <w:sz w:val="18"/>
                <w:szCs w:val="18"/>
              </w:rPr>
              <w:t>ED</w:t>
            </w:r>
            <w:r w:rsidRPr="001921FE">
              <w:rPr>
                <w:rFonts w:ascii="Lucida Console" w:hAnsi="Lucida Console" w:cs="Courier New"/>
                <w:color w:val="000000"/>
                <w:sz w:val="18"/>
                <w:szCs w:val="18"/>
              </w:rPr>
              <w:t>] (</w:t>
            </w:r>
            <w:r w:rsidRPr="001921FE">
              <w:rPr>
                <w:rFonts w:ascii="Lucida Console" w:hAnsi="Lucida Console" w:cs="Courier New"/>
                <w:b/>
                <w:bCs/>
                <w:color w:val="000080"/>
                <w:sz w:val="18"/>
                <w:szCs w:val="18"/>
              </w:rPr>
              <w:t xml:space="preserve">var </w:t>
            </w:r>
            <w:r w:rsidRPr="001921FE">
              <w:rPr>
                <w:rFonts w:ascii="Lucida Console" w:hAnsi="Lucida Console" w:cs="Courier New"/>
                <w:color w:val="000000"/>
                <w:sz w:val="18"/>
                <w:szCs w:val="18"/>
              </w:rPr>
              <w:t xml:space="preserve">srcId: VertexId = </w:t>
            </w:r>
            <w:r w:rsidRPr="001921FE">
              <w:rPr>
                <w:rFonts w:ascii="Lucida Console" w:hAnsi="Lucida Console" w:cs="Courier New"/>
                <w:color w:val="0000FF"/>
                <w:sz w:val="18"/>
                <w:szCs w:val="18"/>
              </w:rPr>
              <w:t>0</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color w:val="000000"/>
                <w:sz w:val="18"/>
                <w:szCs w:val="18"/>
              </w:rPr>
              <w:t xml:space="preserve">dstId: VertexId = </w:t>
            </w:r>
            <w:r w:rsidRPr="001921FE">
              <w:rPr>
                <w:rFonts w:ascii="Lucida Console" w:hAnsi="Lucida Console" w:cs="Courier New"/>
                <w:color w:val="0000FF"/>
                <w:sz w:val="18"/>
                <w:szCs w:val="18"/>
              </w:rPr>
              <w:t>0</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var </w:t>
            </w:r>
            <w:r w:rsidRPr="001921FE">
              <w:rPr>
                <w:rFonts w:ascii="Lucida Console" w:hAnsi="Lucida Console" w:cs="Courier New"/>
                <w:color w:val="000000"/>
                <w:sz w:val="18"/>
                <w:szCs w:val="18"/>
              </w:rPr>
              <w:t xml:space="preserve">attr: </w:t>
            </w:r>
            <w:r w:rsidRPr="001921FE">
              <w:rPr>
                <w:rFonts w:ascii="Lucida Console" w:hAnsi="Lucida Console" w:cs="Courier New"/>
                <w:color w:val="20999D"/>
                <w:sz w:val="18"/>
                <w:szCs w:val="18"/>
              </w:rPr>
              <w:t xml:space="preserve">ED </w:t>
            </w:r>
            <w:r w:rsidRPr="001921FE">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null</w:t>
            </w:r>
            <w:r w:rsidRPr="001921FE">
              <w:rPr>
                <w:rFonts w:ascii="Lucida Console" w:hAnsi="Lucida Console" w:cs="Courier New"/>
                <w:color w:val="000000"/>
                <w:sz w:val="18"/>
                <w:szCs w:val="18"/>
              </w:rPr>
              <w:t>.asInstanceOf[</w:t>
            </w:r>
            <w:r w:rsidRPr="001921FE">
              <w:rPr>
                <w:rFonts w:ascii="Lucida Console" w:hAnsi="Lucida Console" w:cs="Courier New"/>
                <w:color w:val="20999D"/>
                <w:sz w:val="18"/>
                <w:szCs w:val="18"/>
              </w:rPr>
              <w:t>ED</w:t>
            </w:r>
            <w:r>
              <w:rPr>
                <w:rFonts w:ascii="Lucida Console" w:hAnsi="Lucida Console" w:cs="Courier New"/>
                <w:color w:val="000000"/>
                <w:sz w:val="18"/>
                <w:szCs w:val="18"/>
              </w:rPr>
              <w:t xml:space="preserve">]) </w:t>
            </w:r>
            <w:r w:rsidRPr="001921FE">
              <w:rPr>
                <w:rFonts w:ascii="Lucida Console" w:hAnsi="Lucida Console" w:cs="Courier New"/>
                <w:b/>
                <w:bCs/>
                <w:color w:val="000080"/>
                <w:sz w:val="18"/>
                <w:szCs w:val="18"/>
              </w:rPr>
              <w:t xml:space="preserve">extends </w:t>
            </w:r>
            <w:r w:rsidRPr="001921FE">
              <w:rPr>
                <w:rFonts w:ascii="Lucida Console" w:hAnsi="Lucida Console" w:cs="Courier New"/>
                <w:color w:val="000000"/>
                <w:sz w:val="18"/>
                <w:szCs w:val="18"/>
              </w:rPr>
              <w:t>Serializable</w:t>
            </w:r>
          </w:p>
          <w:p w14:paraId="2034280F" w14:textId="77777777" w:rsidR="001921FE" w:rsidRDefault="001921FE" w:rsidP="005D29F3">
            <w:pPr>
              <w:pStyle w:val="comments-section"/>
              <w:spacing w:before="0" w:beforeAutospacing="0" w:after="0" w:afterAutospacing="0"/>
              <w:rPr>
                <w:rFonts w:ascii="Helvetica Neue" w:hAnsi="Helvetica Neue"/>
                <w:color w:val="333333"/>
                <w:spacing w:val="3"/>
              </w:rPr>
            </w:pPr>
          </w:p>
        </w:tc>
      </w:tr>
    </w:tbl>
    <w:p w14:paraId="46CCC823" w14:textId="77777777" w:rsidR="001921FE" w:rsidRDefault="001921FE" w:rsidP="005D29F3">
      <w:pPr>
        <w:pStyle w:val="comments-section"/>
        <w:shd w:val="clear" w:color="auto" w:fill="FFFFFF"/>
        <w:spacing w:before="0" w:beforeAutospacing="0" w:after="0" w:afterAutospacing="0"/>
        <w:rPr>
          <w:rFonts w:ascii="Helvetica Neue" w:hAnsi="Helvetica Neue"/>
          <w:color w:val="333333"/>
          <w:spacing w:val="3"/>
        </w:rPr>
      </w:pPr>
    </w:p>
    <w:p w14:paraId="44043EA3" w14:textId="3D4387EF" w:rsidR="005D29F3" w:rsidRDefault="005D29F3" w:rsidP="005D649B">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1921FE">
        <w:rPr>
          <w:spacing w:val="10"/>
          <w:kern w:val="2"/>
        </w:rPr>
        <w:t>Edge</w:t>
      </w:r>
      <w:r w:rsidRPr="001921FE">
        <w:rPr>
          <w:spacing w:val="10"/>
          <w:kern w:val="2"/>
        </w:rPr>
        <w:t>类中包含源顶点</w:t>
      </w:r>
      <w:r w:rsidRPr="001921FE">
        <w:rPr>
          <w:spacing w:val="10"/>
          <w:kern w:val="2"/>
        </w:rPr>
        <w:t>id</w:t>
      </w:r>
      <w:r w:rsidRPr="001921FE">
        <w:rPr>
          <w:spacing w:val="10"/>
          <w:kern w:val="2"/>
        </w:rPr>
        <w:t>，目标顶点</w:t>
      </w:r>
      <w:r w:rsidRPr="001921FE">
        <w:rPr>
          <w:spacing w:val="10"/>
          <w:kern w:val="2"/>
        </w:rPr>
        <w:t>id</w:t>
      </w:r>
      <w:r w:rsidRPr="001921FE">
        <w:rPr>
          <w:spacing w:val="10"/>
          <w:kern w:val="2"/>
        </w:rPr>
        <w:t>以及边的属性。所以从源代码中我们可以知道，</w:t>
      </w:r>
      <w:bookmarkStart w:id="25" w:name="OLE_LINK16"/>
      <w:bookmarkStart w:id="26" w:name="OLE_LINK17"/>
      <w:r w:rsidRPr="001921FE">
        <w:rPr>
          <w:spacing w:val="10"/>
          <w:kern w:val="2"/>
        </w:rPr>
        <w:t>triplets</w:t>
      </w:r>
      <w:r w:rsidRPr="001921FE">
        <w:rPr>
          <w:spacing w:val="10"/>
          <w:kern w:val="2"/>
        </w:rPr>
        <w:t>既包含了边属性也包含了源顶点的</w:t>
      </w:r>
      <w:r w:rsidRPr="001921FE">
        <w:rPr>
          <w:spacing w:val="10"/>
          <w:kern w:val="2"/>
        </w:rPr>
        <w:t>id</w:t>
      </w:r>
      <w:r w:rsidRPr="001921FE">
        <w:rPr>
          <w:spacing w:val="10"/>
          <w:kern w:val="2"/>
        </w:rPr>
        <w:t>和属性、目标顶点的</w:t>
      </w:r>
      <w:r w:rsidRPr="001921FE">
        <w:rPr>
          <w:spacing w:val="10"/>
          <w:kern w:val="2"/>
        </w:rPr>
        <w:t>id</w:t>
      </w:r>
      <w:r w:rsidRPr="001921FE">
        <w:rPr>
          <w:spacing w:val="10"/>
          <w:kern w:val="2"/>
        </w:rPr>
        <w:t>和属性。</w:t>
      </w:r>
      <w:bookmarkEnd w:id="25"/>
      <w:bookmarkEnd w:id="26"/>
    </w:p>
    <w:p w14:paraId="385FD1C3" w14:textId="77777777" w:rsidR="005D29F3" w:rsidRDefault="005D29F3" w:rsidP="005D29F3">
      <w:pPr>
        <w:pStyle w:val="2"/>
        <w:rPr>
          <w:rFonts w:ascii="MS Mincho" w:eastAsia="MS Mincho" w:hAnsi="MS Mincho" w:cs="MS Mincho"/>
        </w:rPr>
      </w:pPr>
      <w:bookmarkStart w:id="27" w:name="_Toc493795801"/>
      <w:r>
        <w:t>图的构</w:t>
      </w:r>
      <w:r>
        <w:rPr>
          <w:rFonts w:ascii="MS Mincho" w:eastAsia="MS Mincho" w:hAnsi="MS Mincho" w:cs="MS Mincho"/>
        </w:rPr>
        <w:t>建</w:t>
      </w:r>
      <w:bookmarkEnd w:id="27"/>
    </w:p>
    <w:p w14:paraId="58E59DF1" w14:textId="1C1081A2" w:rsidR="005D29F3" w:rsidRPr="001921FE" w:rsidRDefault="001921FE" w:rsidP="005D29F3">
      <w:pPr>
        <w:pStyle w:val="comments-section"/>
        <w:shd w:val="clear" w:color="auto" w:fill="FFFFFF"/>
        <w:spacing w:before="0" w:beforeAutospacing="0" w:after="0" w:afterAutospacing="0"/>
        <w:rPr>
          <w:spacing w:val="10"/>
          <w:kern w:val="2"/>
        </w:rPr>
      </w:pPr>
      <w:r>
        <w:rPr>
          <w:rFonts w:hint="eastAsia"/>
          <w:spacing w:val="10"/>
          <w:kern w:val="2"/>
        </w:rPr>
        <w:t xml:space="preserve">    </w:t>
      </w:r>
      <w:r w:rsidR="005D29F3" w:rsidRPr="001921FE">
        <w:rPr>
          <w:spacing w:val="10"/>
          <w:kern w:val="2"/>
        </w:rPr>
        <w:t>GraphX</w:t>
      </w:r>
      <w:r w:rsidR="005D29F3" w:rsidRPr="001921FE">
        <w:rPr>
          <w:spacing w:val="10"/>
          <w:kern w:val="2"/>
        </w:rPr>
        <w:t>的</w:t>
      </w:r>
      <w:r w:rsidR="005D29F3" w:rsidRPr="001921FE">
        <w:rPr>
          <w:spacing w:val="10"/>
          <w:kern w:val="2"/>
        </w:rPr>
        <w:t>Graph</w:t>
      </w:r>
      <w:r w:rsidR="005D29F3" w:rsidRPr="001921FE">
        <w:rPr>
          <w:spacing w:val="10"/>
          <w:kern w:val="2"/>
        </w:rPr>
        <w:t>对象是用户操作图的入口。前面的章节我们介绍过，它包含了边</w:t>
      </w:r>
      <w:r w:rsidR="005D29F3" w:rsidRPr="001921FE">
        <w:rPr>
          <w:spacing w:val="10"/>
          <w:kern w:val="2"/>
        </w:rPr>
        <w:t>(edges)</w:t>
      </w:r>
      <w:r w:rsidR="005D29F3" w:rsidRPr="001921FE">
        <w:rPr>
          <w:spacing w:val="10"/>
          <w:kern w:val="2"/>
        </w:rPr>
        <w:t>、顶点</w:t>
      </w:r>
      <w:r w:rsidR="005D29F3" w:rsidRPr="001921FE">
        <w:rPr>
          <w:spacing w:val="10"/>
          <w:kern w:val="2"/>
        </w:rPr>
        <w:t>(vertices)</w:t>
      </w:r>
      <w:r w:rsidR="005D29F3" w:rsidRPr="001921FE">
        <w:rPr>
          <w:spacing w:val="10"/>
          <w:kern w:val="2"/>
        </w:rPr>
        <w:t>以及</w:t>
      </w:r>
      <w:r w:rsidR="005D29F3" w:rsidRPr="001921FE">
        <w:rPr>
          <w:spacing w:val="10"/>
          <w:kern w:val="2"/>
        </w:rPr>
        <w:t>triplets</w:t>
      </w:r>
      <w:r w:rsidR="005D29F3" w:rsidRPr="001921FE">
        <w:rPr>
          <w:spacing w:val="10"/>
          <w:kern w:val="2"/>
        </w:rPr>
        <w:t>三部分，并且这三部分都包含相应的属性，可以携带额外的信息。</w:t>
      </w:r>
    </w:p>
    <w:p w14:paraId="7BE90961" w14:textId="3B0D0394" w:rsidR="005D29F3" w:rsidRPr="001921FE" w:rsidRDefault="005D29F3" w:rsidP="001921FE">
      <w:pPr>
        <w:pStyle w:val="3"/>
      </w:pPr>
      <w:bookmarkStart w:id="28" w:name="_Toc493795802"/>
      <w:r w:rsidRPr="001921FE">
        <w:lastRenderedPageBreak/>
        <w:t>构建图的方法</w:t>
      </w:r>
      <w:bookmarkEnd w:id="28"/>
    </w:p>
    <w:p w14:paraId="3619BE7B" w14:textId="77777777" w:rsidR="005D29F3" w:rsidRPr="001921FE" w:rsidRDefault="005D29F3" w:rsidP="001921FE">
      <w:pPr>
        <w:pStyle w:val="comments-section"/>
        <w:shd w:val="clear" w:color="auto" w:fill="FFFFFF"/>
        <w:spacing w:before="0" w:beforeAutospacing="0" w:after="0" w:afterAutospacing="0"/>
        <w:rPr>
          <w:spacing w:val="10"/>
          <w:kern w:val="2"/>
        </w:rPr>
      </w:pPr>
      <w:r w:rsidRPr="001921FE">
        <w:rPr>
          <w:spacing w:val="10"/>
          <w:kern w:val="2"/>
        </w:rPr>
        <w:t> </w:t>
      </w:r>
      <w:r w:rsidRPr="001921FE">
        <w:rPr>
          <w:spacing w:val="10"/>
          <w:kern w:val="2"/>
        </w:rPr>
        <w:t> </w:t>
      </w:r>
      <w:r w:rsidRPr="001921FE">
        <w:rPr>
          <w:spacing w:val="10"/>
          <w:kern w:val="2"/>
        </w:rPr>
        <w:t>构建图的入口方法有两种，分别是根据边构建和根据边的两个顶点构建。</w:t>
      </w:r>
    </w:p>
    <w:p w14:paraId="14AD526C" w14:textId="77777777" w:rsidR="005D29F3" w:rsidRPr="004E5CB4" w:rsidRDefault="005D29F3" w:rsidP="004E5CB4">
      <w:pPr>
        <w:pStyle w:val="4"/>
      </w:pPr>
      <w:r w:rsidRPr="004E5CB4">
        <w:rPr>
          <w:rStyle w:val="aff7"/>
          <w:b/>
          <w:bCs w:val="0"/>
        </w:rPr>
        <w:t>根据边构建图</w:t>
      </w:r>
      <w:r w:rsidRPr="004E5CB4">
        <w:rPr>
          <w:rStyle w:val="aff7"/>
          <w:b/>
          <w:bCs w:val="0"/>
        </w:rPr>
        <w:t>(Graph.fromEdges)</w:t>
      </w:r>
    </w:p>
    <w:tbl>
      <w:tblPr>
        <w:tblStyle w:val="aff8"/>
        <w:tblW w:w="0" w:type="auto"/>
        <w:tblLook w:val="04A0" w:firstRow="1" w:lastRow="0" w:firstColumn="1" w:lastColumn="0" w:noHBand="0" w:noVBand="1"/>
      </w:tblPr>
      <w:tblGrid>
        <w:gridCol w:w="8777"/>
      </w:tblGrid>
      <w:tr w:rsidR="004E5CB4" w14:paraId="30FE3455" w14:textId="77777777" w:rsidTr="004E5CB4">
        <w:tc>
          <w:tcPr>
            <w:tcW w:w="8777" w:type="dxa"/>
          </w:tcPr>
          <w:p w14:paraId="4BDB23EE" w14:textId="56FC8CBA"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fromEdges[</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RDD[Edge[</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defaultValue: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edgeStorageLevel: StorageLevel = StorageLevel.MEMORY_ONLY,</w:t>
            </w:r>
            <w:r w:rsidRPr="004E5CB4">
              <w:rPr>
                <w:rFonts w:ascii="Lucida Console" w:hAnsi="Lucida Console" w:cs="Courier New"/>
                <w:color w:val="000000"/>
                <w:sz w:val="18"/>
                <w:szCs w:val="18"/>
              </w:rPr>
              <w:br/>
              <w:t xml:space="preserve">       vertexStorageLevel: StorageLevel = StorageLevel.MEMORY_ONLY): Graph[</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shd w:val="clear" w:color="auto" w:fill="E4E4FF"/>
              </w:rPr>
              <w:t>GraphImpl(edges, defaultValue, edgeStorageLevel, vertexStorageLevel)</w:t>
            </w:r>
            <w:r w:rsidRPr="004E5CB4">
              <w:rPr>
                <w:rFonts w:ascii="Lucida Console" w:hAnsi="Lucida Console" w:cs="Courier New"/>
                <w:color w:val="000000"/>
                <w:sz w:val="18"/>
                <w:szCs w:val="18"/>
              </w:rPr>
              <w:br/>
              <w:t>}</w:t>
            </w:r>
          </w:p>
        </w:tc>
      </w:tr>
    </w:tbl>
    <w:p w14:paraId="7F921865" w14:textId="4732D101" w:rsidR="005D29F3" w:rsidRDefault="005D29F3" w:rsidP="004E5CB4">
      <w:pPr>
        <w:rPr>
          <w:rStyle w:val="HTML2"/>
          <w:rFonts w:ascii="Consolas" w:hAnsi="Consolas"/>
          <w:color w:val="333333"/>
          <w:spacing w:val="3"/>
          <w:bdr w:val="none" w:sz="0" w:space="0" w:color="auto" w:frame="1"/>
        </w:rPr>
      </w:pPr>
    </w:p>
    <w:p w14:paraId="22BEE430" w14:textId="77777777" w:rsidR="005D29F3" w:rsidRDefault="005D29F3" w:rsidP="004E5CB4">
      <w:pPr>
        <w:pStyle w:val="4"/>
        <w:rPr>
          <w:rStyle w:val="aff7"/>
          <w:rFonts w:ascii="Helvetica Neue" w:eastAsia="Times New Roman" w:hAnsi="Helvetica Neue"/>
          <w:color w:val="333333"/>
          <w:spacing w:val="3"/>
        </w:rPr>
      </w:pPr>
      <w:r>
        <w:rPr>
          <w:rStyle w:val="aff7"/>
          <w:rFonts w:ascii="MS Mincho" w:eastAsia="MS Mincho" w:hAnsi="MS Mincho" w:cs="MS Mincho"/>
          <w:color w:val="333333"/>
          <w:spacing w:val="3"/>
        </w:rPr>
        <w:t>根据</w:t>
      </w:r>
      <w:r>
        <w:rPr>
          <w:rStyle w:val="aff7"/>
          <w:rFonts w:ascii="宋体" w:hAnsi="宋体" w:cs="宋体"/>
          <w:color w:val="333333"/>
          <w:spacing w:val="3"/>
        </w:rPr>
        <w:t>边</w:t>
      </w:r>
      <w:r>
        <w:rPr>
          <w:rStyle w:val="aff7"/>
          <w:rFonts w:ascii="MS Mincho" w:eastAsia="MS Mincho" w:hAnsi="MS Mincho" w:cs="MS Mincho"/>
          <w:color w:val="333333"/>
          <w:spacing w:val="3"/>
        </w:rPr>
        <w:t>的两个</w:t>
      </w:r>
      <w:r>
        <w:rPr>
          <w:rStyle w:val="aff7"/>
          <w:rFonts w:ascii="宋体" w:hAnsi="宋体" w:cs="宋体"/>
          <w:color w:val="333333"/>
          <w:spacing w:val="3"/>
        </w:rPr>
        <w:t>顶</w:t>
      </w:r>
      <w:r>
        <w:rPr>
          <w:rStyle w:val="aff7"/>
          <w:rFonts w:ascii="MS Mincho" w:eastAsia="MS Mincho" w:hAnsi="MS Mincho" w:cs="MS Mincho"/>
          <w:color w:val="333333"/>
          <w:spacing w:val="3"/>
        </w:rPr>
        <w:t>点数据构建</w:t>
      </w:r>
      <w:r>
        <w:rPr>
          <w:rStyle w:val="aff7"/>
          <w:rFonts w:ascii="Helvetica Neue" w:eastAsia="Times New Roman" w:hAnsi="Helvetica Neue"/>
          <w:color w:val="333333"/>
          <w:spacing w:val="3"/>
        </w:rPr>
        <w:t>(Graph.fromEdgeTuples)</w:t>
      </w:r>
    </w:p>
    <w:tbl>
      <w:tblPr>
        <w:tblStyle w:val="aff8"/>
        <w:tblW w:w="0" w:type="auto"/>
        <w:tblLook w:val="04A0" w:firstRow="1" w:lastRow="0" w:firstColumn="1" w:lastColumn="0" w:noHBand="0" w:noVBand="1"/>
      </w:tblPr>
      <w:tblGrid>
        <w:gridCol w:w="8777"/>
      </w:tblGrid>
      <w:tr w:rsidR="004E5CB4" w14:paraId="63D61B30" w14:textId="77777777" w:rsidTr="004E5CB4">
        <w:tc>
          <w:tcPr>
            <w:tcW w:w="8777" w:type="dxa"/>
          </w:tcPr>
          <w:p w14:paraId="1297C7BB" w14:textId="1BF65269"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fromEdgeTuples[</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rawEdges: RDD[(VertexId, VertexId)],</w:t>
            </w:r>
            <w:r w:rsidRPr="004E5CB4">
              <w:rPr>
                <w:rFonts w:ascii="Lucida Console" w:hAnsi="Lucida Console" w:cs="Courier New"/>
                <w:color w:val="000000"/>
                <w:sz w:val="18"/>
                <w:szCs w:val="18"/>
              </w:rPr>
              <w:br/>
              <w:t xml:space="preserve">      defaultValue: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uniqueEdges: Option[PartitionStrategy] = None,</w:t>
            </w:r>
            <w:r w:rsidRPr="004E5CB4">
              <w:rPr>
                <w:rFonts w:ascii="Lucida Console" w:hAnsi="Lucida Console" w:cs="Courier New"/>
                <w:color w:val="000000"/>
                <w:sz w:val="18"/>
                <w:szCs w:val="18"/>
              </w:rPr>
              <w:br/>
              <w:t xml:space="preserve">      edgeStorageLevel: StorageLevel = StorageLevel.MEMORY_ONLY,</w:t>
            </w:r>
            <w:r w:rsidRPr="004E5CB4">
              <w:rPr>
                <w:rFonts w:ascii="Lucida Console" w:hAnsi="Lucida Console" w:cs="Courier New"/>
                <w:color w:val="000000"/>
                <w:sz w:val="18"/>
                <w:szCs w:val="18"/>
              </w:rPr>
              <w:br/>
              <w:t xml:space="preserve">      vertexStorageLevel: StorageLevel = StorageLevel.MEMORY_ONLY): Graph[</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Int] =</w:t>
            </w:r>
            <w:r w:rsidRPr="004E5CB4">
              <w:rPr>
                <w:rFonts w:ascii="Lucida Console" w:hAnsi="Lucida Console" w:cs="Courier New"/>
                <w:color w:val="000000"/>
                <w:sz w:val="18"/>
                <w:szCs w:val="18"/>
              </w:rPr>
              <w:b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edges = rawEdges.map(p =&gt; Edge(p._1, p._2,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graph = GraphImpl(edges, defaultValue, edgeStorageLevel, vertexStorageLevel)</w:t>
            </w:r>
            <w:r w:rsidRPr="004E5CB4">
              <w:rPr>
                <w:rFonts w:ascii="Lucida Console" w:hAnsi="Lucida Console" w:cs="Courier New"/>
                <w:color w:val="000000"/>
                <w:sz w:val="18"/>
                <w:szCs w:val="18"/>
              </w:rPr>
              <w:br/>
              <w:t xml:space="preserve">  uniqueEdges </w:t>
            </w:r>
            <w:r w:rsidRPr="004E5CB4">
              <w:rPr>
                <w:rFonts w:ascii="Lucida Console" w:hAnsi="Lucida Console" w:cs="Courier New"/>
                <w:b/>
                <w:bCs/>
                <w:color w:val="000080"/>
                <w:sz w:val="18"/>
                <w:szCs w:val="18"/>
              </w:rPr>
              <w:t xml:space="preserve">match </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case </w:t>
            </w:r>
            <w:r w:rsidRPr="004E5CB4">
              <w:rPr>
                <w:rFonts w:ascii="Lucida Console" w:hAnsi="Lucida Console" w:cs="Courier New"/>
                <w:i/>
                <w:iCs/>
                <w:color w:val="000000"/>
                <w:sz w:val="18"/>
                <w:szCs w:val="18"/>
              </w:rPr>
              <w:t>Some</w:t>
            </w:r>
            <w:r w:rsidRPr="004E5CB4">
              <w:rPr>
                <w:rFonts w:ascii="Lucida Console" w:hAnsi="Lucida Console" w:cs="Courier New"/>
                <w:color w:val="000000"/>
                <w:sz w:val="18"/>
                <w:szCs w:val="18"/>
              </w:rPr>
              <w:t xml:space="preserve">(p) =&gt; </w:t>
            </w:r>
            <w:r w:rsidRPr="004E5CB4">
              <w:rPr>
                <w:rFonts w:ascii="Lucida Console" w:hAnsi="Lucida Console" w:cs="Courier New"/>
                <w:color w:val="000000"/>
                <w:sz w:val="18"/>
                <w:szCs w:val="18"/>
                <w:shd w:val="clear" w:color="auto" w:fill="E4E4FF"/>
              </w:rPr>
              <w:t>graph.partitionBy(p).groupEdges((a, b) =&gt; a + b)</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case </w:t>
            </w:r>
            <w:r w:rsidRPr="004E5CB4">
              <w:rPr>
                <w:rFonts w:ascii="Lucida Console" w:hAnsi="Lucida Console" w:cs="Courier New"/>
                <w:color w:val="000000"/>
                <w:sz w:val="18"/>
                <w:szCs w:val="18"/>
              </w:rPr>
              <w:t xml:space="preserve">None =&gt; </w:t>
            </w:r>
            <w:r w:rsidRPr="004E5CB4">
              <w:rPr>
                <w:rFonts w:ascii="Lucida Console" w:hAnsi="Lucida Console" w:cs="Courier New"/>
                <w:color w:val="000000"/>
                <w:sz w:val="18"/>
                <w:szCs w:val="18"/>
                <w:shd w:val="clear" w:color="auto" w:fill="E4E4FF"/>
              </w:rPr>
              <w:t>graph</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w:t>
            </w:r>
          </w:p>
        </w:tc>
      </w:tr>
    </w:tbl>
    <w:p w14:paraId="5D2A6C08" w14:textId="77777777" w:rsidR="004E5CB4" w:rsidRPr="004E5CB4" w:rsidRDefault="004E5CB4" w:rsidP="004E5CB4">
      <w:pPr>
        <w:pStyle w:val="a0"/>
        <w:ind w:firstLine="0"/>
      </w:pPr>
    </w:p>
    <w:p w14:paraId="1EB38CC8" w14:textId="77777777" w:rsidR="005D29F3" w:rsidRPr="004E5CB4"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从上面的代码我们知道，不管是根据边构建图还是根据边的两个顶点数据构建，最终都是使用</w:t>
      </w:r>
      <w:r w:rsidRPr="004E5CB4">
        <w:rPr>
          <w:spacing w:val="10"/>
          <w:kern w:val="2"/>
        </w:rPr>
        <w:t>GraphImpl</w:t>
      </w:r>
      <w:r w:rsidRPr="004E5CB4">
        <w:rPr>
          <w:spacing w:val="10"/>
          <w:kern w:val="2"/>
        </w:rPr>
        <w:t>来构建的，即调用了</w:t>
      </w:r>
      <w:r w:rsidRPr="004E5CB4">
        <w:rPr>
          <w:spacing w:val="10"/>
          <w:kern w:val="2"/>
        </w:rPr>
        <w:t>GraphImpl</w:t>
      </w:r>
      <w:r w:rsidRPr="004E5CB4">
        <w:rPr>
          <w:spacing w:val="10"/>
          <w:kern w:val="2"/>
        </w:rPr>
        <w:t>的</w:t>
      </w:r>
      <w:r w:rsidRPr="004E5CB4">
        <w:rPr>
          <w:spacing w:val="10"/>
          <w:kern w:val="2"/>
        </w:rPr>
        <w:t>apply</w:t>
      </w:r>
      <w:r w:rsidRPr="004E5CB4">
        <w:rPr>
          <w:spacing w:val="10"/>
          <w:kern w:val="2"/>
        </w:rPr>
        <w:t>方法。</w:t>
      </w:r>
    </w:p>
    <w:p w14:paraId="692C98CD" w14:textId="6A34A7D5" w:rsidR="005D29F3" w:rsidRPr="004E5CB4" w:rsidRDefault="005D29F3" w:rsidP="004E5CB4">
      <w:pPr>
        <w:pStyle w:val="3"/>
      </w:pPr>
      <w:bookmarkStart w:id="29" w:name="_Toc493795803"/>
      <w:bookmarkStart w:id="30" w:name="_GoBack"/>
      <w:bookmarkEnd w:id="30"/>
      <w:r w:rsidRPr="004E5CB4">
        <w:t>构建图的过程</w:t>
      </w:r>
      <w:bookmarkEnd w:id="29"/>
    </w:p>
    <w:p w14:paraId="6EEEE53F"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构建图的过程很简单，分为三步，它们分别是构建边</w:t>
      </w:r>
      <w:r w:rsidRPr="004E5CB4">
        <w:rPr>
          <w:spacing w:val="10"/>
          <w:kern w:val="2"/>
        </w:rPr>
        <w:t>EdgeRDD</w:t>
      </w:r>
      <w:r w:rsidRPr="004E5CB4">
        <w:rPr>
          <w:spacing w:val="10"/>
          <w:kern w:val="2"/>
        </w:rPr>
        <w:t>、构建顶点</w:t>
      </w:r>
      <w:r w:rsidRPr="004E5CB4">
        <w:rPr>
          <w:spacing w:val="10"/>
          <w:kern w:val="2"/>
        </w:rPr>
        <w:t>VertexRDD</w:t>
      </w:r>
      <w:r w:rsidRPr="004E5CB4">
        <w:rPr>
          <w:spacing w:val="10"/>
          <w:kern w:val="2"/>
        </w:rPr>
        <w:t>、生成</w:t>
      </w:r>
      <w:r w:rsidRPr="004E5CB4">
        <w:rPr>
          <w:spacing w:val="10"/>
          <w:kern w:val="2"/>
        </w:rPr>
        <w:t>Graph</w:t>
      </w:r>
      <w:r w:rsidRPr="004E5CB4">
        <w:rPr>
          <w:spacing w:val="10"/>
          <w:kern w:val="2"/>
        </w:rPr>
        <w:t>对象。下面分别介绍这三个步骤。</w:t>
      </w:r>
    </w:p>
    <w:p w14:paraId="5DDD9247" w14:textId="69C0E8CF" w:rsidR="005D29F3" w:rsidRPr="004E5CB4" w:rsidRDefault="005D29F3" w:rsidP="004E5CB4">
      <w:pPr>
        <w:pStyle w:val="4"/>
      </w:pPr>
      <w:r w:rsidRPr="004E5CB4">
        <w:lastRenderedPageBreak/>
        <w:t>构建边</w:t>
      </w:r>
      <w:r w:rsidRPr="004E5CB4">
        <w:rPr>
          <w:rStyle w:val="HTML2"/>
          <w:rFonts w:ascii="Arial" w:eastAsia="黑体" w:hAnsi="Arial" w:cs="Times New Roman"/>
          <w:sz w:val="24"/>
          <w:szCs w:val="24"/>
        </w:rPr>
        <w:t>EdgeRDD</w:t>
      </w:r>
    </w:p>
    <w:p w14:paraId="18419951" w14:textId="77777777" w:rsidR="005D29F3" w:rsidRPr="004E5CB4"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从源代码看构建边</w:t>
      </w:r>
      <w:r w:rsidRPr="004E5CB4">
        <w:rPr>
          <w:spacing w:val="10"/>
          <w:kern w:val="2"/>
        </w:rPr>
        <w:t>EdgeRDD</w:t>
      </w:r>
      <w:r w:rsidRPr="004E5CB4">
        <w:rPr>
          <w:spacing w:val="10"/>
          <w:kern w:val="2"/>
        </w:rPr>
        <w:t>也分为三步，下图的例子详细说明了这些步骤。</w:t>
      </w:r>
    </w:p>
    <w:p w14:paraId="27A38501" w14:textId="1C522C58" w:rsidR="005D29F3" w:rsidRDefault="005D29F3" w:rsidP="005D29F3">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75C043B7" wp14:editId="26BB2E34">
            <wp:extent cx="5605086" cy="2615707"/>
            <wp:effectExtent l="0" t="0" r="8890" b="635"/>
            <wp:docPr id="412" name="Picture 4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3759" cy="2624421"/>
                    </a:xfrm>
                    <a:prstGeom prst="rect">
                      <a:avLst/>
                    </a:prstGeom>
                    <a:noFill/>
                    <a:ln>
                      <a:noFill/>
                    </a:ln>
                  </pic:spPr>
                </pic:pic>
              </a:graphicData>
            </a:graphic>
          </wp:inline>
        </w:drawing>
      </w:r>
    </w:p>
    <w:p w14:paraId="47324344" w14:textId="75E840BA" w:rsidR="005D29F3" w:rsidRDefault="005D29F3" w:rsidP="005D29F3">
      <w:pPr>
        <w:rPr>
          <w:rFonts w:eastAsia="Times New Roman"/>
        </w:rPr>
      </w:pPr>
    </w:p>
    <w:p w14:paraId="6E4B619D" w14:textId="77777777" w:rsidR="005D29F3" w:rsidRDefault="005D29F3" w:rsidP="00C146EB">
      <w:pPr>
        <w:numPr>
          <w:ilvl w:val="0"/>
          <w:numId w:val="40"/>
        </w:numPr>
        <w:shd w:val="clear" w:color="auto" w:fill="FFFFFF"/>
        <w:spacing w:beforeAutospacing="1" w:afterAutospacing="1"/>
        <w:ind w:left="0"/>
        <w:rPr>
          <w:spacing w:val="10"/>
          <w:kern w:val="2"/>
        </w:rPr>
      </w:pPr>
      <w:r w:rsidRPr="004E5CB4">
        <w:rPr>
          <w:b/>
          <w:bCs/>
          <w:spacing w:val="10"/>
          <w:kern w:val="2"/>
        </w:rPr>
        <w:t>1</w:t>
      </w:r>
      <w:r w:rsidRPr="004E5CB4">
        <w:rPr>
          <w:spacing w:val="10"/>
          <w:kern w:val="2"/>
        </w:rPr>
        <w:t> </w:t>
      </w:r>
      <w:r w:rsidRPr="004E5CB4">
        <w:rPr>
          <w:spacing w:val="10"/>
          <w:kern w:val="2"/>
        </w:rPr>
        <w:t>从文件中加载信息，转换成</w:t>
      </w:r>
      <w:r w:rsidRPr="004E5CB4">
        <w:rPr>
          <w:spacing w:val="10"/>
          <w:kern w:val="2"/>
        </w:rPr>
        <w:t>tuple</w:t>
      </w:r>
      <w:r w:rsidRPr="004E5CB4">
        <w:rPr>
          <w:spacing w:val="10"/>
          <w:kern w:val="2"/>
        </w:rPr>
        <w:t>的形式</w:t>
      </w:r>
      <w:r w:rsidRPr="004E5CB4">
        <w:rPr>
          <w:spacing w:val="10"/>
          <w:kern w:val="2"/>
        </w:rPr>
        <w:t>,</w:t>
      </w:r>
      <w:r w:rsidRPr="004E5CB4">
        <w:rPr>
          <w:spacing w:val="10"/>
          <w:kern w:val="2"/>
        </w:rPr>
        <w:t>即</w:t>
      </w:r>
      <w:r w:rsidRPr="004E5CB4">
        <w:rPr>
          <w:spacing w:val="10"/>
          <w:kern w:val="2"/>
        </w:rPr>
        <w:t>(srcId, dstId)</w:t>
      </w:r>
    </w:p>
    <w:tbl>
      <w:tblPr>
        <w:tblStyle w:val="aff8"/>
        <w:tblW w:w="0" w:type="auto"/>
        <w:tblLook w:val="04A0" w:firstRow="1" w:lastRow="0" w:firstColumn="1" w:lastColumn="0" w:noHBand="0" w:noVBand="1"/>
      </w:tblPr>
      <w:tblGrid>
        <w:gridCol w:w="8777"/>
      </w:tblGrid>
      <w:tr w:rsidR="004E5CB4" w14:paraId="1DEDD212" w14:textId="77777777" w:rsidTr="004E5CB4">
        <w:tc>
          <w:tcPr>
            <w:tcW w:w="8777" w:type="dxa"/>
          </w:tcPr>
          <w:p w14:paraId="679D7065" w14:textId="72DE676C"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val</w:t>
            </w:r>
            <w:r w:rsidRPr="004E5CB4">
              <w:rPr>
                <w:rFonts w:ascii="Lucida Console" w:hAnsi="Lucida Console" w:cs="Courier New"/>
                <w:b/>
                <w:bCs/>
                <w:color w:val="000080"/>
                <w:sz w:val="18"/>
                <w:szCs w:val="18"/>
              </w:rPr>
              <w:t xml:space="preserve"> </w:t>
            </w:r>
            <w:r w:rsidRPr="004E5CB4">
              <w:rPr>
                <w:rFonts w:ascii="Lucida Console" w:hAnsi="Lucida Console" w:cs="Courier New"/>
                <w:i/>
                <w:iCs/>
                <w:color w:val="660E7A"/>
                <w:sz w:val="18"/>
                <w:szCs w:val="18"/>
              </w:rPr>
              <w:t>rawEdgesRdd</w:t>
            </w:r>
            <w:r w:rsidRPr="004E5CB4">
              <w:rPr>
                <w:rFonts w:ascii="Lucida Console" w:hAnsi="Lucida Console" w:cs="Courier New"/>
                <w:color w:val="000000"/>
                <w:sz w:val="18"/>
                <w:szCs w:val="18"/>
              </w:rPr>
              <w:t>: RDD[(Long, Long)] =</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shd w:val="clear" w:color="auto" w:fill="E4E4FF"/>
              </w:rPr>
              <w:t xml:space="preserve">sc.textFile(input).filter(s =&gt; s != </w:t>
            </w:r>
            <w:r w:rsidRPr="004E5CB4">
              <w:rPr>
                <w:rFonts w:ascii="Lucida Console" w:hAnsi="Lucida Console" w:cs="Courier New"/>
                <w:b/>
                <w:bCs/>
                <w:color w:val="008000"/>
                <w:sz w:val="18"/>
                <w:szCs w:val="18"/>
                <w:shd w:val="clear" w:color="auto" w:fill="E4E4FF"/>
              </w:rPr>
              <w:t>"0,0"</w:t>
            </w:r>
            <w:r w:rsidRPr="004E5CB4">
              <w:rPr>
                <w:rFonts w:ascii="Lucida Console" w:hAnsi="Lucida Console" w:cs="Courier New"/>
                <w:color w:val="000000"/>
                <w:sz w:val="18"/>
                <w:szCs w:val="18"/>
                <w:shd w:val="clear" w:color="auto" w:fill="E4E4FF"/>
              </w:rPr>
              <w:t>).repartition(partitionNum).map {</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case </w:t>
            </w:r>
            <w:r w:rsidRPr="004E5CB4">
              <w:rPr>
                <w:rFonts w:ascii="Lucida Console" w:hAnsi="Lucida Console" w:cs="Courier New"/>
                <w:color w:val="000000"/>
                <w:sz w:val="18"/>
                <w:szCs w:val="18"/>
                <w:shd w:val="clear" w:color="auto" w:fill="E4E4FF"/>
              </w:rPr>
              <w:t>line =&gt;</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val </w:t>
            </w:r>
            <w:r w:rsidRPr="004E5CB4">
              <w:rPr>
                <w:rFonts w:ascii="Lucida Console" w:hAnsi="Lucida Console" w:cs="Courier New"/>
                <w:color w:val="000000"/>
                <w:sz w:val="18"/>
                <w:szCs w:val="18"/>
                <w:shd w:val="clear" w:color="auto" w:fill="E4E4FF"/>
              </w:rPr>
              <w:t>ss = line.split(</w:t>
            </w:r>
            <w:r w:rsidRPr="004E5CB4">
              <w:rPr>
                <w:rFonts w:ascii="Lucida Console" w:hAnsi="Lucida Console" w:cs="Courier New"/>
                <w:b/>
                <w:bCs/>
                <w:color w:val="008000"/>
                <w:sz w:val="18"/>
                <w:szCs w:val="18"/>
                <w:shd w:val="clear" w:color="auto" w:fill="E4E4FF"/>
              </w:rPr>
              <w:t>","</w:t>
            </w:r>
            <w:r w:rsidRPr="004E5CB4">
              <w:rPr>
                <w:rFonts w:ascii="Lucida Console" w:hAnsi="Lucida Console" w:cs="Courier New"/>
                <w:color w:val="000000"/>
                <w:sz w:val="18"/>
                <w:szCs w:val="18"/>
                <w:shd w:val="clear" w:color="auto" w:fill="E4E4FF"/>
              </w:rPr>
              <w:t>)</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val </w:t>
            </w:r>
            <w:r w:rsidRPr="004E5CB4">
              <w:rPr>
                <w:rFonts w:ascii="Lucida Console" w:hAnsi="Lucida Console" w:cs="Courier New"/>
                <w:color w:val="000000"/>
                <w:sz w:val="18"/>
                <w:szCs w:val="18"/>
                <w:shd w:val="clear" w:color="auto" w:fill="E4E4FF"/>
              </w:rPr>
              <w:t>src = ss(</w:t>
            </w:r>
            <w:r w:rsidRPr="004E5CB4">
              <w:rPr>
                <w:rFonts w:ascii="Lucida Console" w:hAnsi="Lucida Console" w:cs="Courier New"/>
                <w:color w:val="0000FF"/>
                <w:sz w:val="18"/>
                <w:szCs w:val="18"/>
                <w:shd w:val="clear" w:color="auto" w:fill="E4E4FF"/>
              </w:rPr>
              <w:t>0</w:t>
            </w:r>
            <w:r w:rsidRPr="004E5CB4">
              <w:rPr>
                <w:rFonts w:ascii="Lucida Console" w:hAnsi="Lucida Console" w:cs="Courier New"/>
                <w:color w:val="000000"/>
                <w:sz w:val="18"/>
                <w:szCs w:val="18"/>
                <w:shd w:val="clear" w:color="auto" w:fill="E4E4FF"/>
              </w:rPr>
              <w:t>).toLong</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val </w:t>
            </w:r>
            <w:r w:rsidRPr="004E5CB4">
              <w:rPr>
                <w:rFonts w:ascii="Lucida Console" w:hAnsi="Lucida Console" w:cs="Courier New"/>
                <w:color w:val="000000"/>
                <w:sz w:val="18"/>
                <w:szCs w:val="18"/>
                <w:shd w:val="clear" w:color="auto" w:fill="E4E4FF"/>
              </w:rPr>
              <w:t>dst = ss(</w:t>
            </w:r>
            <w:r w:rsidRPr="004E5CB4">
              <w:rPr>
                <w:rFonts w:ascii="Lucida Console" w:hAnsi="Lucida Console" w:cs="Courier New"/>
                <w:color w:val="0000FF"/>
                <w:sz w:val="18"/>
                <w:szCs w:val="18"/>
                <w:shd w:val="clear" w:color="auto" w:fill="E4E4FF"/>
              </w:rPr>
              <w:t>1</w:t>
            </w:r>
            <w:r w:rsidRPr="004E5CB4">
              <w:rPr>
                <w:rFonts w:ascii="Lucida Console" w:hAnsi="Lucida Console" w:cs="Courier New"/>
                <w:color w:val="000000"/>
                <w:sz w:val="18"/>
                <w:szCs w:val="18"/>
                <w:shd w:val="clear" w:color="auto" w:fill="E4E4FF"/>
              </w:rPr>
              <w:t>).toLong</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 xml:space="preserve">if </w:t>
            </w:r>
            <w:r w:rsidRPr="004E5CB4">
              <w:rPr>
                <w:rFonts w:ascii="Lucida Console" w:hAnsi="Lucida Console" w:cs="Courier New"/>
                <w:color w:val="000000"/>
                <w:sz w:val="18"/>
                <w:szCs w:val="18"/>
                <w:shd w:val="clear" w:color="auto" w:fill="E4E4FF"/>
              </w:rPr>
              <w:t>(src &lt; dst)</w:t>
            </w:r>
            <w:r w:rsidRPr="004E5CB4">
              <w:rPr>
                <w:rFonts w:ascii="Lucida Console" w:hAnsi="Lucida Console" w:cs="Courier New"/>
                <w:color w:val="000000"/>
                <w:sz w:val="18"/>
                <w:szCs w:val="18"/>
                <w:shd w:val="clear" w:color="auto" w:fill="E4E4FF"/>
              </w:rPr>
              <w:br/>
              <w:t xml:space="preserve">        (src, dst)</w:t>
            </w:r>
            <w:r w:rsidRPr="004E5CB4">
              <w:rPr>
                <w:rFonts w:ascii="Lucida Console" w:hAnsi="Lucida Console" w:cs="Courier New"/>
                <w:color w:val="000000"/>
                <w:sz w:val="18"/>
                <w:szCs w:val="18"/>
                <w:shd w:val="clear" w:color="auto" w:fill="E4E4FF"/>
              </w:rPr>
              <w:br/>
              <w:t xml:space="preserve">      </w:t>
            </w:r>
            <w:r w:rsidRPr="004E5CB4">
              <w:rPr>
                <w:rFonts w:ascii="Lucida Console" w:hAnsi="Lucida Console" w:cs="Courier New"/>
                <w:b/>
                <w:bCs/>
                <w:color w:val="000080"/>
                <w:sz w:val="18"/>
                <w:szCs w:val="18"/>
                <w:shd w:val="clear" w:color="auto" w:fill="E4E4FF"/>
              </w:rPr>
              <w:t>else</w:t>
            </w:r>
            <w:r w:rsidRPr="004E5CB4">
              <w:rPr>
                <w:rFonts w:ascii="Lucida Console" w:hAnsi="Lucida Console" w:cs="Courier New"/>
                <w:b/>
                <w:bCs/>
                <w:color w:val="000080"/>
                <w:sz w:val="18"/>
                <w:szCs w:val="18"/>
                <w:shd w:val="clear" w:color="auto" w:fill="E4E4FF"/>
              </w:rPr>
              <w:br/>
              <w:t xml:space="preserve">        </w:t>
            </w:r>
            <w:r w:rsidRPr="004E5CB4">
              <w:rPr>
                <w:rFonts w:ascii="Lucida Console" w:hAnsi="Lucida Console" w:cs="Courier New"/>
                <w:color w:val="000000"/>
                <w:sz w:val="18"/>
                <w:szCs w:val="18"/>
                <w:shd w:val="clear" w:color="auto" w:fill="E4E4FF"/>
              </w:rPr>
              <w:t>(dst, src)</w:t>
            </w:r>
            <w:r w:rsidRPr="004E5CB4">
              <w:rPr>
                <w:rFonts w:ascii="Lucida Console" w:hAnsi="Lucida Console" w:cs="Courier New"/>
                <w:color w:val="000000"/>
                <w:sz w:val="18"/>
                <w:szCs w:val="18"/>
                <w:shd w:val="clear" w:color="auto" w:fill="E4E4FF"/>
              </w:rPr>
              <w:br/>
              <w:t xml:space="preserve">  }.distinct()</w:t>
            </w:r>
          </w:p>
        </w:tc>
      </w:tr>
    </w:tbl>
    <w:p w14:paraId="7424B3E8" w14:textId="77777777" w:rsidR="004E5CB4" w:rsidRPr="004E5CB4" w:rsidRDefault="004E5CB4" w:rsidP="004E5CB4">
      <w:pPr>
        <w:shd w:val="clear" w:color="auto" w:fill="FFFFFF"/>
        <w:spacing w:beforeAutospacing="1" w:afterAutospacing="1"/>
        <w:rPr>
          <w:spacing w:val="10"/>
          <w:kern w:val="2"/>
        </w:rPr>
      </w:pPr>
    </w:p>
    <w:p w14:paraId="4CA82A84" w14:textId="77777777" w:rsidR="005D29F3" w:rsidRPr="004E5CB4" w:rsidRDefault="005D29F3" w:rsidP="004E5CB4">
      <w:pPr>
        <w:numPr>
          <w:ilvl w:val="0"/>
          <w:numId w:val="40"/>
        </w:numPr>
        <w:shd w:val="clear" w:color="auto" w:fill="FFFFFF"/>
        <w:spacing w:beforeAutospacing="1" w:afterAutospacing="1"/>
        <w:ind w:left="0"/>
        <w:rPr>
          <w:b/>
          <w:bCs/>
          <w:spacing w:val="10"/>
          <w:kern w:val="2"/>
        </w:rPr>
      </w:pPr>
      <w:r w:rsidRPr="004E5CB4">
        <w:rPr>
          <w:spacing w:val="10"/>
          <w:kern w:val="2"/>
        </w:rPr>
        <w:t>2</w:t>
      </w:r>
      <w:r w:rsidRPr="004E5CB4">
        <w:rPr>
          <w:b/>
          <w:bCs/>
          <w:spacing w:val="10"/>
          <w:kern w:val="2"/>
        </w:rPr>
        <w:t> </w:t>
      </w:r>
      <w:r w:rsidRPr="004E5CB4">
        <w:rPr>
          <w:b/>
          <w:bCs/>
          <w:spacing w:val="10"/>
          <w:kern w:val="2"/>
        </w:rPr>
        <w:t>入口，调用</w:t>
      </w:r>
      <w:r w:rsidRPr="004E5CB4">
        <w:rPr>
          <w:b/>
          <w:bCs/>
          <w:spacing w:val="10"/>
          <w:kern w:val="2"/>
        </w:rPr>
        <w:t>Graph.fromEdgeTuples(rawEdgesRdd)</w:t>
      </w:r>
    </w:p>
    <w:p w14:paraId="6A73DB8C" w14:textId="77777777" w:rsidR="005D29F3" w:rsidRDefault="005D29F3" w:rsidP="005D29F3">
      <w:pPr>
        <w:pStyle w:val="comments-section"/>
        <w:shd w:val="clear" w:color="auto" w:fill="FFFFFF"/>
        <w:spacing w:before="0" w:beforeAutospacing="0" w:after="0" w:afterAutospacing="0"/>
        <w:rPr>
          <w:bCs/>
          <w:spacing w:val="10"/>
          <w:kern w:val="2"/>
        </w:rPr>
      </w:pPr>
      <w:r>
        <w:rPr>
          <w:rFonts w:ascii="Helvetica Neue" w:hAnsi="Helvetica Neue"/>
          <w:color w:val="333333"/>
          <w:spacing w:val="3"/>
        </w:rPr>
        <w:t> </w:t>
      </w:r>
      <w:r>
        <w:rPr>
          <w:rFonts w:ascii="Helvetica Neue" w:hAnsi="Helvetica Neue"/>
          <w:color w:val="333333"/>
          <w:spacing w:val="3"/>
        </w:rPr>
        <w:t> </w:t>
      </w:r>
      <w:r w:rsidRPr="004E5CB4">
        <w:rPr>
          <w:bCs/>
          <w:spacing w:val="10"/>
          <w:kern w:val="2"/>
        </w:rPr>
        <w:t>源数据为分割的两个点</w:t>
      </w:r>
      <w:r w:rsidRPr="004E5CB4">
        <w:rPr>
          <w:bCs/>
          <w:spacing w:val="10"/>
          <w:kern w:val="2"/>
        </w:rPr>
        <w:t>ID</w:t>
      </w:r>
      <w:r w:rsidRPr="004E5CB4">
        <w:rPr>
          <w:bCs/>
          <w:spacing w:val="10"/>
          <w:kern w:val="2"/>
        </w:rPr>
        <w:t>，把源数据映射成</w:t>
      </w:r>
      <w:r w:rsidRPr="004E5CB4">
        <w:rPr>
          <w:bCs/>
          <w:spacing w:val="10"/>
          <w:kern w:val="2"/>
        </w:rPr>
        <w:t>Edge(srcId, dstId, attr)</w:t>
      </w:r>
      <w:r w:rsidRPr="004E5CB4">
        <w:rPr>
          <w:bCs/>
          <w:spacing w:val="10"/>
          <w:kern w:val="2"/>
        </w:rPr>
        <w:t>对象</w:t>
      </w:r>
      <w:r w:rsidRPr="004E5CB4">
        <w:rPr>
          <w:bCs/>
          <w:spacing w:val="10"/>
          <w:kern w:val="2"/>
        </w:rPr>
        <w:t>, attr</w:t>
      </w:r>
      <w:r w:rsidRPr="004E5CB4">
        <w:rPr>
          <w:bCs/>
          <w:spacing w:val="10"/>
          <w:kern w:val="2"/>
        </w:rPr>
        <w:t>默认为</w:t>
      </w:r>
      <w:r w:rsidRPr="004E5CB4">
        <w:rPr>
          <w:bCs/>
          <w:spacing w:val="10"/>
          <w:kern w:val="2"/>
        </w:rPr>
        <w:t>1</w:t>
      </w:r>
      <w:r w:rsidRPr="004E5CB4">
        <w:rPr>
          <w:bCs/>
          <w:spacing w:val="10"/>
          <w:kern w:val="2"/>
        </w:rPr>
        <w:t>。这样元数据就构建成了</w:t>
      </w:r>
      <w:r w:rsidRPr="004E5CB4">
        <w:rPr>
          <w:bCs/>
          <w:spacing w:val="10"/>
          <w:kern w:val="2"/>
        </w:rPr>
        <w:t>RDD[Edge[ED]],</w:t>
      </w:r>
      <w:r w:rsidRPr="004E5CB4">
        <w:rPr>
          <w:bCs/>
          <w:spacing w:val="10"/>
          <w:kern w:val="2"/>
        </w:rPr>
        <w:t>如下面的代码</w:t>
      </w:r>
    </w:p>
    <w:tbl>
      <w:tblPr>
        <w:tblStyle w:val="aff8"/>
        <w:tblW w:w="0" w:type="auto"/>
        <w:tblLook w:val="04A0" w:firstRow="1" w:lastRow="0" w:firstColumn="1" w:lastColumn="0" w:noHBand="0" w:noVBand="1"/>
      </w:tblPr>
      <w:tblGrid>
        <w:gridCol w:w="8777"/>
      </w:tblGrid>
      <w:tr w:rsidR="004E5CB4" w14:paraId="0805C812" w14:textId="77777777" w:rsidTr="004E5CB4">
        <w:tc>
          <w:tcPr>
            <w:tcW w:w="8777" w:type="dxa"/>
          </w:tcPr>
          <w:p w14:paraId="685B0CC5" w14:textId="3096CCF1"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val</w:t>
            </w:r>
            <w:r w:rsidRPr="004E5CB4">
              <w:rPr>
                <w:rFonts w:ascii="Lucida Console" w:hAnsi="Lucida Console" w:cs="Courier New"/>
                <w:b/>
                <w:bCs/>
                <w:color w:val="000080"/>
                <w:sz w:val="18"/>
                <w:szCs w:val="18"/>
              </w:rPr>
              <w:t xml:space="preserve"> </w:t>
            </w:r>
            <w:r w:rsidRPr="004E5CB4">
              <w:rPr>
                <w:rFonts w:ascii="Lucida Console" w:hAnsi="Lucida Console" w:cs="Courier New"/>
                <w:i/>
                <w:iCs/>
                <w:color w:val="660E7A"/>
                <w:sz w:val="18"/>
                <w:szCs w:val="18"/>
              </w:rPr>
              <w:t xml:space="preserve">edges </w:t>
            </w:r>
            <w:r w:rsidRPr="004E5CB4">
              <w:rPr>
                <w:rFonts w:ascii="Lucida Console" w:hAnsi="Lucida Console" w:cs="Courier New"/>
                <w:color w:val="000000"/>
                <w:sz w:val="18"/>
                <w:szCs w:val="18"/>
              </w:rPr>
              <w:t xml:space="preserve">= </w:t>
            </w:r>
            <w:r w:rsidRPr="004E5CB4">
              <w:rPr>
                <w:rFonts w:ascii="Lucida Console" w:hAnsi="Lucida Console" w:cs="Courier New"/>
                <w:color w:val="000000"/>
                <w:sz w:val="18"/>
                <w:szCs w:val="18"/>
                <w:shd w:val="clear" w:color="auto" w:fill="E4E4FF"/>
              </w:rPr>
              <w:t xml:space="preserve">rawEdges.map(p =&gt; Edge(p._1, p._2, </w:t>
            </w:r>
            <w:r w:rsidRPr="004E5CB4">
              <w:rPr>
                <w:rFonts w:ascii="Lucida Console" w:hAnsi="Lucida Console" w:cs="Courier New"/>
                <w:color w:val="0000FF"/>
                <w:sz w:val="18"/>
                <w:szCs w:val="18"/>
                <w:shd w:val="clear" w:color="auto" w:fill="E4E4FF"/>
              </w:rPr>
              <w:t>1</w:t>
            </w:r>
            <w:r w:rsidRPr="004E5CB4">
              <w:rPr>
                <w:rFonts w:ascii="Lucida Console" w:hAnsi="Lucida Console" w:cs="Courier New"/>
                <w:color w:val="000000"/>
                <w:sz w:val="18"/>
                <w:szCs w:val="18"/>
                <w:shd w:val="clear" w:color="auto" w:fill="E4E4FF"/>
              </w:rPr>
              <w:t>))</w:t>
            </w:r>
          </w:p>
        </w:tc>
      </w:tr>
    </w:tbl>
    <w:p w14:paraId="1DBA98E2"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332C64B" w14:textId="77777777" w:rsidR="005D29F3" w:rsidRPr="004E5CB4" w:rsidRDefault="005D29F3" w:rsidP="004E5CB4">
      <w:pPr>
        <w:numPr>
          <w:ilvl w:val="0"/>
          <w:numId w:val="40"/>
        </w:numPr>
        <w:shd w:val="clear" w:color="auto" w:fill="FFFFFF"/>
        <w:spacing w:beforeAutospacing="1" w:afterAutospacing="1"/>
        <w:ind w:left="0"/>
        <w:rPr>
          <w:spacing w:val="10"/>
          <w:kern w:val="2"/>
        </w:rPr>
      </w:pPr>
      <w:r w:rsidRPr="004E5CB4">
        <w:rPr>
          <w:b/>
          <w:bCs/>
          <w:spacing w:val="10"/>
          <w:kern w:val="2"/>
        </w:rPr>
        <w:t>3</w:t>
      </w:r>
      <w:r w:rsidRPr="004E5CB4">
        <w:rPr>
          <w:spacing w:val="10"/>
          <w:kern w:val="2"/>
        </w:rPr>
        <w:t> </w:t>
      </w:r>
      <w:r w:rsidRPr="004E5CB4">
        <w:rPr>
          <w:spacing w:val="10"/>
          <w:kern w:val="2"/>
        </w:rPr>
        <w:t>将</w:t>
      </w:r>
      <w:r w:rsidRPr="004E5CB4">
        <w:rPr>
          <w:spacing w:val="10"/>
          <w:kern w:val="2"/>
        </w:rPr>
        <w:t>RDD[Edge[ED]]</w:t>
      </w:r>
      <w:r w:rsidRPr="004E5CB4">
        <w:rPr>
          <w:spacing w:val="10"/>
          <w:kern w:val="2"/>
        </w:rPr>
        <w:t>进一步转化成</w:t>
      </w:r>
      <w:r w:rsidRPr="004E5CB4">
        <w:rPr>
          <w:spacing w:val="10"/>
          <w:kern w:val="2"/>
        </w:rPr>
        <w:t>EdgeRDDImpl[ED, VD]</w:t>
      </w:r>
    </w:p>
    <w:p w14:paraId="4DEDD056"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lastRenderedPageBreak/>
        <w:t> </w:t>
      </w:r>
      <w:r>
        <w:rPr>
          <w:rFonts w:ascii="Helvetica Neue" w:hAnsi="Helvetica Neue"/>
          <w:color w:val="333333"/>
          <w:spacing w:val="3"/>
        </w:rPr>
        <w:t> </w:t>
      </w:r>
      <w:r w:rsidRPr="004E5CB4">
        <w:rPr>
          <w:spacing w:val="10"/>
          <w:kern w:val="2"/>
        </w:rPr>
        <w:t>第二步构建完</w:t>
      </w:r>
      <w:r w:rsidRPr="004E5CB4">
        <w:rPr>
          <w:spacing w:val="10"/>
          <w:kern w:val="2"/>
        </w:rPr>
        <w:t>RDD[Edge[ED]]</w:t>
      </w:r>
      <w:r w:rsidRPr="004E5CB4">
        <w:rPr>
          <w:spacing w:val="10"/>
          <w:kern w:val="2"/>
        </w:rPr>
        <w:t>之后，</w:t>
      </w:r>
      <w:r w:rsidRPr="004E5CB4">
        <w:rPr>
          <w:spacing w:val="10"/>
          <w:kern w:val="2"/>
        </w:rPr>
        <w:t>GraphX</w:t>
      </w:r>
      <w:r w:rsidRPr="004E5CB4">
        <w:rPr>
          <w:spacing w:val="10"/>
          <w:kern w:val="2"/>
        </w:rPr>
        <w:t>通过调用</w:t>
      </w:r>
      <w:r w:rsidRPr="004E5CB4">
        <w:rPr>
          <w:spacing w:val="10"/>
          <w:kern w:val="2"/>
        </w:rPr>
        <w:t>GraphImpl</w:t>
      </w:r>
      <w:r w:rsidRPr="004E5CB4">
        <w:rPr>
          <w:spacing w:val="10"/>
          <w:kern w:val="2"/>
        </w:rPr>
        <w:t>的</w:t>
      </w:r>
      <w:r w:rsidRPr="004E5CB4">
        <w:rPr>
          <w:spacing w:val="10"/>
          <w:kern w:val="2"/>
        </w:rPr>
        <w:t>apply</w:t>
      </w:r>
      <w:r w:rsidRPr="004E5CB4">
        <w:rPr>
          <w:spacing w:val="10"/>
          <w:kern w:val="2"/>
        </w:rPr>
        <w:t>方法来构建</w:t>
      </w:r>
      <w:r w:rsidRPr="004E5CB4">
        <w:rPr>
          <w:spacing w:val="10"/>
          <w:kern w:val="2"/>
        </w:rPr>
        <w:t>Graph</w:t>
      </w:r>
      <w:r w:rsidRPr="004E5CB4">
        <w:rPr>
          <w:spacing w:val="10"/>
          <w:kern w:val="2"/>
        </w:rPr>
        <w:t>。</w:t>
      </w:r>
    </w:p>
    <w:tbl>
      <w:tblPr>
        <w:tblStyle w:val="aff8"/>
        <w:tblW w:w="0" w:type="auto"/>
        <w:tblLook w:val="04A0" w:firstRow="1" w:lastRow="0" w:firstColumn="1" w:lastColumn="0" w:noHBand="0" w:noVBand="1"/>
      </w:tblPr>
      <w:tblGrid>
        <w:gridCol w:w="8777"/>
      </w:tblGrid>
      <w:tr w:rsidR="004E5CB4" w14:paraId="64AFB174" w14:textId="77777777" w:rsidTr="004E5CB4">
        <w:tc>
          <w:tcPr>
            <w:tcW w:w="8777" w:type="dxa"/>
          </w:tcPr>
          <w:p w14:paraId="789419D3" w14:textId="6E79A622"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val</w:t>
            </w:r>
            <w:r w:rsidRPr="004E5CB4">
              <w:rPr>
                <w:rFonts w:ascii="Lucida Console" w:hAnsi="Lucida Console" w:cs="Courier New"/>
                <w:b/>
                <w:bCs/>
                <w:color w:val="000080"/>
                <w:sz w:val="18"/>
                <w:szCs w:val="18"/>
              </w:rPr>
              <w:t xml:space="preserve"> </w:t>
            </w:r>
            <w:r w:rsidRPr="004E5CB4">
              <w:rPr>
                <w:rFonts w:ascii="Lucida Console" w:hAnsi="Lucida Console" w:cs="Courier New"/>
                <w:i/>
                <w:iCs/>
                <w:color w:val="660E7A"/>
                <w:sz w:val="18"/>
                <w:szCs w:val="18"/>
              </w:rPr>
              <w:t xml:space="preserve">graph </w:t>
            </w:r>
            <w:r w:rsidRPr="004E5CB4">
              <w:rPr>
                <w:rFonts w:ascii="Lucida Console" w:hAnsi="Lucida Console" w:cs="Courier New"/>
                <w:color w:val="000000"/>
                <w:sz w:val="18"/>
                <w:szCs w:val="18"/>
              </w:rPr>
              <w:t xml:space="preserve">= </w:t>
            </w:r>
            <w:r w:rsidRPr="004E5CB4">
              <w:rPr>
                <w:rFonts w:ascii="Lucida Console" w:hAnsi="Lucida Console" w:cs="Courier New"/>
                <w:color w:val="000000"/>
                <w:sz w:val="18"/>
                <w:szCs w:val="18"/>
                <w:shd w:val="clear" w:color="auto" w:fill="E4E4FF"/>
              </w:rPr>
              <w:t>GraphImpl(edges, defaultValue, edgeStorageLevel, vertexStorageLevel)</w:t>
            </w:r>
            <w:r w:rsidRPr="004E5CB4">
              <w:rPr>
                <w:rFonts w:ascii="Lucida Console" w:hAnsi="Lucida Console" w:cs="Courier New"/>
                <w:color w:val="000000"/>
                <w:sz w:val="18"/>
                <w:szCs w:val="18"/>
              </w:rPr>
              <w:br/>
            </w:r>
            <w:r w:rsidRPr="004E5CB4">
              <w:rPr>
                <w:rFonts w:ascii="Lucida Console" w:hAnsi="Lucida Console" w:cs="Courier New"/>
                <w:b/>
                <w:bCs/>
                <w:color w:val="000080"/>
                <w:sz w:val="18"/>
                <w:szCs w:val="18"/>
              </w:rPr>
              <w:t xml:space="preserve">def </w:t>
            </w:r>
            <w:r w:rsidRPr="004E5CB4">
              <w:rPr>
                <w:rFonts w:ascii="Lucida Console" w:hAnsi="Lucida Console" w:cs="Courier New"/>
                <w:color w:val="000000"/>
                <w:sz w:val="18"/>
                <w:szCs w:val="18"/>
              </w:rPr>
              <w:t>apply[</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RDD[Edge[</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defaultVertexAttr: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edgeStorageLevel: StorageLevel,</w:t>
            </w:r>
            <w:r w:rsidRPr="004E5CB4">
              <w:rPr>
                <w:rFonts w:ascii="Lucida Console" w:hAnsi="Lucida Console" w:cs="Courier New"/>
                <w:color w:val="000000"/>
                <w:sz w:val="18"/>
                <w:szCs w:val="18"/>
              </w:rPr>
              <w:br/>
              <w:t xml:space="preserve">       vertexStorageLevel: StorageLevel): GraphImpl[</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fromEdgeRDD(EdgeRDD.fromEdges(edges), defaultVertexAttr, edgeStorageLevel, vertexStorageLevel)</w:t>
            </w:r>
            <w:r w:rsidRPr="004E5CB4">
              <w:rPr>
                <w:rFonts w:ascii="Lucida Console" w:hAnsi="Lucida Console" w:cs="Courier New"/>
                <w:color w:val="000000"/>
                <w:sz w:val="18"/>
                <w:szCs w:val="18"/>
              </w:rPr>
              <w:br/>
              <w:t>}</w:t>
            </w:r>
          </w:p>
        </w:tc>
      </w:tr>
    </w:tbl>
    <w:p w14:paraId="30A46DCE"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71699FDB"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在</w:t>
      </w:r>
      <w:r w:rsidRPr="004E5CB4">
        <w:rPr>
          <w:spacing w:val="10"/>
          <w:kern w:val="2"/>
        </w:rPr>
        <w:t>apply</w:t>
      </w:r>
      <w:r w:rsidRPr="004E5CB4">
        <w:rPr>
          <w:spacing w:val="10"/>
          <w:kern w:val="2"/>
        </w:rPr>
        <w:t>调用</w:t>
      </w:r>
      <w:r w:rsidRPr="004E5CB4">
        <w:rPr>
          <w:spacing w:val="10"/>
          <w:kern w:val="2"/>
        </w:rPr>
        <w:t>fromEdgeRDD</w:t>
      </w:r>
      <w:r w:rsidRPr="004E5CB4">
        <w:rPr>
          <w:spacing w:val="10"/>
          <w:kern w:val="2"/>
        </w:rPr>
        <w:t>之前，代码会调用</w:t>
      </w:r>
      <w:r w:rsidRPr="004E5CB4">
        <w:rPr>
          <w:spacing w:val="10"/>
          <w:kern w:val="2"/>
        </w:rPr>
        <w:t>EdgeRDD.fromEdges(edges)</w:t>
      </w:r>
      <w:r w:rsidRPr="004E5CB4">
        <w:rPr>
          <w:spacing w:val="10"/>
          <w:kern w:val="2"/>
        </w:rPr>
        <w:t>将</w:t>
      </w:r>
      <w:r w:rsidRPr="004E5CB4">
        <w:rPr>
          <w:spacing w:val="10"/>
          <w:kern w:val="2"/>
        </w:rPr>
        <w:t>RDD[Edge[ED]]</w:t>
      </w:r>
      <w:r w:rsidRPr="004E5CB4">
        <w:rPr>
          <w:spacing w:val="10"/>
          <w:kern w:val="2"/>
        </w:rPr>
        <w:t>转化成</w:t>
      </w:r>
      <w:r w:rsidRPr="004E5CB4">
        <w:rPr>
          <w:spacing w:val="10"/>
          <w:kern w:val="2"/>
        </w:rPr>
        <w:t>EdgeRDDImpl[ED, VD]</w:t>
      </w:r>
      <w:r w:rsidRPr="004E5CB4">
        <w:rPr>
          <w:spacing w:val="10"/>
          <w:kern w:val="2"/>
        </w:rPr>
        <w:t>。</w:t>
      </w:r>
    </w:p>
    <w:tbl>
      <w:tblPr>
        <w:tblStyle w:val="aff8"/>
        <w:tblW w:w="0" w:type="auto"/>
        <w:tblLook w:val="04A0" w:firstRow="1" w:lastRow="0" w:firstColumn="1" w:lastColumn="0" w:noHBand="0" w:noVBand="1"/>
      </w:tblPr>
      <w:tblGrid>
        <w:gridCol w:w="8777"/>
      </w:tblGrid>
      <w:tr w:rsidR="004E5CB4" w14:paraId="56540B4E" w14:textId="77777777" w:rsidTr="004E5CB4">
        <w:tc>
          <w:tcPr>
            <w:tcW w:w="8777" w:type="dxa"/>
          </w:tcPr>
          <w:p w14:paraId="52C4789D" w14:textId="19FD047E"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fromEdges[</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ClassTag](edges: RDD[Edge[</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EdgeRDDImpl[</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edgePartitions = edges.mapPartitionsWithIndex { (pid, iter) =&gt;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builder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EdgePartitionBuilder[</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iter.foreach { e =&gt;</w:t>
            </w:r>
            <w:r w:rsidRPr="004E5CB4">
              <w:rPr>
                <w:rFonts w:ascii="Lucida Console" w:hAnsi="Lucida Console" w:cs="Courier New"/>
                <w:color w:val="000000"/>
                <w:sz w:val="18"/>
                <w:szCs w:val="18"/>
              </w:rPr>
              <w:br/>
              <w:t xml:space="preserve">      builder.add(e.srcId, e.dstId, e.attr)</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660E7A"/>
                <w:sz w:val="18"/>
                <w:szCs w:val="18"/>
              </w:rPr>
              <w:t>Iterator</w:t>
            </w:r>
            <w:r w:rsidRPr="004E5CB4">
              <w:rPr>
                <w:rFonts w:ascii="Lucida Console" w:hAnsi="Lucida Console" w:cs="Courier New"/>
                <w:color w:val="000000"/>
                <w:sz w:val="18"/>
                <w:szCs w:val="18"/>
              </w:rPr>
              <w:t>((pid, builder.toEdgePartition))</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shd w:val="clear" w:color="auto" w:fill="E4E4FF"/>
              </w:rPr>
              <w:t>EdgeRDD.fromEdgePartitions(edgePartitions)</w:t>
            </w:r>
            <w:r w:rsidRPr="004E5CB4">
              <w:rPr>
                <w:rFonts w:ascii="Lucida Console" w:hAnsi="Lucida Console" w:cs="Courier New"/>
                <w:color w:val="000000"/>
                <w:sz w:val="18"/>
                <w:szCs w:val="18"/>
              </w:rPr>
              <w:br/>
              <w:t>}</w:t>
            </w:r>
          </w:p>
        </w:tc>
      </w:tr>
    </w:tbl>
    <w:p w14:paraId="003125DD"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4A5C226"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程序遍历</w:t>
      </w:r>
      <w:r w:rsidRPr="004E5CB4">
        <w:rPr>
          <w:spacing w:val="10"/>
          <w:kern w:val="2"/>
        </w:rPr>
        <w:t>RDD[Edge[ED]]</w:t>
      </w:r>
      <w:r w:rsidRPr="004E5CB4">
        <w:rPr>
          <w:spacing w:val="10"/>
          <w:kern w:val="2"/>
        </w:rPr>
        <w:t>的每个分区，并调用</w:t>
      </w:r>
      <w:r w:rsidRPr="004E5CB4">
        <w:rPr>
          <w:spacing w:val="10"/>
          <w:kern w:val="2"/>
        </w:rPr>
        <w:t>builder.toEdgePartition</w:t>
      </w:r>
      <w:r w:rsidRPr="004E5CB4">
        <w:rPr>
          <w:spacing w:val="10"/>
          <w:kern w:val="2"/>
        </w:rPr>
        <w:t>对分区内的边作相应的处理。</w:t>
      </w:r>
    </w:p>
    <w:tbl>
      <w:tblPr>
        <w:tblStyle w:val="aff8"/>
        <w:tblW w:w="0" w:type="auto"/>
        <w:tblLook w:val="04A0" w:firstRow="1" w:lastRow="0" w:firstColumn="1" w:lastColumn="0" w:noHBand="0" w:noVBand="1"/>
      </w:tblPr>
      <w:tblGrid>
        <w:gridCol w:w="8777"/>
      </w:tblGrid>
      <w:tr w:rsidR="004E5CB4" w14:paraId="1AA58EC2" w14:textId="77777777" w:rsidTr="004E5CB4">
        <w:tc>
          <w:tcPr>
            <w:tcW w:w="8777" w:type="dxa"/>
          </w:tcPr>
          <w:p w14:paraId="20B6AA07" w14:textId="5B936AAD"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toEdgePartition: EdgePartition[ED, VD] =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edgeArray = edges.trim().array</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Sorter(Edge.edgeArraySortDataFormat[ED])</w:t>
            </w:r>
            <w:r w:rsidRPr="004E5CB4">
              <w:rPr>
                <w:rFonts w:ascii="Lucida Console" w:hAnsi="Lucida Console" w:cs="Courier New"/>
                <w:color w:val="000000"/>
                <w:sz w:val="18"/>
                <w:szCs w:val="18"/>
              </w:rPr>
              <w:br/>
              <w:t xml:space="preserve">    .sort(edgeArray, </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 edgeArray.length, Edge.lexicographicOrdering)</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localSrcIds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Array[Int](edgeArray.size)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localDstIds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Array[Int](edgeArray.size)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data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Array[ED](edgeArray.size)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index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GraphXPrimitiveKeyOpenHashMap[VertexId, Int]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global2local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GraphXPrimitiveKeyOpenHashMap[VertexId, Int]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local2global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PrimitiveVector[VertexId]</w:t>
            </w:r>
            <w:r w:rsidRPr="004E5CB4">
              <w:rPr>
                <w:rFonts w:ascii="Lucida Console" w:hAnsi="Lucida Console" w:cs="Courier New"/>
                <w:color w:val="000000"/>
                <w:sz w:val="18"/>
                <w:szCs w:val="18"/>
              </w:rPr>
              <w:br/>
            </w:r>
            <w:r w:rsidRPr="004E5CB4">
              <w:rPr>
                <w:rFonts w:ascii="Lucida Console" w:hAnsi="Lucida Console" w:cs="Courier New"/>
                <w:color w:val="000000"/>
                <w:sz w:val="18"/>
                <w:szCs w:val="18"/>
              </w:rPr>
              <w:lastRenderedPageBreak/>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vertexAttrs = Array.empty[VD]</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w:t>
            </w:r>
            <w:r w:rsidRPr="004E5CB4">
              <w:rPr>
                <w:rFonts w:ascii="Lucida Console" w:hAnsi="Lucida Console" w:cs="Courier New"/>
                <w:i/>
                <w:iCs/>
                <w:color w:val="808080"/>
                <w:sz w:val="18"/>
                <w:szCs w:val="18"/>
              </w:rPr>
              <w:t>采用列式存储的方式，节省了空间</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if </w:t>
            </w:r>
            <w:r w:rsidRPr="004E5CB4">
              <w:rPr>
                <w:rFonts w:ascii="Lucida Console" w:hAnsi="Lucida Console" w:cs="Courier New"/>
                <w:color w:val="000000"/>
                <w:sz w:val="18"/>
                <w:szCs w:val="18"/>
              </w:rPr>
              <w:t xml:space="preserve">(edgeArray.length &gt; </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 {</w:t>
            </w:r>
            <w:r w:rsidRPr="004E5CB4">
              <w:rPr>
                <w:rFonts w:ascii="Lucida Console" w:hAnsi="Lucida Console" w:cs="Courier New"/>
                <w:color w:val="000000"/>
                <w:sz w:val="18"/>
                <w:szCs w:val="18"/>
              </w:rPr>
              <w:br/>
              <w:t xml:space="preserve">    index.update(edgeArray(</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 xml:space="preserve">).srcId, </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currSrcId: VertexId = edgeArray(</w:t>
            </w:r>
            <w:r w:rsidRPr="004E5CB4">
              <w:rPr>
                <w:rFonts w:ascii="Lucida Console" w:hAnsi="Lucida Console" w:cs="Courier New"/>
                <w:color w:val="0000FF"/>
                <w:sz w:val="18"/>
                <w:szCs w:val="18"/>
              </w:rPr>
              <w:t>0</w:t>
            </w:r>
            <w:r w:rsidRPr="004E5CB4">
              <w:rPr>
                <w:rFonts w:ascii="Lucida Console" w:hAnsi="Lucida Console" w:cs="Courier New"/>
                <w:color w:val="000000"/>
                <w:sz w:val="18"/>
                <w:szCs w:val="18"/>
              </w:rPr>
              <w:t>).srcId</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currLocalId = -</w:t>
            </w:r>
            <w:r w:rsidRPr="004E5CB4">
              <w:rPr>
                <w:rFonts w:ascii="Lucida Console" w:hAnsi="Lucida Console" w:cs="Courier New"/>
                <w:color w:val="0000FF"/>
                <w:sz w:val="18"/>
                <w:szCs w:val="18"/>
              </w:rPr>
              <w:t>1</w:t>
            </w:r>
            <w:r w:rsidRPr="004E5CB4">
              <w:rPr>
                <w:rFonts w:ascii="Lucida Console" w:hAnsi="Lucida Console" w:cs="Courier New"/>
                <w:color w:val="0000FF"/>
                <w:sz w:val="18"/>
                <w:szCs w:val="18"/>
              </w:rPr>
              <w:br/>
              <w:t xml:space="preserve">    </w:t>
            </w:r>
            <w:r w:rsidRPr="004E5CB4">
              <w:rPr>
                <w:rFonts w:ascii="Lucida Console" w:hAnsi="Lucida Console" w:cs="Courier New"/>
                <w:b/>
                <w:bCs/>
                <w:color w:val="000080"/>
                <w:sz w:val="18"/>
                <w:szCs w:val="18"/>
              </w:rPr>
              <w:t xml:space="preserve">var </w:t>
            </w:r>
            <w:r w:rsidRPr="004E5CB4">
              <w:rPr>
                <w:rFonts w:ascii="Lucida Console" w:hAnsi="Lucida Console" w:cs="Courier New"/>
                <w:color w:val="000000"/>
                <w:sz w:val="18"/>
                <w:szCs w:val="18"/>
              </w:rPr>
              <w:t xml:space="preserve">i = </w:t>
            </w:r>
            <w:r w:rsidRPr="004E5CB4">
              <w:rPr>
                <w:rFonts w:ascii="Lucida Console" w:hAnsi="Lucida Console" w:cs="Courier New"/>
                <w:color w:val="0000FF"/>
                <w:sz w:val="18"/>
                <w:szCs w:val="18"/>
              </w:rPr>
              <w:t>0</w:t>
            </w:r>
            <w:r w:rsidRPr="004E5CB4">
              <w:rPr>
                <w:rFonts w:ascii="Lucida Console" w:hAnsi="Lucida Console" w:cs="Courier New"/>
                <w:color w:val="0000FF"/>
                <w:sz w:val="18"/>
                <w:szCs w:val="18"/>
              </w:rPr>
              <w:br/>
              <w:t xml:space="preserve">    </w:t>
            </w:r>
            <w:r w:rsidRPr="004E5CB4">
              <w:rPr>
                <w:rFonts w:ascii="Lucida Console" w:hAnsi="Lucida Console" w:cs="Courier New"/>
                <w:b/>
                <w:bCs/>
                <w:color w:val="000080"/>
                <w:sz w:val="18"/>
                <w:szCs w:val="18"/>
              </w:rPr>
              <w:t xml:space="preserve">while </w:t>
            </w:r>
            <w:r w:rsidRPr="004E5CB4">
              <w:rPr>
                <w:rFonts w:ascii="Lucida Console" w:hAnsi="Lucida Console" w:cs="Courier New"/>
                <w:color w:val="000000"/>
                <w:sz w:val="18"/>
                <w:szCs w:val="18"/>
              </w:rPr>
              <w:t>(i &lt; edgeArray.size)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srcId = edgeArray(i).srcId</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dstId = edgeArray(i).dstId</w:t>
            </w:r>
            <w:r w:rsidRPr="004E5CB4">
              <w:rPr>
                <w:rFonts w:ascii="Lucida Console" w:hAnsi="Lucida Console" w:cs="Courier New"/>
                <w:color w:val="000000"/>
                <w:sz w:val="18"/>
                <w:szCs w:val="18"/>
              </w:rPr>
              <w:br/>
              <w:t xml:space="preserve">      localSrcIds(i) = global2local.changeValue(srcId,</w:t>
            </w:r>
            <w:r w:rsidRPr="004E5CB4">
              <w:rPr>
                <w:rFonts w:ascii="Lucida Console" w:hAnsi="Lucida Console" w:cs="Courier New"/>
                <w:color w:val="000000"/>
                <w:sz w:val="18"/>
                <w:szCs w:val="18"/>
              </w:rPr>
              <w:br/>
              <w:t xml:space="preserve">        { currLocalId +=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 local2global += srcId; currLocalId }, identity)</w:t>
            </w:r>
            <w:r w:rsidRPr="004E5CB4">
              <w:rPr>
                <w:rFonts w:ascii="Lucida Console" w:hAnsi="Lucida Console" w:cs="Courier New"/>
                <w:color w:val="000000"/>
                <w:sz w:val="18"/>
                <w:szCs w:val="18"/>
              </w:rPr>
              <w:br/>
              <w:t xml:space="preserve">      localDstIds(i) = global2local.changeValue(dstId,</w:t>
            </w:r>
            <w:r w:rsidRPr="004E5CB4">
              <w:rPr>
                <w:rFonts w:ascii="Lucida Console" w:hAnsi="Lucida Console" w:cs="Courier New"/>
                <w:color w:val="000000"/>
                <w:sz w:val="18"/>
                <w:szCs w:val="18"/>
              </w:rPr>
              <w:br/>
              <w:t xml:space="preserve">        { currLocalId +=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 local2global += dstId; currLocalId }, identity)</w:t>
            </w:r>
            <w:r w:rsidRPr="004E5CB4">
              <w:rPr>
                <w:rFonts w:ascii="Lucida Console" w:hAnsi="Lucida Console" w:cs="Courier New"/>
                <w:color w:val="000000"/>
                <w:sz w:val="18"/>
                <w:szCs w:val="18"/>
              </w:rPr>
              <w:br/>
              <w:t xml:space="preserve">      data(i) = edgeArray(i).attr</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w:t>
            </w:r>
            <w:r w:rsidRPr="004E5CB4">
              <w:rPr>
                <w:rFonts w:ascii="Lucida Console" w:hAnsi="Lucida Console" w:cs="Courier New"/>
                <w:i/>
                <w:iCs/>
                <w:color w:val="808080"/>
                <w:sz w:val="18"/>
                <w:szCs w:val="18"/>
              </w:rPr>
              <w:t>相同顶点</w:t>
            </w:r>
            <w:r w:rsidRPr="004E5CB4">
              <w:rPr>
                <w:rFonts w:ascii="Lucida Console" w:hAnsi="Lucida Console" w:cs="Courier New"/>
                <w:i/>
                <w:iCs/>
                <w:color w:val="808080"/>
                <w:sz w:val="18"/>
                <w:szCs w:val="18"/>
              </w:rPr>
              <w:t>srcId</w:t>
            </w:r>
            <w:r w:rsidRPr="004E5CB4">
              <w:rPr>
                <w:rFonts w:ascii="Lucida Console" w:hAnsi="Lucida Console" w:cs="Courier New"/>
                <w:i/>
                <w:iCs/>
                <w:color w:val="808080"/>
                <w:sz w:val="18"/>
                <w:szCs w:val="18"/>
              </w:rPr>
              <w:t>中第一个出现的</w:t>
            </w:r>
            <w:r w:rsidRPr="004E5CB4">
              <w:rPr>
                <w:rFonts w:ascii="Lucida Console" w:hAnsi="Lucida Console" w:cs="Courier New"/>
                <w:i/>
                <w:iCs/>
                <w:color w:val="808080"/>
                <w:sz w:val="18"/>
                <w:szCs w:val="18"/>
              </w:rPr>
              <w:t>srcId</w:t>
            </w:r>
            <w:r w:rsidRPr="004E5CB4">
              <w:rPr>
                <w:rFonts w:ascii="Lucida Console" w:hAnsi="Lucida Console" w:cs="Courier New"/>
                <w:i/>
                <w:iCs/>
                <w:color w:val="808080"/>
                <w:sz w:val="18"/>
                <w:szCs w:val="18"/>
              </w:rPr>
              <w:t>与其下标</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if </w:t>
            </w:r>
            <w:r w:rsidRPr="004E5CB4">
              <w:rPr>
                <w:rFonts w:ascii="Lucida Console" w:hAnsi="Lucida Console" w:cs="Courier New"/>
                <w:color w:val="000000"/>
                <w:sz w:val="18"/>
                <w:szCs w:val="18"/>
              </w:rPr>
              <w:t>(srcId != currSrcId) {</w:t>
            </w:r>
            <w:r w:rsidRPr="004E5CB4">
              <w:rPr>
                <w:rFonts w:ascii="Lucida Console" w:hAnsi="Lucida Console" w:cs="Courier New"/>
                <w:color w:val="000000"/>
                <w:sz w:val="18"/>
                <w:szCs w:val="18"/>
              </w:rPr>
              <w:br/>
              <w:t xml:space="preserve">        currSrcId = srcId</w:t>
            </w:r>
            <w:r w:rsidRPr="004E5CB4">
              <w:rPr>
                <w:rFonts w:ascii="Lucida Console" w:hAnsi="Lucida Console" w:cs="Courier New"/>
                <w:color w:val="000000"/>
                <w:sz w:val="18"/>
                <w:szCs w:val="18"/>
              </w:rPr>
              <w:br/>
              <w:t xml:space="preserve">        index.update(currSrcId, i)</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i += </w:t>
            </w:r>
            <w:r w:rsidRPr="004E5CB4">
              <w:rPr>
                <w:rFonts w:ascii="Lucida Console" w:hAnsi="Lucida Console" w:cs="Courier New"/>
                <w:color w:val="0000FF"/>
                <w:sz w:val="18"/>
                <w:szCs w:val="18"/>
              </w:rPr>
              <w:t>1</w:t>
            </w:r>
            <w:r w:rsidRPr="004E5CB4">
              <w:rPr>
                <w:rFonts w:ascii="Lucida Console" w:hAnsi="Lucida Console" w:cs="Courier New"/>
                <w:color w:val="0000FF"/>
                <w:sz w:val="18"/>
                <w:szCs w:val="18"/>
              </w:rPr>
              <w:br/>
              <w:t xml:space="preserve">    </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vertexAttrs =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 xml:space="preserve">Array[VD](currLocalId + </w:t>
            </w:r>
            <w:r w:rsidRPr="004E5CB4">
              <w:rPr>
                <w:rFonts w:ascii="Lucida Console" w:hAnsi="Lucida Console" w:cs="Courier New"/>
                <w:color w:val="0000FF"/>
                <w:sz w:val="18"/>
                <w:szCs w:val="18"/>
              </w:rPr>
              <w:t>1</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shd w:val="clear" w:color="auto" w:fill="E4E4FF"/>
              </w:rPr>
              <w:t xml:space="preserve">new </w:t>
            </w:r>
            <w:r w:rsidRPr="004E5CB4">
              <w:rPr>
                <w:rFonts w:ascii="Lucida Console" w:hAnsi="Lucida Console" w:cs="Courier New"/>
                <w:color w:val="000000"/>
                <w:sz w:val="18"/>
                <w:szCs w:val="18"/>
                <w:shd w:val="clear" w:color="auto" w:fill="E4E4FF"/>
              </w:rPr>
              <w:t>EdgePartition(</w:t>
            </w:r>
            <w:r w:rsidRPr="004E5CB4">
              <w:rPr>
                <w:rFonts w:ascii="Lucida Console" w:hAnsi="Lucida Console" w:cs="Courier New"/>
                <w:color w:val="000000"/>
                <w:sz w:val="18"/>
                <w:szCs w:val="18"/>
                <w:shd w:val="clear" w:color="auto" w:fill="E4E4FF"/>
              </w:rPr>
              <w:br/>
              <w:t xml:space="preserve">    localSrcIds, localDstIds, data, index, global2local, local2global.trim().array, vertexAttrs,</w:t>
            </w:r>
            <w:r w:rsidRPr="004E5CB4">
              <w:rPr>
                <w:rFonts w:ascii="Lucida Console" w:hAnsi="Lucida Console" w:cs="Courier New"/>
                <w:color w:val="000000"/>
                <w:sz w:val="18"/>
                <w:szCs w:val="18"/>
                <w:shd w:val="clear" w:color="auto" w:fill="E4E4FF"/>
              </w:rPr>
              <w:br/>
              <w:t xml:space="preserve">    None)</w:t>
            </w:r>
            <w:r w:rsidRPr="004E5CB4">
              <w:rPr>
                <w:rFonts w:ascii="Lucida Console" w:hAnsi="Lucida Console" w:cs="Courier New"/>
                <w:color w:val="000000"/>
                <w:sz w:val="18"/>
                <w:szCs w:val="18"/>
              </w:rPr>
              <w:br/>
              <w:t>}</w:t>
            </w:r>
          </w:p>
        </w:tc>
      </w:tr>
    </w:tbl>
    <w:p w14:paraId="5AF29331" w14:textId="4DFD6610" w:rsidR="005D29F3" w:rsidRDefault="005D29F3" w:rsidP="004E5CB4">
      <w:pPr>
        <w:rPr>
          <w:rStyle w:val="HTML2"/>
          <w:rFonts w:ascii="Consolas" w:hAnsi="Consolas"/>
          <w:color w:val="333333"/>
          <w:spacing w:val="3"/>
          <w:bdr w:val="none" w:sz="0" w:space="0" w:color="auto" w:frame="1"/>
        </w:rPr>
      </w:pPr>
    </w:p>
    <w:p w14:paraId="2705A23C" w14:textId="77777777" w:rsidR="005D29F3" w:rsidRPr="004E5CB4" w:rsidRDefault="005D29F3" w:rsidP="004E5CB4">
      <w:pPr>
        <w:numPr>
          <w:ilvl w:val="0"/>
          <w:numId w:val="40"/>
        </w:numPr>
        <w:shd w:val="clear" w:color="auto" w:fill="FFFFFF"/>
        <w:spacing w:beforeAutospacing="1" w:afterAutospacing="1"/>
        <w:ind w:left="0"/>
        <w:rPr>
          <w:b/>
          <w:bCs/>
          <w:spacing w:val="10"/>
          <w:kern w:val="2"/>
        </w:rPr>
      </w:pPr>
      <w:r w:rsidRPr="004E5CB4">
        <w:rPr>
          <w:b/>
          <w:bCs/>
          <w:spacing w:val="10"/>
          <w:kern w:val="2"/>
        </w:rPr>
        <w:t>toEdgePartition</w:t>
      </w:r>
      <w:r w:rsidRPr="004E5CB4">
        <w:rPr>
          <w:b/>
          <w:bCs/>
          <w:spacing w:val="10"/>
          <w:kern w:val="2"/>
        </w:rPr>
        <w:t>的第一步就是对边进行排序。</w:t>
      </w:r>
    </w:p>
    <w:p w14:paraId="1E2D8CB3"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按照</w:t>
      </w:r>
      <w:r w:rsidRPr="004E5CB4">
        <w:rPr>
          <w:spacing w:val="10"/>
          <w:kern w:val="2"/>
        </w:rPr>
        <w:t>srcId</w:t>
      </w:r>
      <w:r w:rsidRPr="004E5CB4">
        <w:rPr>
          <w:spacing w:val="10"/>
          <w:kern w:val="2"/>
        </w:rPr>
        <w:t>从小到大排序。排序是为了遍历时顺序访问，加快访问速度。采用数组而不是</w:t>
      </w:r>
      <w:r w:rsidRPr="004E5CB4">
        <w:rPr>
          <w:spacing w:val="10"/>
          <w:kern w:val="2"/>
        </w:rPr>
        <w:t>Map</w:t>
      </w:r>
      <w:r w:rsidRPr="004E5CB4">
        <w:rPr>
          <w:spacing w:val="10"/>
          <w:kern w:val="2"/>
        </w:rPr>
        <w:t>，是因为数组是连续的内存单元，具有原子性，避免了</w:t>
      </w:r>
      <w:r w:rsidRPr="004E5CB4">
        <w:rPr>
          <w:spacing w:val="10"/>
          <w:kern w:val="2"/>
        </w:rPr>
        <w:t>Map</w:t>
      </w:r>
      <w:r w:rsidRPr="004E5CB4">
        <w:rPr>
          <w:spacing w:val="10"/>
          <w:kern w:val="2"/>
        </w:rPr>
        <w:t>的</w:t>
      </w:r>
      <w:r w:rsidRPr="004E5CB4">
        <w:rPr>
          <w:spacing w:val="10"/>
          <w:kern w:val="2"/>
        </w:rPr>
        <w:t>hash</w:t>
      </w:r>
      <w:r w:rsidRPr="004E5CB4">
        <w:rPr>
          <w:spacing w:val="10"/>
          <w:kern w:val="2"/>
        </w:rPr>
        <w:t>问题，访问速度快。</w:t>
      </w:r>
    </w:p>
    <w:p w14:paraId="547B6BA5" w14:textId="77777777" w:rsidR="005D29F3" w:rsidRPr="004E5CB4" w:rsidRDefault="005D29F3" w:rsidP="004E5CB4">
      <w:pPr>
        <w:numPr>
          <w:ilvl w:val="0"/>
          <w:numId w:val="40"/>
        </w:numPr>
        <w:shd w:val="clear" w:color="auto" w:fill="FFFFFF"/>
        <w:spacing w:beforeAutospacing="1" w:afterAutospacing="1"/>
        <w:ind w:left="0"/>
        <w:rPr>
          <w:b/>
          <w:bCs/>
          <w:spacing w:val="10"/>
          <w:kern w:val="2"/>
        </w:rPr>
      </w:pPr>
      <w:r w:rsidRPr="004E5CB4">
        <w:rPr>
          <w:b/>
          <w:bCs/>
          <w:spacing w:val="10"/>
          <w:kern w:val="2"/>
        </w:rPr>
        <w:t>toEdgePartition</w:t>
      </w:r>
      <w:r w:rsidRPr="004E5CB4">
        <w:rPr>
          <w:b/>
          <w:bCs/>
          <w:spacing w:val="10"/>
          <w:kern w:val="2"/>
        </w:rPr>
        <w:t>的第二步就是填充</w:t>
      </w:r>
      <w:r w:rsidRPr="004E5CB4">
        <w:rPr>
          <w:b/>
          <w:bCs/>
          <w:spacing w:val="10"/>
          <w:kern w:val="2"/>
        </w:rPr>
        <w:t>localSrcIds,localDstIds, data, index, global2local, local2global, vertexAttrs</w:t>
      </w:r>
      <w:r w:rsidRPr="004E5CB4">
        <w:rPr>
          <w:b/>
          <w:bCs/>
          <w:spacing w:val="10"/>
          <w:kern w:val="2"/>
        </w:rPr>
        <w:t>。</w:t>
      </w:r>
    </w:p>
    <w:p w14:paraId="1DDD70C3" w14:textId="77777777" w:rsidR="005D29F3" w:rsidRPr="004E5CB4"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数组</w:t>
      </w:r>
      <w:r w:rsidRPr="004E5CB4">
        <w:rPr>
          <w:spacing w:val="10"/>
          <w:kern w:val="2"/>
        </w:rPr>
        <w:t>localSrcIds,localDstIds</w:t>
      </w:r>
      <w:r w:rsidRPr="004E5CB4">
        <w:rPr>
          <w:spacing w:val="10"/>
          <w:kern w:val="2"/>
        </w:rPr>
        <w:t>中保存的是通过</w:t>
      </w:r>
      <w:r w:rsidRPr="004E5CB4">
        <w:rPr>
          <w:spacing w:val="10"/>
          <w:kern w:val="2"/>
        </w:rPr>
        <w:t>global2local.changeValue(srcId/dstId)</w:t>
      </w:r>
      <w:r w:rsidRPr="004E5CB4">
        <w:rPr>
          <w:spacing w:val="10"/>
          <w:kern w:val="2"/>
        </w:rPr>
        <w:t>转换而成的分区本地索引。可以通过</w:t>
      </w:r>
      <w:r w:rsidRPr="004E5CB4">
        <w:rPr>
          <w:spacing w:val="10"/>
          <w:kern w:val="2"/>
        </w:rPr>
        <w:lastRenderedPageBreak/>
        <w:t>localSrcIds</w:t>
      </w:r>
      <w:r w:rsidRPr="004E5CB4">
        <w:rPr>
          <w:spacing w:val="10"/>
          <w:kern w:val="2"/>
        </w:rPr>
        <w:t>、</w:t>
      </w:r>
      <w:r w:rsidRPr="004E5CB4">
        <w:rPr>
          <w:spacing w:val="10"/>
          <w:kern w:val="2"/>
        </w:rPr>
        <w:t>localDstIds</w:t>
      </w:r>
      <w:r w:rsidRPr="004E5CB4">
        <w:rPr>
          <w:spacing w:val="10"/>
          <w:kern w:val="2"/>
        </w:rPr>
        <w:t>数组中保存的索引位从</w:t>
      </w:r>
      <w:r w:rsidRPr="004E5CB4">
        <w:rPr>
          <w:spacing w:val="10"/>
          <w:kern w:val="2"/>
        </w:rPr>
        <w:t>local2global</w:t>
      </w:r>
      <w:r w:rsidRPr="004E5CB4">
        <w:rPr>
          <w:spacing w:val="10"/>
          <w:kern w:val="2"/>
        </w:rPr>
        <w:t>中查到具体的</w:t>
      </w:r>
      <w:r w:rsidRPr="004E5CB4">
        <w:rPr>
          <w:spacing w:val="10"/>
          <w:kern w:val="2"/>
        </w:rPr>
        <w:t>VertexId</w:t>
      </w:r>
      <w:r w:rsidRPr="004E5CB4">
        <w:rPr>
          <w:spacing w:val="10"/>
          <w:kern w:val="2"/>
        </w:rPr>
        <w:t>。</w:t>
      </w:r>
    </w:p>
    <w:p w14:paraId="533B97D2"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global2local</w:t>
      </w:r>
      <w:r w:rsidRPr="004E5CB4">
        <w:rPr>
          <w:spacing w:val="10"/>
          <w:kern w:val="2"/>
        </w:rPr>
        <w:t>是一个简单的，</w:t>
      </w:r>
      <w:r w:rsidRPr="004E5CB4">
        <w:rPr>
          <w:spacing w:val="10"/>
          <w:kern w:val="2"/>
        </w:rPr>
        <w:t>key</w:t>
      </w:r>
      <w:r w:rsidRPr="004E5CB4">
        <w:rPr>
          <w:spacing w:val="10"/>
          <w:kern w:val="2"/>
        </w:rPr>
        <w:t>值非负的快速</w:t>
      </w:r>
      <w:r w:rsidRPr="004E5CB4">
        <w:rPr>
          <w:spacing w:val="10"/>
          <w:kern w:val="2"/>
        </w:rPr>
        <w:t>hash map</w:t>
      </w:r>
      <w:r w:rsidRPr="004E5CB4">
        <w:rPr>
          <w:spacing w:val="10"/>
          <w:kern w:val="2"/>
        </w:rPr>
        <w:t>：</w:t>
      </w:r>
      <w:r w:rsidRPr="004E5CB4">
        <w:rPr>
          <w:spacing w:val="10"/>
          <w:kern w:val="2"/>
        </w:rPr>
        <w:t xml:space="preserve">GraphXPrimitiveKeyOpenHashMap, </w:t>
      </w:r>
      <w:r w:rsidRPr="004E5CB4">
        <w:rPr>
          <w:spacing w:val="10"/>
          <w:kern w:val="2"/>
        </w:rPr>
        <w:t>保存</w:t>
      </w:r>
      <w:r w:rsidRPr="004E5CB4">
        <w:rPr>
          <w:spacing w:val="10"/>
          <w:kern w:val="2"/>
        </w:rPr>
        <w:t>vertextId</w:t>
      </w:r>
      <w:r w:rsidRPr="004E5CB4">
        <w:rPr>
          <w:spacing w:val="10"/>
          <w:kern w:val="2"/>
        </w:rPr>
        <w:t>和本地索引的映射关系。</w:t>
      </w:r>
      <w:r w:rsidRPr="004E5CB4">
        <w:rPr>
          <w:spacing w:val="10"/>
          <w:kern w:val="2"/>
        </w:rPr>
        <w:t>global2local</w:t>
      </w:r>
      <w:r w:rsidRPr="004E5CB4">
        <w:rPr>
          <w:spacing w:val="10"/>
          <w:kern w:val="2"/>
        </w:rPr>
        <w:t>中包含当前</w:t>
      </w:r>
      <w:r w:rsidRPr="004E5CB4">
        <w:rPr>
          <w:spacing w:val="10"/>
          <w:kern w:val="2"/>
        </w:rPr>
        <w:t>partition</w:t>
      </w:r>
      <w:r w:rsidRPr="004E5CB4">
        <w:rPr>
          <w:spacing w:val="10"/>
          <w:kern w:val="2"/>
        </w:rPr>
        <w:t>所有</w:t>
      </w:r>
      <w:r w:rsidRPr="004E5CB4">
        <w:rPr>
          <w:spacing w:val="10"/>
          <w:kern w:val="2"/>
        </w:rPr>
        <w:t>srcId</w:t>
      </w:r>
      <w:r w:rsidRPr="004E5CB4">
        <w:rPr>
          <w:spacing w:val="10"/>
          <w:kern w:val="2"/>
        </w:rPr>
        <w:t>、</w:t>
      </w:r>
      <w:r w:rsidRPr="004E5CB4">
        <w:rPr>
          <w:spacing w:val="10"/>
          <w:kern w:val="2"/>
        </w:rPr>
        <w:t>dstId</w:t>
      </w:r>
      <w:r w:rsidRPr="004E5CB4">
        <w:rPr>
          <w:spacing w:val="10"/>
          <w:kern w:val="2"/>
        </w:rPr>
        <w:t>与本地索引的映射关系。</w:t>
      </w:r>
    </w:p>
    <w:p w14:paraId="303C28DC"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data</w:t>
      </w:r>
      <w:r w:rsidRPr="004E5CB4">
        <w:rPr>
          <w:spacing w:val="10"/>
          <w:kern w:val="2"/>
        </w:rPr>
        <w:t>就是当前分区的</w:t>
      </w:r>
      <w:r w:rsidRPr="004E5CB4">
        <w:rPr>
          <w:spacing w:val="10"/>
          <w:kern w:val="2"/>
        </w:rPr>
        <w:t>attr</w:t>
      </w:r>
      <w:r w:rsidRPr="004E5CB4">
        <w:rPr>
          <w:spacing w:val="10"/>
          <w:kern w:val="2"/>
        </w:rPr>
        <w:t>属性数组。</w:t>
      </w:r>
    </w:p>
    <w:p w14:paraId="0EF84409"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我们知道相同的</w:t>
      </w:r>
      <w:r w:rsidRPr="004E5CB4">
        <w:rPr>
          <w:spacing w:val="10"/>
          <w:kern w:val="2"/>
        </w:rPr>
        <w:t>srcId</w:t>
      </w:r>
      <w:r w:rsidRPr="004E5CB4">
        <w:rPr>
          <w:spacing w:val="10"/>
          <w:kern w:val="2"/>
        </w:rPr>
        <w:t>可能对应不同的</w:t>
      </w:r>
      <w:r w:rsidRPr="004E5CB4">
        <w:rPr>
          <w:spacing w:val="10"/>
          <w:kern w:val="2"/>
        </w:rPr>
        <w:t>dstId</w:t>
      </w:r>
      <w:r w:rsidRPr="004E5CB4">
        <w:rPr>
          <w:spacing w:val="10"/>
          <w:kern w:val="2"/>
        </w:rPr>
        <w:t>。按照</w:t>
      </w:r>
      <w:r w:rsidRPr="004E5CB4">
        <w:rPr>
          <w:spacing w:val="10"/>
          <w:kern w:val="2"/>
        </w:rPr>
        <w:t>srcId</w:t>
      </w:r>
      <w:r w:rsidRPr="004E5CB4">
        <w:rPr>
          <w:spacing w:val="10"/>
          <w:kern w:val="2"/>
        </w:rPr>
        <w:t>排序之后，相同的</w:t>
      </w:r>
      <w:r w:rsidRPr="004E5CB4">
        <w:rPr>
          <w:spacing w:val="10"/>
          <w:kern w:val="2"/>
        </w:rPr>
        <w:t>srcId</w:t>
      </w:r>
      <w:r w:rsidRPr="004E5CB4">
        <w:rPr>
          <w:spacing w:val="10"/>
          <w:kern w:val="2"/>
        </w:rPr>
        <w:t>会出现多行，如上图中的</w:t>
      </w:r>
      <w:r w:rsidRPr="004E5CB4">
        <w:rPr>
          <w:spacing w:val="10"/>
          <w:kern w:val="2"/>
        </w:rPr>
        <w:t>index desc</w:t>
      </w:r>
      <w:r w:rsidRPr="004E5CB4">
        <w:rPr>
          <w:spacing w:val="10"/>
          <w:kern w:val="2"/>
        </w:rPr>
        <w:t>部分。</w:t>
      </w:r>
      <w:r w:rsidRPr="004E5CB4">
        <w:rPr>
          <w:spacing w:val="10"/>
          <w:kern w:val="2"/>
        </w:rPr>
        <w:t>index</w:t>
      </w:r>
      <w:r w:rsidRPr="004E5CB4">
        <w:rPr>
          <w:spacing w:val="10"/>
          <w:kern w:val="2"/>
        </w:rPr>
        <w:t>中记录的是相同</w:t>
      </w:r>
      <w:r w:rsidRPr="004E5CB4">
        <w:rPr>
          <w:spacing w:val="10"/>
          <w:kern w:val="2"/>
        </w:rPr>
        <w:t>srcId</w:t>
      </w:r>
      <w:r w:rsidRPr="004E5CB4">
        <w:rPr>
          <w:spacing w:val="10"/>
          <w:kern w:val="2"/>
        </w:rPr>
        <w:t>中第一个出现的</w:t>
      </w:r>
      <w:r w:rsidRPr="004E5CB4">
        <w:rPr>
          <w:spacing w:val="10"/>
          <w:kern w:val="2"/>
        </w:rPr>
        <w:t>srcId</w:t>
      </w:r>
      <w:r w:rsidRPr="004E5CB4">
        <w:rPr>
          <w:spacing w:val="10"/>
          <w:kern w:val="2"/>
        </w:rPr>
        <w:t>与其下标。</w:t>
      </w:r>
    </w:p>
    <w:p w14:paraId="6556C504" w14:textId="77777777" w:rsidR="005D29F3" w:rsidRPr="004E5CB4"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local2global</w:t>
      </w:r>
      <w:r w:rsidRPr="004E5CB4">
        <w:rPr>
          <w:spacing w:val="10"/>
          <w:kern w:val="2"/>
        </w:rPr>
        <w:t>记录的是所有的</w:t>
      </w:r>
      <w:r w:rsidRPr="004E5CB4">
        <w:rPr>
          <w:spacing w:val="10"/>
          <w:kern w:val="2"/>
        </w:rPr>
        <w:t>VertexId</w:t>
      </w:r>
      <w:r w:rsidRPr="004E5CB4">
        <w:rPr>
          <w:spacing w:val="10"/>
          <w:kern w:val="2"/>
        </w:rPr>
        <w:t>信息的数组。形如：</w:t>
      </w:r>
      <w:r w:rsidRPr="004E5CB4">
        <w:rPr>
          <w:spacing w:val="10"/>
          <w:kern w:val="2"/>
        </w:rPr>
        <w:t>srcId,dstId,srcId,dstId,srcId,dstId,srcId,dstId</w:t>
      </w:r>
      <w:r w:rsidRPr="004E5CB4">
        <w:rPr>
          <w:spacing w:val="10"/>
          <w:kern w:val="2"/>
        </w:rPr>
        <w:t>。其中会包含相同的</w:t>
      </w:r>
      <w:r w:rsidRPr="004E5CB4">
        <w:rPr>
          <w:spacing w:val="10"/>
          <w:kern w:val="2"/>
        </w:rPr>
        <w:t>srcId</w:t>
      </w:r>
      <w:r w:rsidRPr="004E5CB4">
        <w:rPr>
          <w:spacing w:val="10"/>
          <w:kern w:val="2"/>
        </w:rPr>
        <w:t>。即：当前分区所有</w:t>
      </w:r>
      <w:r w:rsidRPr="004E5CB4">
        <w:rPr>
          <w:spacing w:val="10"/>
          <w:kern w:val="2"/>
        </w:rPr>
        <w:t>vertextId</w:t>
      </w:r>
      <w:r w:rsidRPr="004E5CB4">
        <w:rPr>
          <w:spacing w:val="10"/>
          <w:kern w:val="2"/>
        </w:rPr>
        <w:t>的顺序实际值。</w:t>
      </w:r>
    </w:p>
    <w:p w14:paraId="4CD109B0" w14:textId="77777777" w:rsidR="005D29F3" w:rsidRDefault="005D29F3" w:rsidP="005D29F3">
      <w:pPr>
        <w:pStyle w:val="comments-section"/>
        <w:shd w:val="clear" w:color="auto" w:fill="FFFFFF"/>
        <w:spacing w:before="0" w:beforeAutospacing="0" w:after="0" w:afterAutospacing="0"/>
        <w:rPr>
          <w:spacing w:val="10"/>
          <w:kern w:val="2"/>
        </w:rPr>
      </w:pPr>
      <w:r w:rsidRPr="004E5CB4">
        <w:rPr>
          <w:spacing w:val="10"/>
          <w:kern w:val="2"/>
        </w:rPr>
        <w:t> </w:t>
      </w:r>
      <w:r w:rsidRPr="004E5CB4">
        <w:rPr>
          <w:spacing w:val="10"/>
          <w:kern w:val="2"/>
        </w:rPr>
        <w:t> </w:t>
      </w:r>
      <w:r w:rsidRPr="004E5CB4">
        <w:rPr>
          <w:spacing w:val="10"/>
          <w:kern w:val="2"/>
        </w:rPr>
        <w:t>我们可以通过根据本地下标取</w:t>
      </w:r>
      <w:r w:rsidRPr="004E5CB4">
        <w:rPr>
          <w:spacing w:val="10"/>
          <w:kern w:val="2"/>
        </w:rPr>
        <w:t>VertexId</w:t>
      </w:r>
      <w:r w:rsidRPr="004E5CB4">
        <w:rPr>
          <w:spacing w:val="10"/>
          <w:kern w:val="2"/>
        </w:rPr>
        <w:t>，也可以根据</w:t>
      </w:r>
      <w:r w:rsidRPr="004E5CB4">
        <w:rPr>
          <w:spacing w:val="10"/>
          <w:kern w:val="2"/>
        </w:rPr>
        <w:t>VertexId</w:t>
      </w:r>
      <w:r w:rsidRPr="004E5CB4">
        <w:rPr>
          <w:spacing w:val="10"/>
          <w:kern w:val="2"/>
        </w:rPr>
        <w:t>取本地下标，取相应的属性。</w:t>
      </w:r>
    </w:p>
    <w:tbl>
      <w:tblPr>
        <w:tblStyle w:val="aff8"/>
        <w:tblW w:w="0" w:type="auto"/>
        <w:tblLook w:val="04A0" w:firstRow="1" w:lastRow="0" w:firstColumn="1" w:lastColumn="0" w:noHBand="0" w:noVBand="1"/>
      </w:tblPr>
      <w:tblGrid>
        <w:gridCol w:w="8777"/>
      </w:tblGrid>
      <w:tr w:rsidR="004E5CB4" w14:paraId="74BEFA90" w14:textId="77777777" w:rsidTr="004E5CB4">
        <w:tc>
          <w:tcPr>
            <w:tcW w:w="8777" w:type="dxa"/>
          </w:tcPr>
          <w:p w14:paraId="4004019F" w14:textId="3613C6B8"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i/>
                <w:iCs/>
                <w:color w:val="808080"/>
                <w:sz w:val="18"/>
                <w:szCs w:val="18"/>
              </w:rPr>
              <w:t xml:space="preserve">// </w:t>
            </w:r>
            <w:r w:rsidRPr="004E5CB4">
              <w:rPr>
                <w:rFonts w:ascii="Lucida Console" w:hAnsi="Lucida Console" w:cs="Courier New"/>
                <w:i/>
                <w:iCs/>
                <w:color w:val="808080"/>
                <w:sz w:val="18"/>
                <w:szCs w:val="18"/>
              </w:rPr>
              <w:t>根据本地下标取</w:t>
            </w:r>
            <w:r w:rsidRPr="004E5CB4">
              <w:rPr>
                <w:rFonts w:ascii="Lucida Console" w:hAnsi="Lucida Console" w:cs="Courier New"/>
                <w:i/>
                <w:iCs/>
                <w:color w:val="808080"/>
                <w:sz w:val="18"/>
                <w:szCs w:val="18"/>
              </w:rPr>
              <w:t>VertexId</w:t>
            </w:r>
            <w:r w:rsidRPr="004E5CB4">
              <w:rPr>
                <w:rFonts w:ascii="Lucida Console" w:hAnsi="Lucida Console" w:cs="Courier New"/>
                <w:i/>
                <w:iCs/>
                <w:color w:val="808080"/>
                <w:sz w:val="18"/>
                <w:szCs w:val="18"/>
              </w:rPr>
              <w:br/>
            </w:r>
            <w:r w:rsidRPr="004E5CB4">
              <w:rPr>
                <w:rFonts w:ascii="Lucida Console" w:hAnsi="Lucida Console" w:cs="Courier New"/>
                <w:color w:val="000000"/>
                <w:sz w:val="18"/>
                <w:szCs w:val="18"/>
              </w:rPr>
              <w:t>localSrcIds/localDstIds -&gt; index -&gt; local2global -&gt; VertexId</w:t>
            </w:r>
            <w:r w:rsidRPr="004E5CB4">
              <w:rPr>
                <w:rFonts w:ascii="Lucida Console" w:hAnsi="Lucida Console" w:cs="Courier New"/>
                <w:color w:val="000000"/>
                <w:sz w:val="18"/>
                <w:szCs w:val="18"/>
              </w:rPr>
              <w:br/>
            </w:r>
            <w:r w:rsidRPr="004E5CB4">
              <w:rPr>
                <w:rFonts w:ascii="Lucida Console" w:hAnsi="Lucida Console" w:cs="Courier New"/>
                <w:i/>
                <w:iCs/>
                <w:color w:val="808080"/>
                <w:sz w:val="18"/>
                <w:szCs w:val="18"/>
              </w:rPr>
              <w:t xml:space="preserve">// </w:t>
            </w:r>
            <w:r w:rsidRPr="004E5CB4">
              <w:rPr>
                <w:rFonts w:ascii="Lucida Console" w:hAnsi="Lucida Console" w:cs="Courier New"/>
                <w:i/>
                <w:iCs/>
                <w:color w:val="808080"/>
                <w:sz w:val="18"/>
                <w:szCs w:val="18"/>
              </w:rPr>
              <w:t>根据</w:t>
            </w:r>
            <w:r w:rsidRPr="004E5CB4">
              <w:rPr>
                <w:rFonts w:ascii="Lucida Console" w:hAnsi="Lucida Console" w:cs="Courier New"/>
                <w:i/>
                <w:iCs/>
                <w:color w:val="808080"/>
                <w:sz w:val="18"/>
                <w:szCs w:val="18"/>
              </w:rPr>
              <w:t>VertexId</w:t>
            </w:r>
            <w:r w:rsidRPr="004E5CB4">
              <w:rPr>
                <w:rFonts w:ascii="Lucida Console" w:hAnsi="Lucida Console" w:cs="Courier New"/>
                <w:i/>
                <w:iCs/>
                <w:color w:val="808080"/>
                <w:sz w:val="18"/>
                <w:szCs w:val="18"/>
              </w:rPr>
              <w:t>取本地下标，取属性</w:t>
            </w:r>
            <w:r w:rsidRPr="004E5CB4">
              <w:rPr>
                <w:rFonts w:ascii="Lucida Console" w:hAnsi="Lucida Console" w:cs="Courier New"/>
                <w:i/>
                <w:iCs/>
                <w:color w:val="808080"/>
                <w:sz w:val="18"/>
                <w:szCs w:val="18"/>
              </w:rPr>
              <w:br/>
            </w:r>
            <w:r w:rsidRPr="004E5CB4">
              <w:rPr>
                <w:rFonts w:ascii="Lucida Console" w:hAnsi="Lucida Console" w:cs="Courier New"/>
                <w:color w:val="000000"/>
                <w:sz w:val="18"/>
                <w:szCs w:val="18"/>
              </w:rPr>
              <w:t xml:space="preserve">VertexId -&gt; global2local -&gt; index -&gt; data -&gt; attr </w:t>
            </w:r>
            <w:r w:rsidRPr="004E5CB4">
              <w:rPr>
                <w:rFonts w:ascii="Lucida Console" w:hAnsi="Lucida Console" w:cs="Courier New"/>
                <w:b/>
                <w:bCs/>
                <w:color w:val="000080"/>
                <w:sz w:val="18"/>
                <w:szCs w:val="18"/>
              </w:rPr>
              <w:t>object</w:t>
            </w:r>
          </w:p>
        </w:tc>
      </w:tr>
    </w:tbl>
    <w:p w14:paraId="2582A807" w14:textId="77777777" w:rsidR="004E5CB4" w:rsidRPr="004E5CB4" w:rsidRDefault="004E5CB4" w:rsidP="005D29F3">
      <w:pPr>
        <w:pStyle w:val="comments-section"/>
        <w:shd w:val="clear" w:color="auto" w:fill="FFFFFF"/>
        <w:spacing w:before="0" w:beforeAutospacing="0" w:after="0" w:afterAutospacing="0"/>
        <w:rPr>
          <w:spacing w:val="10"/>
          <w:kern w:val="2"/>
        </w:rPr>
      </w:pPr>
    </w:p>
    <w:p w14:paraId="4CC0D3B4" w14:textId="2FBB4016" w:rsidR="005D29F3" w:rsidRPr="004E5CB4" w:rsidRDefault="005D29F3" w:rsidP="004E5CB4">
      <w:pPr>
        <w:pStyle w:val="4"/>
      </w:pPr>
      <w:r w:rsidRPr="004E5CB4">
        <w:t>构建顶点</w:t>
      </w:r>
      <w:r w:rsidRPr="004E5CB4">
        <w:rPr>
          <w:rStyle w:val="HTML2"/>
          <w:rFonts w:ascii="Arial" w:eastAsia="黑体" w:hAnsi="Arial" w:cs="Times New Roman"/>
          <w:sz w:val="24"/>
          <w:szCs w:val="24"/>
        </w:rPr>
        <w:t>VertexRDD</w:t>
      </w:r>
    </w:p>
    <w:p w14:paraId="1C866EB1"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紧接着上面构建边</w:t>
      </w:r>
      <w:r w:rsidRPr="004E5CB4">
        <w:rPr>
          <w:spacing w:val="10"/>
          <w:kern w:val="2"/>
        </w:rPr>
        <w:t>RDD</w:t>
      </w:r>
      <w:r w:rsidRPr="004E5CB4">
        <w:rPr>
          <w:spacing w:val="10"/>
          <w:kern w:val="2"/>
        </w:rPr>
        <w:t>的代码，我们看看方法</w:t>
      </w:r>
      <w:r w:rsidRPr="004E5CB4">
        <w:rPr>
          <w:spacing w:val="10"/>
          <w:kern w:val="2"/>
        </w:rPr>
        <w:t>fromEdgeRDD</w:t>
      </w:r>
      <w:r w:rsidRPr="004E5CB4">
        <w:rPr>
          <w:spacing w:val="10"/>
          <w:kern w:val="2"/>
        </w:rPr>
        <w:t>的实现。</w:t>
      </w:r>
    </w:p>
    <w:tbl>
      <w:tblPr>
        <w:tblStyle w:val="aff8"/>
        <w:tblW w:w="0" w:type="auto"/>
        <w:tblLook w:val="04A0" w:firstRow="1" w:lastRow="0" w:firstColumn="1" w:lastColumn="0" w:noHBand="0" w:noVBand="1"/>
      </w:tblPr>
      <w:tblGrid>
        <w:gridCol w:w="8777"/>
      </w:tblGrid>
      <w:tr w:rsidR="004E5CB4" w14:paraId="117942F7" w14:textId="77777777" w:rsidTr="004E5CB4">
        <w:tc>
          <w:tcPr>
            <w:tcW w:w="8777" w:type="dxa"/>
          </w:tcPr>
          <w:p w14:paraId="446FD633" w14:textId="329763F8"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rPr>
              <w:t xml:space="preserve">private def </w:t>
            </w:r>
            <w:r w:rsidRPr="004E5CB4">
              <w:rPr>
                <w:rFonts w:ascii="Lucida Console" w:hAnsi="Lucida Console" w:cs="Courier New"/>
                <w:color w:val="000000"/>
                <w:sz w:val="18"/>
                <w:szCs w:val="18"/>
              </w:rPr>
              <w:t>fromEdgeRDD[</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ClassTag,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EdgeRDDImpl[</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defaultVertexAttr: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edgeStorageLevel: StorageLevel,</w:t>
            </w:r>
            <w:r w:rsidRPr="004E5CB4">
              <w:rPr>
                <w:rFonts w:ascii="Lucida Console" w:hAnsi="Lucida Console" w:cs="Courier New"/>
                <w:color w:val="000000"/>
                <w:sz w:val="18"/>
                <w:szCs w:val="18"/>
              </w:rPr>
              <w:br/>
              <w:t xml:space="preserve">         vertexStorageLevel: StorageLevel): GraphImpl[</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xml:space="preserve">, </w:t>
            </w:r>
            <w:r w:rsidRPr="004E5CB4">
              <w:rPr>
                <w:rFonts w:ascii="Lucida Console" w:hAnsi="Lucida Console" w:cs="Courier New"/>
                <w:color w:val="20999D"/>
                <w:sz w:val="18"/>
                <w:szCs w:val="18"/>
              </w:rPr>
              <w:t>ED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edgesCached = edges.withTargetStorageLevel(edgeStorageLevel).cache()</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vertices = VertexRDD.fromEdges(edgesCached, edgesCached.partitions.size, defaultVertexAttr)</w:t>
            </w:r>
            <w:r w:rsidRPr="004E5CB4">
              <w:rPr>
                <w:rFonts w:ascii="Lucida Console" w:hAnsi="Lucida Console" w:cs="Courier New"/>
                <w:color w:val="000000"/>
                <w:sz w:val="18"/>
                <w:szCs w:val="18"/>
              </w:rPr>
              <w:br/>
              <w:t xml:space="preserve">    .withTargetStorageLevel(vertexStorageLevel)</w:t>
            </w:r>
            <w:r w:rsidRPr="004E5CB4">
              <w:rPr>
                <w:rFonts w:ascii="Lucida Console" w:hAnsi="Lucida Console" w:cs="Courier New"/>
                <w:color w:val="000000"/>
                <w:sz w:val="18"/>
                <w:szCs w:val="18"/>
              </w:rPr>
              <w:br/>
              <w:t xml:space="preserve">  fromExistingRDDs(vertices, edgesCached)</w:t>
            </w:r>
            <w:r w:rsidRPr="004E5CB4">
              <w:rPr>
                <w:rFonts w:ascii="Lucida Console" w:hAnsi="Lucida Console" w:cs="Courier New"/>
                <w:color w:val="000000"/>
                <w:sz w:val="18"/>
                <w:szCs w:val="18"/>
              </w:rPr>
              <w:br/>
              <w:t>}</w:t>
            </w:r>
          </w:p>
        </w:tc>
      </w:tr>
    </w:tbl>
    <w:p w14:paraId="0CEB7377"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E301856"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从上面的代码我们可以知道，</w:t>
      </w:r>
      <w:r w:rsidRPr="004E5CB4">
        <w:rPr>
          <w:spacing w:val="10"/>
          <w:kern w:val="2"/>
        </w:rPr>
        <w:t>GraphX</w:t>
      </w:r>
      <w:r w:rsidRPr="004E5CB4">
        <w:rPr>
          <w:spacing w:val="10"/>
          <w:kern w:val="2"/>
        </w:rPr>
        <w:t>使用</w:t>
      </w:r>
      <w:r w:rsidRPr="004E5CB4">
        <w:rPr>
          <w:spacing w:val="10"/>
          <w:kern w:val="2"/>
        </w:rPr>
        <w:t>VertexRDD.fromEdges</w:t>
      </w:r>
      <w:r w:rsidRPr="004E5CB4">
        <w:rPr>
          <w:spacing w:val="10"/>
          <w:kern w:val="2"/>
        </w:rPr>
        <w:t>构建顶点</w:t>
      </w:r>
      <w:r w:rsidRPr="004E5CB4">
        <w:rPr>
          <w:spacing w:val="10"/>
          <w:kern w:val="2"/>
        </w:rPr>
        <w:t>VertexRDD</w:t>
      </w:r>
      <w:r w:rsidRPr="004E5CB4">
        <w:rPr>
          <w:spacing w:val="10"/>
          <w:kern w:val="2"/>
        </w:rPr>
        <w:t>，当然我们把边</w:t>
      </w:r>
      <w:r w:rsidRPr="004E5CB4">
        <w:rPr>
          <w:spacing w:val="10"/>
          <w:kern w:val="2"/>
        </w:rPr>
        <w:t>RDD</w:t>
      </w:r>
      <w:r w:rsidRPr="004E5CB4">
        <w:rPr>
          <w:spacing w:val="10"/>
          <w:kern w:val="2"/>
        </w:rPr>
        <w:t>作为参数传入。</w:t>
      </w:r>
    </w:p>
    <w:tbl>
      <w:tblPr>
        <w:tblStyle w:val="aff8"/>
        <w:tblW w:w="0" w:type="auto"/>
        <w:tblLook w:val="04A0" w:firstRow="1" w:lastRow="0" w:firstColumn="1" w:lastColumn="0" w:noHBand="0" w:noVBand="1"/>
      </w:tblPr>
      <w:tblGrid>
        <w:gridCol w:w="8777"/>
      </w:tblGrid>
      <w:tr w:rsidR="004E5CB4" w14:paraId="50C9CFB3" w14:textId="77777777" w:rsidTr="004E5CB4">
        <w:tc>
          <w:tcPr>
            <w:tcW w:w="8777" w:type="dxa"/>
          </w:tcPr>
          <w:p w14:paraId="03A7A0A0" w14:textId="02712D33" w:rsidR="004E5CB4" w:rsidRPr="004E5CB4" w:rsidRDefault="004E5CB4" w:rsidP="004E5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4E5CB4">
              <w:rPr>
                <w:rFonts w:ascii="Lucida Console" w:hAnsi="Lucida Console" w:cs="Courier New"/>
                <w:b/>
                <w:bCs/>
                <w:color w:val="000080"/>
                <w:sz w:val="18"/>
                <w:szCs w:val="18"/>
                <w:shd w:val="clear" w:color="auto" w:fill="E4E4FF"/>
              </w:rPr>
              <w:t>def</w:t>
            </w:r>
            <w:r w:rsidRPr="004E5CB4">
              <w:rPr>
                <w:rFonts w:ascii="Lucida Console" w:hAnsi="Lucida Console" w:cs="Courier New"/>
                <w:b/>
                <w:bCs/>
                <w:color w:val="000080"/>
                <w:sz w:val="18"/>
                <w:szCs w:val="18"/>
              </w:rPr>
              <w:t xml:space="preserve"> </w:t>
            </w:r>
            <w:r w:rsidRPr="004E5CB4">
              <w:rPr>
                <w:rFonts w:ascii="Lucida Console" w:hAnsi="Lucida Console" w:cs="Courier New"/>
                <w:color w:val="000000"/>
                <w:sz w:val="18"/>
                <w:szCs w:val="18"/>
              </w:rPr>
              <w:t>fromEdges[</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ClassTag](</w:t>
            </w:r>
            <w:r w:rsidRPr="004E5CB4">
              <w:rPr>
                <w:rFonts w:ascii="Lucida Console" w:hAnsi="Lucida Console" w:cs="Courier New"/>
                <w:color w:val="000000"/>
                <w:sz w:val="18"/>
                <w:szCs w:val="18"/>
              </w:rPr>
              <w:br/>
              <w:t xml:space="preserve">                             edges: EdgeRDD[_], numPartitions: Int, defaultVal: </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VertexRDD[</w:t>
            </w:r>
            <w:r w:rsidRPr="004E5CB4">
              <w:rPr>
                <w:rFonts w:ascii="Lucida Console" w:hAnsi="Lucida Console" w:cs="Courier New"/>
                <w:color w:val="20999D"/>
                <w:sz w:val="18"/>
                <w:szCs w:val="18"/>
              </w:rPr>
              <w:t>VD</w:t>
            </w:r>
            <w:r w:rsidRPr="004E5CB4">
              <w:rPr>
                <w:rFonts w:ascii="Lucida Console" w:hAnsi="Lucida Console" w:cs="Courier New"/>
                <w:color w:val="000000"/>
                <w:sz w:val="18"/>
                <w:szCs w:val="18"/>
              </w:rPr>
              <w:t>] = {</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 xml:space="preserve">//1 </w:t>
            </w:r>
            <w:r w:rsidRPr="004E5CB4">
              <w:rPr>
                <w:rFonts w:ascii="Lucida Console" w:hAnsi="Lucida Console" w:cs="Courier New"/>
                <w:i/>
                <w:iCs/>
                <w:color w:val="808080"/>
                <w:sz w:val="18"/>
                <w:szCs w:val="18"/>
              </w:rPr>
              <w:t>创建路由表</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 xml:space="preserve">routingTables = createRoutingTables(edges, </w:t>
            </w:r>
            <w:r w:rsidRPr="004E5CB4">
              <w:rPr>
                <w:rFonts w:ascii="Lucida Console" w:hAnsi="Lucida Console" w:cs="Courier New"/>
                <w:b/>
                <w:bCs/>
                <w:color w:val="000080"/>
                <w:sz w:val="18"/>
                <w:szCs w:val="18"/>
              </w:rPr>
              <w:t xml:space="preserve">new </w:t>
            </w:r>
            <w:r w:rsidRPr="004E5CB4">
              <w:rPr>
                <w:rFonts w:ascii="Lucida Console" w:hAnsi="Lucida Console" w:cs="Courier New"/>
                <w:color w:val="000000"/>
                <w:sz w:val="18"/>
                <w:szCs w:val="18"/>
              </w:rPr>
              <w:t>HashPartitioner(numPartitions))</w:t>
            </w:r>
            <w:r w:rsidRPr="004E5CB4">
              <w:rPr>
                <w:rFonts w:ascii="Lucida Console" w:hAnsi="Lucida Console" w:cs="Courier New"/>
                <w:color w:val="000000"/>
                <w:sz w:val="18"/>
                <w:szCs w:val="18"/>
              </w:rPr>
              <w:br/>
            </w:r>
            <w:r w:rsidRPr="004E5CB4">
              <w:rPr>
                <w:rFonts w:ascii="Lucida Console" w:hAnsi="Lucida Console" w:cs="Courier New"/>
                <w:color w:val="000000"/>
                <w:sz w:val="18"/>
                <w:szCs w:val="18"/>
              </w:rPr>
              <w:lastRenderedPageBreak/>
              <w:t xml:space="preserve">  </w:t>
            </w:r>
            <w:r w:rsidRPr="004E5CB4">
              <w:rPr>
                <w:rFonts w:ascii="Lucida Console" w:hAnsi="Lucida Console" w:cs="Courier New"/>
                <w:i/>
                <w:iCs/>
                <w:color w:val="808080"/>
                <w:sz w:val="18"/>
                <w:szCs w:val="18"/>
              </w:rPr>
              <w:t xml:space="preserve">//2 </w:t>
            </w:r>
            <w:r w:rsidRPr="004E5CB4">
              <w:rPr>
                <w:rFonts w:ascii="Lucida Console" w:hAnsi="Lucida Console" w:cs="Courier New"/>
                <w:i/>
                <w:iCs/>
                <w:color w:val="808080"/>
                <w:sz w:val="18"/>
                <w:szCs w:val="18"/>
              </w:rPr>
              <w:t>根据路由表生成分区对象</w:t>
            </w:r>
            <w:r w:rsidRPr="004E5CB4">
              <w:rPr>
                <w:rFonts w:ascii="Lucida Console" w:hAnsi="Lucida Console" w:cs="Courier New"/>
                <w:i/>
                <w:iCs/>
                <w:color w:val="808080"/>
                <w:sz w:val="18"/>
                <w:szCs w:val="18"/>
              </w:rPr>
              <w:t>vertexPartitions</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vertexPartitions = routingTables.mapPartitions({ routingTableIter =&gt;</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val </w:t>
            </w:r>
            <w:r w:rsidRPr="004E5CB4">
              <w:rPr>
                <w:rFonts w:ascii="Lucida Console" w:hAnsi="Lucida Console" w:cs="Courier New"/>
                <w:color w:val="000000"/>
                <w:sz w:val="18"/>
                <w:szCs w:val="18"/>
              </w:rPr>
              <w:t>routingTable =</w:t>
            </w:r>
            <w:r w:rsidRPr="004E5CB4">
              <w:rPr>
                <w:rFonts w:ascii="Lucida Console" w:hAnsi="Lucida Console" w:cs="Courier New"/>
                <w:color w:val="000000"/>
                <w:sz w:val="18"/>
                <w:szCs w:val="18"/>
              </w:rPr>
              <w:br/>
              <w:t xml:space="preserve">      </w:t>
            </w:r>
            <w:r w:rsidRPr="004E5CB4">
              <w:rPr>
                <w:rFonts w:ascii="Lucida Console" w:hAnsi="Lucida Console" w:cs="Courier New"/>
                <w:b/>
                <w:bCs/>
                <w:color w:val="000080"/>
                <w:sz w:val="18"/>
                <w:szCs w:val="18"/>
              </w:rPr>
              <w:t xml:space="preserve">if </w:t>
            </w:r>
            <w:r w:rsidRPr="004E5CB4">
              <w:rPr>
                <w:rFonts w:ascii="Lucida Console" w:hAnsi="Lucida Console" w:cs="Courier New"/>
                <w:color w:val="000000"/>
                <w:sz w:val="18"/>
                <w:szCs w:val="18"/>
              </w:rPr>
              <w:t xml:space="preserve">(routingTableIter.hasNext) routingTableIter.next() </w:t>
            </w:r>
            <w:r w:rsidRPr="004E5CB4">
              <w:rPr>
                <w:rFonts w:ascii="Lucida Console" w:hAnsi="Lucida Console" w:cs="Courier New"/>
                <w:b/>
                <w:bCs/>
                <w:color w:val="000080"/>
                <w:sz w:val="18"/>
                <w:szCs w:val="18"/>
              </w:rPr>
              <w:t xml:space="preserve">else </w:t>
            </w:r>
            <w:r w:rsidRPr="004E5CB4">
              <w:rPr>
                <w:rFonts w:ascii="Lucida Console" w:hAnsi="Lucida Console" w:cs="Courier New"/>
                <w:color w:val="000000"/>
                <w:sz w:val="18"/>
                <w:szCs w:val="18"/>
              </w:rPr>
              <w:t>RoutingTablePartition.empty</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660E7A"/>
                <w:sz w:val="18"/>
                <w:szCs w:val="18"/>
              </w:rPr>
              <w:t>Iterator</w:t>
            </w:r>
            <w:r w:rsidRPr="004E5CB4">
              <w:rPr>
                <w:rFonts w:ascii="Lucida Console" w:hAnsi="Lucida Console" w:cs="Courier New"/>
                <w:color w:val="000000"/>
                <w:sz w:val="18"/>
                <w:szCs w:val="18"/>
              </w:rPr>
              <w:t>(ShippableVertexPartition(</w:t>
            </w:r>
            <w:r w:rsidRPr="004E5CB4">
              <w:rPr>
                <w:rFonts w:ascii="Lucida Console" w:hAnsi="Lucida Console" w:cs="Courier New"/>
                <w:i/>
                <w:iCs/>
                <w:color w:val="660E7A"/>
                <w:sz w:val="18"/>
                <w:szCs w:val="18"/>
              </w:rPr>
              <w:t>Iterator</w:t>
            </w:r>
            <w:r w:rsidRPr="004E5CB4">
              <w:rPr>
                <w:rFonts w:ascii="Lucida Console" w:hAnsi="Lucida Console" w:cs="Courier New"/>
                <w:color w:val="000000"/>
                <w:sz w:val="18"/>
                <w:szCs w:val="18"/>
              </w:rPr>
              <w:t>.</w:t>
            </w:r>
            <w:r w:rsidRPr="004E5CB4">
              <w:rPr>
                <w:rFonts w:ascii="Lucida Console" w:hAnsi="Lucida Console" w:cs="Courier New"/>
                <w:i/>
                <w:iCs/>
                <w:color w:val="660E7A"/>
                <w:sz w:val="18"/>
                <w:szCs w:val="18"/>
              </w:rPr>
              <w:t>empty</w:t>
            </w:r>
            <w:r w:rsidRPr="004E5CB4">
              <w:rPr>
                <w:rFonts w:ascii="Lucida Console" w:hAnsi="Lucida Console" w:cs="Courier New"/>
                <w:color w:val="000000"/>
                <w:sz w:val="18"/>
                <w:szCs w:val="18"/>
              </w:rPr>
              <w:t>, routingTable, defaultVal))</w:t>
            </w:r>
            <w:r w:rsidRPr="004E5CB4">
              <w:rPr>
                <w:rFonts w:ascii="Lucida Console" w:hAnsi="Lucida Console" w:cs="Courier New"/>
                <w:color w:val="000000"/>
                <w:sz w:val="18"/>
                <w:szCs w:val="18"/>
              </w:rPr>
              <w:br/>
              <w:t xml:space="preserve">  }, preservesPartitioning = </w:t>
            </w:r>
            <w:r w:rsidRPr="004E5CB4">
              <w:rPr>
                <w:rFonts w:ascii="Lucida Console" w:hAnsi="Lucida Console" w:cs="Courier New"/>
                <w:b/>
                <w:bCs/>
                <w:color w:val="000080"/>
                <w:sz w:val="18"/>
                <w:szCs w:val="18"/>
              </w:rPr>
              <w:t>true</w:t>
            </w:r>
            <w:r w:rsidRPr="004E5CB4">
              <w:rPr>
                <w:rFonts w:ascii="Lucida Console" w:hAnsi="Lucida Console" w:cs="Courier New"/>
                <w:color w:val="000000"/>
                <w:sz w:val="18"/>
                <w:szCs w:val="18"/>
              </w:rPr>
              <w:t>)</w:t>
            </w:r>
            <w:r w:rsidRPr="004E5CB4">
              <w:rPr>
                <w:rFonts w:ascii="Lucida Console" w:hAnsi="Lucida Console" w:cs="Courier New"/>
                <w:color w:val="000000"/>
                <w:sz w:val="18"/>
                <w:szCs w:val="18"/>
              </w:rPr>
              <w:br/>
              <w:t xml:space="preserve">  </w:t>
            </w:r>
            <w:r w:rsidRPr="004E5CB4">
              <w:rPr>
                <w:rFonts w:ascii="Lucida Console" w:hAnsi="Lucida Console" w:cs="Courier New"/>
                <w:i/>
                <w:iCs/>
                <w:color w:val="808080"/>
                <w:sz w:val="18"/>
                <w:szCs w:val="18"/>
              </w:rPr>
              <w:t xml:space="preserve">//3 </w:t>
            </w:r>
            <w:r w:rsidRPr="004E5CB4">
              <w:rPr>
                <w:rFonts w:ascii="Lucida Console" w:hAnsi="Lucida Console" w:cs="Courier New"/>
                <w:i/>
                <w:iCs/>
                <w:color w:val="808080"/>
                <w:sz w:val="18"/>
                <w:szCs w:val="18"/>
              </w:rPr>
              <w:t>创建</w:t>
            </w:r>
            <w:r w:rsidRPr="004E5CB4">
              <w:rPr>
                <w:rFonts w:ascii="Lucida Console" w:hAnsi="Lucida Console" w:cs="Courier New"/>
                <w:i/>
                <w:iCs/>
                <w:color w:val="808080"/>
                <w:sz w:val="18"/>
                <w:szCs w:val="18"/>
              </w:rPr>
              <w:t>VertexRDDImpl</w:t>
            </w:r>
            <w:r w:rsidRPr="004E5CB4">
              <w:rPr>
                <w:rFonts w:ascii="Lucida Console" w:hAnsi="Lucida Console" w:cs="Courier New"/>
                <w:i/>
                <w:iCs/>
                <w:color w:val="808080"/>
                <w:sz w:val="18"/>
                <w:szCs w:val="18"/>
              </w:rPr>
              <w:t>对象</w:t>
            </w:r>
            <w:r w:rsidRPr="004E5CB4">
              <w:rPr>
                <w:rFonts w:ascii="Lucida Console" w:hAnsi="Lucida Console" w:cs="Courier New"/>
                <w:i/>
                <w:iCs/>
                <w:color w:val="808080"/>
                <w:sz w:val="18"/>
                <w:szCs w:val="18"/>
              </w:rPr>
              <w:br/>
              <w:t xml:space="preserve">  </w:t>
            </w:r>
            <w:r w:rsidRPr="004E5CB4">
              <w:rPr>
                <w:rFonts w:ascii="Lucida Console" w:hAnsi="Lucida Console" w:cs="Courier New"/>
                <w:b/>
                <w:bCs/>
                <w:color w:val="000080"/>
                <w:sz w:val="18"/>
                <w:szCs w:val="18"/>
                <w:shd w:val="clear" w:color="auto" w:fill="E4E4FF"/>
              </w:rPr>
              <w:t xml:space="preserve">new </w:t>
            </w:r>
            <w:r w:rsidRPr="004E5CB4">
              <w:rPr>
                <w:rFonts w:ascii="Lucida Console" w:hAnsi="Lucida Console" w:cs="Courier New"/>
                <w:color w:val="000000"/>
                <w:sz w:val="18"/>
                <w:szCs w:val="18"/>
                <w:shd w:val="clear" w:color="auto" w:fill="E4E4FF"/>
              </w:rPr>
              <w:t>VertexRDDImpl(vertexPartitions)</w:t>
            </w:r>
            <w:r w:rsidRPr="004E5CB4">
              <w:rPr>
                <w:rFonts w:ascii="Lucida Console" w:hAnsi="Lucida Console" w:cs="Courier New"/>
                <w:color w:val="000000"/>
                <w:sz w:val="18"/>
                <w:szCs w:val="18"/>
              </w:rPr>
              <w:br/>
              <w:t>}</w:t>
            </w:r>
          </w:p>
        </w:tc>
      </w:tr>
    </w:tbl>
    <w:p w14:paraId="288888CC" w14:textId="77777777" w:rsidR="004E5CB4" w:rsidRDefault="004E5CB4" w:rsidP="005D29F3">
      <w:pPr>
        <w:pStyle w:val="comments-section"/>
        <w:shd w:val="clear" w:color="auto" w:fill="FFFFFF"/>
        <w:spacing w:before="0" w:beforeAutospacing="0" w:after="0" w:afterAutospacing="0"/>
        <w:rPr>
          <w:rFonts w:ascii="Helvetica Neue" w:hAnsi="Helvetica Neue"/>
          <w:color w:val="333333"/>
          <w:spacing w:val="3"/>
        </w:rPr>
      </w:pPr>
    </w:p>
    <w:p w14:paraId="05DB3A38"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4E5CB4">
        <w:rPr>
          <w:spacing w:val="10"/>
          <w:kern w:val="2"/>
        </w:rPr>
        <w:t>构建顶点</w:t>
      </w:r>
      <w:r w:rsidRPr="004E5CB4">
        <w:rPr>
          <w:spacing w:val="10"/>
          <w:kern w:val="2"/>
        </w:rPr>
        <w:t>VertexRDD</w:t>
      </w:r>
      <w:r w:rsidRPr="004E5CB4">
        <w:rPr>
          <w:spacing w:val="10"/>
          <w:kern w:val="2"/>
        </w:rPr>
        <w:t>的过程分为三步，如上代码中的注释。它的构建过程如下图所示：</w:t>
      </w:r>
    </w:p>
    <w:p w14:paraId="46551FC7" w14:textId="7C6B2E1D" w:rsidR="005D29F3" w:rsidRDefault="005D29F3" w:rsidP="005D29F3">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6BF2B3B9" wp14:editId="00BB67DB">
            <wp:extent cx="5490786" cy="1706618"/>
            <wp:effectExtent l="0" t="0" r="0" b="0"/>
            <wp:docPr id="385" name="Picture 3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5160" cy="1714194"/>
                    </a:xfrm>
                    <a:prstGeom prst="rect">
                      <a:avLst/>
                    </a:prstGeom>
                    <a:noFill/>
                    <a:ln>
                      <a:noFill/>
                    </a:ln>
                  </pic:spPr>
                </pic:pic>
              </a:graphicData>
            </a:graphic>
          </wp:inline>
        </w:drawing>
      </w:r>
    </w:p>
    <w:p w14:paraId="4AB1004A" w14:textId="16C9A027" w:rsidR="005D29F3" w:rsidRDefault="005D29F3" w:rsidP="005D29F3">
      <w:pPr>
        <w:rPr>
          <w:rFonts w:eastAsia="Times New Roman"/>
        </w:rPr>
      </w:pPr>
    </w:p>
    <w:p w14:paraId="0364FF69" w14:textId="69470C7E" w:rsidR="005D29F3" w:rsidRPr="00DF0FB7" w:rsidRDefault="005D29F3" w:rsidP="00DF0FB7">
      <w:pPr>
        <w:numPr>
          <w:ilvl w:val="0"/>
          <w:numId w:val="40"/>
        </w:numPr>
        <w:shd w:val="clear" w:color="auto" w:fill="FFFFFF"/>
        <w:spacing w:beforeAutospacing="1" w:afterAutospacing="1"/>
        <w:ind w:left="0"/>
        <w:rPr>
          <w:b/>
          <w:bCs/>
          <w:spacing w:val="10"/>
          <w:kern w:val="2"/>
        </w:rPr>
      </w:pPr>
      <w:r w:rsidRPr="00DF0FB7">
        <w:rPr>
          <w:b/>
          <w:bCs/>
          <w:spacing w:val="10"/>
          <w:kern w:val="2"/>
        </w:rPr>
        <w:t>创建路由表</w:t>
      </w:r>
    </w:p>
    <w:p w14:paraId="54A72188"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为了能通过点找到边，每个点需要保存点到边的信息，这些信息保存在</w:t>
      </w:r>
      <w:r w:rsidRPr="00DF0FB7">
        <w:rPr>
          <w:spacing w:val="10"/>
          <w:kern w:val="2"/>
        </w:rPr>
        <w:t>RoutingTablePartition</w:t>
      </w:r>
      <w:r w:rsidRPr="00DF0FB7">
        <w:rPr>
          <w:spacing w:val="10"/>
          <w:kern w:val="2"/>
        </w:rPr>
        <w:t>中。</w:t>
      </w:r>
    </w:p>
    <w:tbl>
      <w:tblPr>
        <w:tblStyle w:val="aff8"/>
        <w:tblW w:w="0" w:type="auto"/>
        <w:tblLook w:val="04A0" w:firstRow="1" w:lastRow="0" w:firstColumn="1" w:lastColumn="0" w:noHBand="0" w:noVBand="1"/>
      </w:tblPr>
      <w:tblGrid>
        <w:gridCol w:w="8777"/>
      </w:tblGrid>
      <w:tr w:rsidR="00DF0FB7" w14:paraId="7A121864" w14:textId="77777777" w:rsidTr="00DF0FB7">
        <w:tc>
          <w:tcPr>
            <w:tcW w:w="8777" w:type="dxa"/>
          </w:tcPr>
          <w:p w14:paraId="43F71CA1" w14:textId="0996F8FF"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private</w:t>
            </w:r>
            <w:r w:rsidRPr="00DF0FB7">
              <w:rPr>
                <w:rFonts w:ascii="Lucida Console" w:hAnsi="Lucida Console" w:cs="Courier New"/>
                <w:color w:val="000000"/>
                <w:sz w:val="18"/>
                <w:szCs w:val="18"/>
              </w:rPr>
              <w:t xml:space="preserve">[graphx]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createRoutingTables(edges: EdgeRDD[_], vertexPartitioner: Partitioner): RDD[RoutingTablePartition] =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将</w:t>
            </w:r>
            <w:r w:rsidRPr="00DF0FB7">
              <w:rPr>
                <w:rFonts w:ascii="Lucida Console" w:hAnsi="Lucida Console" w:cs="Courier New"/>
                <w:i/>
                <w:iCs/>
                <w:color w:val="808080"/>
                <w:sz w:val="18"/>
                <w:szCs w:val="18"/>
              </w:rPr>
              <w:t>edge partition</w:t>
            </w:r>
            <w:r w:rsidRPr="00DF0FB7">
              <w:rPr>
                <w:rFonts w:ascii="Lucida Console" w:hAnsi="Lucida Console" w:cs="Courier New"/>
                <w:i/>
                <w:iCs/>
                <w:color w:val="808080"/>
                <w:sz w:val="18"/>
                <w:szCs w:val="18"/>
              </w:rPr>
              <w:t>中的数据转换成</w:t>
            </w:r>
            <w:r w:rsidRPr="00DF0FB7">
              <w:rPr>
                <w:rFonts w:ascii="Lucida Console" w:hAnsi="Lucida Console" w:cs="Courier New"/>
                <w:i/>
                <w:iCs/>
                <w:color w:val="808080"/>
                <w:sz w:val="18"/>
                <w:szCs w:val="18"/>
              </w:rPr>
              <w:t>RoutingTableMessage</w:t>
            </w:r>
            <w:r w:rsidRPr="00DF0FB7">
              <w:rPr>
                <w:rFonts w:ascii="Lucida Console" w:hAnsi="Lucida Console" w:cs="Courier New"/>
                <w:i/>
                <w:iCs/>
                <w:color w:val="808080"/>
                <w:sz w:val="18"/>
                <w:szCs w:val="18"/>
              </w:rPr>
              <w:t>类型，</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vid2pid = edges.partitionsRDD.mapPartitions(_.flatMap(</w:t>
            </w:r>
            <w:r w:rsidRPr="00DF0FB7">
              <w:rPr>
                <w:rFonts w:ascii="Lucida Console" w:hAnsi="Lucida Console" w:cs="Courier New"/>
                <w:color w:val="000000"/>
                <w:sz w:val="18"/>
                <w:szCs w:val="18"/>
              </w:rPr>
              <w:br/>
              <w:t xml:space="preserve">    Function.tupled(RoutingTablePartition.edgePartitionToMsgs)))</w:t>
            </w:r>
            <w:r w:rsidRPr="00DF0FB7">
              <w:rPr>
                <w:rFonts w:ascii="Lucida Console" w:hAnsi="Lucida Console" w:cs="Courier New"/>
                <w:color w:val="000000"/>
                <w:sz w:val="18"/>
                <w:szCs w:val="18"/>
              </w:rPr>
              <w:br/>
              <w:t>}</w:t>
            </w:r>
          </w:p>
        </w:tc>
      </w:tr>
    </w:tbl>
    <w:p w14:paraId="1767BCE8" w14:textId="77777777" w:rsidR="00DF0FB7" w:rsidRDefault="00DF0FB7" w:rsidP="005D29F3">
      <w:pPr>
        <w:pStyle w:val="comments-section"/>
        <w:shd w:val="clear" w:color="auto" w:fill="FFFFFF"/>
        <w:spacing w:before="0" w:beforeAutospacing="0" w:after="0" w:afterAutospacing="0"/>
        <w:rPr>
          <w:rFonts w:ascii="Helvetica Neue" w:hAnsi="Helvetica Neue"/>
          <w:color w:val="333333"/>
          <w:spacing w:val="3"/>
        </w:rPr>
      </w:pPr>
    </w:p>
    <w:p w14:paraId="7A133125" w14:textId="77777777" w:rsidR="005D29F3"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上述程序首先将边分区中的数据转换成</w:t>
      </w:r>
      <w:r w:rsidRPr="00DF0FB7">
        <w:rPr>
          <w:spacing w:val="10"/>
          <w:kern w:val="2"/>
        </w:rPr>
        <w:t>RoutingTableMessage</w:t>
      </w:r>
      <w:r w:rsidRPr="00DF0FB7">
        <w:rPr>
          <w:spacing w:val="10"/>
          <w:kern w:val="2"/>
        </w:rPr>
        <w:t>类型，即</w:t>
      </w:r>
      <w:r w:rsidRPr="00DF0FB7">
        <w:rPr>
          <w:spacing w:val="10"/>
          <w:kern w:val="2"/>
        </w:rPr>
        <w:t>tuple(VertexId,Int)</w:t>
      </w:r>
      <w:r w:rsidRPr="00DF0FB7">
        <w:rPr>
          <w:spacing w:val="10"/>
          <w:kern w:val="2"/>
        </w:rPr>
        <w:t>类型。</w:t>
      </w:r>
    </w:p>
    <w:tbl>
      <w:tblPr>
        <w:tblStyle w:val="aff8"/>
        <w:tblW w:w="0" w:type="auto"/>
        <w:tblLook w:val="04A0" w:firstRow="1" w:lastRow="0" w:firstColumn="1" w:lastColumn="0" w:noHBand="0" w:noVBand="1"/>
      </w:tblPr>
      <w:tblGrid>
        <w:gridCol w:w="8777"/>
      </w:tblGrid>
      <w:tr w:rsidR="00DF0FB7" w14:paraId="77FEC5B7" w14:textId="77777777" w:rsidTr="00DF0FB7">
        <w:tc>
          <w:tcPr>
            <w:tcW w:w="8777" w:type="dxa"/>
          </w:tcPr>
          <w:p w14:paraId="70B8AE2C" w14:textId="5F297441"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shd w:val="clear" w:color="auto" w:fill="E4E4FF"/>
              </w:rPr>
              <w:t>def</w:t>
            </w:r>
            <w:r w:rsidRPr="00DF0FB7">
              <w:rPr>
                <w:rFonts w:ascii="Lucida Console" w:hAnsi="Lucida Console" w:cs="Courier New"/>
                <w:b/>
                <w:bCs/>
                <w:color w:val="000080"/>
                <w:sz w:val="18"/>
                <w:szCs w:val="18"/>
              </w:rPr>
              <w:t xml:space="preserve"> </w:t>
            </w:r>
            <w:r w:rsidRPr="00DF0FB7">
              <w:rPr>
                <w:rFonts w:ascii="Lucida Console" w:hAnsi="Lucida Console" w:cs="Courier New"/>
                <w:color w:val="000000"/>
                <w:sz w:val="18"/>
                <w:szCs w:val="18"/>
              </w:rPr>
              <w:t>edgePartitionToMsgs(pid: PartitionID, edgePartition: EdgePartition[_, _])</w:t>
            </w:r>
            <w:r w:rsidRPr="00DF0FB7">
              <w:rPr>
                <w:rFonts w:ascii="Lucida Console" w:hAnsi="Lucida Console" w:cs="Courier New"/>
                <w:color w:val="000000"/>
                <w:sz w:val="18"/>
                <w:szCs w:val="18"/>
              </w:rPr>
              <w:br/>
              <w:t xml:space="preserve">: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[RoutingTableMessage] = {</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map = </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GraphXPrimitiveKeyOpenHashMap[VertexId, Byte]</w:t>
            </w:r>
            <w:r w:rsidRPr="00DF0FB7">
              <w:rPr>
                <w:rFonts w:ascii="Lucida Console" w:hAnsi="Lucida Console" w:cs="Courier New"/>
                <w:color w:val="000000"/>
                <w:sz w:val="18"/>
                <w:szCs w:val="18"/>
              </w:rPr>
              <w:br/>
              <w:t xml:space="preserve">  edgePartition.iterator.foreach { e =&gt;</w:t>
            </w:r>
            <w:r w:rsidRPr="00DF0FB7">
              <w:rPr>
                <w:rFonts w:ascii="Lucida Console" w:hAnsi="Lucida Console" w:cs="Courier New"/>
                <w:color w:val="000000"/>
                <w:sz w:val="18"/>
                <w:szCs w:val="18"/>
              </w:rPr>
              <w:br/>
              <w:t xml:space="preserve">    map.changeValue(e.srcId, </w:t>
            </w:r>
            <w:r w:rsidRPr="00DF0FB7">
              <w:rPr>
                <w:rFonts w:ascii="Lucida Console" w:hAnsi="Lucida Console" w:cs="Courier New"/>
                <w:color w:val="0000FF"/>
                <w:sz w:val="18"/>
                <w:szCs w:val="18"/>
              </w:rPr>
              <w:t>0x1</w:t>
            </w:r>
            <w:r w:rsidRPr="00DF0FB7">
              <w:rPr>
                <w:rFonts w:ascii="Lucida Console" w:hAnsi="Lucida Console" w:cs="Courier New"/>
                <w:color w:val="000000"/>
                <w:sz w:val="18"/>
                <w:szCs w:val="18"/>
              </w:rPr>
              <w:t xml:space="preserve">, (b: Byte) =&gt; (b | </w:t>
            </w:r>
            <w:r w:rsidRPr="00DF0FB7">
              <w:rPr>
                <w:rFonts w:ascii="Lucida Console" w:hAnsi="Lucida Console" w:cs="Courier New"/>
                <w:color w:val="0000FF"/>
                <w:sz w:val="18"/>
                <w:szCs w:val="18"/>
              </w:rPr>
              <w:t>0x1</w:t>
            </w:r>
            <w:r w:rsidRPr="00DF0FB7">
              <w:rPr>
                <w:rFonts w:ascii="Lucida Console" w:hAnsi="Lucida Console" w:cs="Courier New"/>
                <w:color w:val="000000"/>
                <w:sz w:val="18"/>
                <w:szCs w:val="18"/>
              </w:rPr>
              <w:t>).toByte)</w:t>
            </w:r>
            <w:r w:rsidRPr="00DF0FB7">
              <w:rPr>
                <w:rFonts w:ascii="Lucida Console" w:hAnsi="Lucida Console" w:cs="Courier New"/>
                <w:color w:val="000000"/>
                <w:sz w:val="18"/>
                <w:szCs w:val="18"/>
              </w:rPr>
              <w:br/>
              <w:t xml:space="preserve">    map.changeValue(e.dstId, </w:t>
            </w:r>
            <w:r w:rsidRPr="00DF0FB7">
              <w:rPr>
                <w:rFonts w:ascii="Lucida Console" w:hAnsi="Lucida Console" w:cs="Courier New"/>
                <w:color w:val="0000FF"/>
                <w:sz w:val="18"/>
                <w:szCs w:val="18"/>
              </w:rPr>
              <w:t>0x2</w:t>
            </w:r>
            <w:r w:rsidRPr="00DF0FB7">
              <w:rPr>
                <w:rFonts w:ascii="Lucida Console" w:hAnsi="Lucida Console" w:cs="Courier New"/>
                <w:color w:val="000000"/>
                <w:sz w:val="18"/>
                <w:szCs w:val="18"/>
              </w:rPr>
              <w:t xml:space="preserve">, (b: Byte) =&gt; (b | </w:t>
            </w:r>
            <w:r w:rsidRPr="00DF0FB7">
              <w:rPr>
                <w:rFonts w:ascii="Lucida Console" w:hAnsi="Lucida Console" w:cs="Courier New"/>
                <w:color w:val="0000FF"/>
                <w:sz w:val="18"/>
                <w:szCs w:val="18"/>
              </w:rPr>
              <w:t>0x2</w:t>
            </w:r>
            <w:r w:rsidRPr="00DF0FB7">
              <w:rPr>
                <w:rFonts w:ascii="Lucida Console" w:hAnsi="Lucida Console" w:cs="Courier New"/>
                <w:color w:val="000000"/>
                <w:sz w:val="18"/>
                <w:szCs w:val="18"/>
              </w:rPr>
              <w:t>).toByte)</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shd w:val="clear" w:color="auto" w:fill="E4E4FF"/>
              </w:rPr>
              <w:t>map.iterator.map { vidAndPosition =&gt;</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b/>
                <w:bCs/>
                <w:color w:val="000080"/>
                <w:sz w:val="18"/>
                <w:szCs w:val="18"/>
                <w:shd w:val="clear" w:color="auto" w:fill="E4E4FF"/>
              </w:rPr>
              <w:t xml:space="preserve">val </w:t>
            </w:r>
            <w:r w:rsidRPr="00DF0FB7">
              <w:rPr>
                <w:rFonts w:ascii="Lucida Console" w:hAnsi="Lucida Console" w:cs="Courier New"/>
                <w:color w:val="000000"/>
                <w:sz w:val="18"/>
                <w:szCs w:val="18"/>
                <w:shd w:val="clear" w:color="auto" w:fill="E4E4FF"/>
              </w:rPr>
              <w:t>vid = vidAndPosition._1</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b/>
                <w:bCs/>
                <w:color w:val="000080"/>
                <w:sz w:val="18"/>
                <w:szCs w:val="18"/>
                <w:shd w:val="clear" w:color="auto" w:fill="E4E4FF"/>
              </w:rPr>
              <w:t xml:space="preserve">val </w:t>
            </w:r>
            <w:r w:rsidRPr="00DF0FB7">
              <w:rPr>
                <w:rFonts w:ascii="Lucida Console" w:hAnsi="Lucida Console" w:cs="Courier New"/>
                <w:color w:val="000000"/>
                <w:sz w:val="18"/>
                <w:szCs w:val="18"/>
                <w:shd w:val="clear" w:color="auto" w:fill="E4E4FF"/>
              </w:rPr>
              <w:t>position = vidAndPosition._2</w:t>
            </w:r>
            <w:r w:rsidRPr="00DF0FB7">
              <w:rPr>
                <w:rFonts w:ascii="Lucida Console" w:hAnsi="Lucida Console" w:cs="Courier New"/>
                <w:color w:val="000000"/>
                <w:sz w:val="18"/>
                <w:szCs w:val="18"/>
                <w:shd w:val="clear" w:color="auto" w:fill="E4E4FF"/>
              </w:rPr>
              <w:br/>
              <w:t xml:space="preserve">    toMessage(vid, pid, position)</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color w:val="000000"/>
                <w:sz w:val="18"/>
                <w:szCs w:val="18"/>
              </w:rPr>
              <w:br/>
              <w:t>}</w:t>
            </w:r>
            <w:r w:rsidRPr="00DF0FB7">
              <w:rPr>
                <w:rFonts w:ascii="Lucida Console" w:hAnsi="Lucida Console" w:cs="Courier New"/>
                <w:color w:val="000000"/>
                <w:sz w:val="18"/>
                <w:szCs w:val="18"/>
              </w:rPr>
              <w:br/>
            </w:r>
            <w:r w:rsidRPr="00DF0FB7">
              <w:rPr>
                <w:rFonts w:ascii="Lucida Console" w:hAnsi="Lucida Console" w:cs="Courier New"/>
                <w:i/>
                <w:iCs/>
                <w:color w:val="808080"/>
                <w:sz w:val="18"/>
                <w:szCs w:val="18"/>
              </w:rPr>
              <w:t>//`30-0`</w:t>
            </w:r>
            <w:r w:rsidRPr="00DF0FB7">
              <w:rPr>
                <w:rFonts w:ascii="Lucida Console" w:hAnsi="Lucida Console" w:cs="Courier New"/>
                <w:i/>
                <w:iCs/>
                <w:color w:val="808080"/>
                <w:sz w:val="18"/>
                <w:szCs w:val="18"/>
              </w:rPr>
              <w:t>比特位表示边分区</w:t>
            </w:r>
            <w:r w:rsidRPr="00DF0FB7">
              <w:rPr>
                <w:rFonts w:ascii="Lucida Console" w:hAnsi="Lucida Console" w:cs="Courier New"/>
                <w:i/>
                <w:iCs/>
                <w:color w:val="808080"/>
                <w:sz w:val="18"/>
                <w:szCs w:val="18"/>
              </w:rPr>
              <w:t>`ID`,`32-31`</w:t>
            </w:r>
            <w:r w:rsidRPr="00DF0FB7">
              <w:rPr>
                <w:rFonts w:ascii="Lucida Console" w:hAnsi="Lucida Console" w:cs="Courier New"/>
                <w:i/>
                <w:iCs/>
                <w:color w:val="808080"/>
                <w:sz w:val="18"/>
                <w:szCs w:val="18"/>
              </w:rPr>
              <w:t>比特位表示标志位</w:t>
            </w:r>
            <w:r w:rsidRPr="00DF0FB7">
              <w:rPr>
                <w:rFonts w:ascii="Lucida Console" w:hAnsi="Lucida Console" w:cs="Courier New"/>
                <w:i/>
                <w:iCs/>
                <w:color w:val="808080"/>
                <w:sz w:val="18"/>
                <w:szCs w:val="18"/>
              </w:rPr>
              <w:br/>
            </w:r>
            <w:r w:rsidRPr="00DF0FB7">
              <w:rPr>
                <w:rFonts w:ascii="Lucida Console" w:hAnsi="Lucida Console" w:cs="Courier New"/>
                <w:b/>
                <w:bCs/>
                <w:color w:val="000080"/>
                <w:sz w:val="18"/>
                <w:szCs w:val="18"/>
              </w:rPr>
              <w:t xml:space="preserve">private def </w:t>
            </w:r>
            <w:r w:rsidRPr="00DF0FB7">
              <w:rPr>
                <w:rFonts w:ascii="Lucida Console" w:hAnsi="Lucida Console" w:cs="Courier New"/>
                <w:color w:val="000000"/>
                <w:sz w:val="18"/>
                <w:szCs w:val="18"/>
              </w:rPr>
              <w:t>toMessage(vid: VertexId, pid: PartitionID, position: Byte): RoutingTableMessage =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positionUpper2 = position &lt;&lt; </w:t>
            </w:r>
            <w:r w:rsidRPr="00DF0FB7">
              <w:rPr>
                <w:rFonts w:ascii="Lucida Console" w:hAnsi="Lucida Console" w:cs="Courier New"/>
                <w:color w:val="0000FF"/>
                <w:sz w:val="18"/>
                <w:szCs w:val="18"/>
              </w:rPr>
              <w:t>30</w:t>
            </w:r>
            <w:r w:rsidRPr="00DF0FB7">
              <w:rPr>
                <w:rFonts w:ascii="Lucida Console" w:hAnsi="Lucida Console" w:cs="Courier New"/>
                <w:color w:val="0000FF"/>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pidLower30 = pid &amp; </w:t>
            </w:r>
            <w:r w:rsidRPr="00DF0FB7">
              <w:rPr>
                <w:rFonts w:ascii="Lucida Console" w:hAnsi="Lucida Console" w:cs="Courier New"/>
                <w:color w:val="0000FF"/>
                <w:sz w:val="18"/>
                <w:szCs w:val="18"/>
              </w:rPr>
              <w:t>0x3FFFFFFF</w:t>
            </w:r>
            <w:r w:rsidRPr="00DF0FB7">
              <w:rPr>
                <w:rFonts w:ascii="Lucida Console" w:hAnsi="Lucida Console" w:cs="Courier New"/>
                <w:color w:val="0000FF"/>
                <w:sz w:val="18"/>
                <w:szCs w:val="18"/>
              </w:rPr>
              <w:br/>
              <w:t xml:space="preserve">  </w:t>
            </w:r>
            <w:r w:rsidRPr="00DF0FB7">
              <w:rPr>
                <w:rFonts w:ascii="Lucida Console" w:hAnsi="Lucida Console" w:cs="Courier New"/>
                <w:color w:val="000000"/>
                <w:sz w:val="18"/>
                <w:szCs w:val="18"/>
              </w:rPr>
              <w:t>(vid, positionUpper2 | pidLower30)</w:t>
            </w:r>
            <w:r w:rsidRPr="00DF0FB7">
              <w:rPr>
                <w:rFonts w:ascii="Lucida Console" w:hAnsi="Lucida Console" w:cs="Courier New"/>
                <w:color w:val="000000"/>
                <w:sz w:val="18"/>
                <w:szCs w:val="18"/>
              </w:rPr>
              <w:br/>
              <w:t>}</w:t>
            </w:r>
          </w:p>
        </w:tc>
      </w:tr>
    </w:tbl>
    <w:p w14:paraId="7B5A0CEC" w14:textId="77777777" w:rsidR="00DF0FB7" w:rsidRDefault="00DF0FB7" w:rsidP="005D29F3">
      <w:pPr>
        <w:pStyle w:val="comments-section"/>
        <w:shd w:val="clear" w:color="auto" w:fill="FFFFFF"/>
        <w:spacing w:before="0" w:beforeAutospacing="0" w:after="0" w:afterAutospacing="0"/>
        <w:rPr>
          <w:rFonts w:ascii="Helvetica Neue" w:hAnsi="Helvetica Neue"/>
          <w:color w:val="333333"/>
          <w:spacing w:val="3"/>
        </w:rPr>
      </w:pPr>
    </w:p>
    <w:p w14:paraId="1904B607" w14:textId="77777777" w:rsidR="005D29F3" w:rsidRPr="00DF0FB7"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根据代码，我们可以知道程序使用</w:t>
      </w:r>
      <w:r w:rsidRPr="00DF0FB7">
        <w:rPr>
          <w:spacing w:val="10"/>
          <w:kern w:val="2"/>
        </w:rPr>
        <w:t>int</w:t>
      </w:r>
      <w:r w:rsidRPr="00DF0FB7">
        <w:rPr>
          <w:spacing w:val="10"/>
          <w:kern w:val="2"/>
        </w:rPr>
        <w:t>的</w:t>
      </w:r>
      <w:r w:rsidRPr="00DF0FB7">
        <w:rPr>
          <w:spacing w:val="10"/>
          <w:kern w:val="2"/>
        </w:rPr>
        <w:t>32-31</w:t>
      </w:r>
      <w:r w:rsidRPr="00DF0FB7">
        <w:rPr>
          <w:spacing w:val="10"/>
          <w:kern w:val="2"/>
        </w:rPr>
        <w:t>比特位表示标志位，即</w:t>
      </w:r>
      <w:r w:rsidRPr="00DF0FB7">
        <w:rPr>
          <w:spacing w:val="10"/>
          <w:kern w:val="2"/>
        </w:rPr>
        <w:t>01: isSrcId ,10: isDstId</w:t>
      </w:r>
      <w:r w:rsidRPr="00DF0FB7">
        <w:rPr>
          <w:spacing w:val="10"/>
          <w:kern w:val="2"/>
        </w:rPr>
        <w:t>。</w:t>
      </w:r>
      <w:r w:rsidRPr="00DF0FB7">
        <w:rPr>
          <w:spacing w:val="10"/>
          <w:kern w:val="2"/>
        </w:rPr>
        <w:t>30-0</w:t>
      </w:r>
      <w:r w:rsidRPr="00DF0FB7">
        <w:rPr>
          <w:spacing w:val="10"/>
          <w:kern w:val="2"/>
        </w:rPr>
        <w:t>比特位表示边分区</w:t>
      </w:r>
      <w:r w:rsidRPr="00DF0FB7">
        <w:rPr>
          <w:spacing w:val="10"/>
          <w:kern w:val="2"/>
        </w:rPr>
        <w:t>ID</w:t>
      </w:r>
      <w:r w:rsidRPr="00DF0FB7">
        <w:rPr>
          <w:spacing w:val="10"/>
          <w:kern w:val="2"/>
        </w:rPr>
        <w:t>。这样做可以节省内存。</w:t>
      </w:r>
      <w:r w:rsidRPr="00DF0FB7">
        <w:rPr>
          <w:spacing w:val="10"/>
          <w:kern w:val="2"/>
        </w:rPr>
        <w:t> RoutingTableMessage</w:t>
      </w:r>
      <w:r w:rsidRPr="00DF0FB7">
        <w:rPr>
          <w:spacing w:val="10"/>
          <w:kern w:val="2"/>
        </w:rPr>
        <w:t>表达的信息是：顶点</w:t>
      </w:r>
      <w:r w:rsidRPr="00DF0FB7">
        <w:rPr>
          <w:spacing w:val="10"/>
          <w:kern w:val="2"/>
        </w:rPr>
        <w:t>id</w:t>
      </w:r>
      <w:r w:rsidRPr="00DF0FB7">
        <w:rPr>
          <w:spacing w:val="10"/>
          <w:kern w:val="2"/>
        </w:rPr>
        <w:t>和它相关联的边的分区</w:t>
      </w:r>
      <w:r w:rsidRPr="00DF0FB7">
        <w:rPr>
          <w:spacing w:val="10"/>
          <w:kern w:val="2"/>
        </w:rPr>
        <w:t>id</w:t>
      </w:r>
      <w:r w:rsidRPr="00DF0FB7">
        <w:rPr>
          <w:spacing w:val="10"/>
          <w:kern w:val="2"/>
        </w:rPr>
        <w:t>是放在一起的</w:t>
      </w:r>
      <w:r w:rsidRPr="00DF0FB7">
        <w:rPr>
          <w:spacing w:val="10"/>
          <w:kern w:val="2"/>
        </w:rPr>
        <w:t>,</w:t>
      </w:r>
      <w:r w:rsidRPr="00DF0FB7">
        <w:rPr>
          <w:spacing w:val="10"/>
          <w:kern w:val="2"/>
        </w:rPr>
        <w:t>所以任何时候，我们都可以通过</w:t>
      </w:r>
      <w:r w:rsidRPr="00DF0FB7">
        <w:rPr>
          <w:spacing w:val="10"/>
          <w:kern w:val="2"/>
        </w:rPr>
        <w:t>RoutingTableMessage</w:t>
      </w:r>
      <w:r w:rsidRPr="00DF0FB7">
        <w:rPr>
          <w:spacing w:val="10"/>
          <w:kern w:val="2"/>
        </w:rPr>
        <w:t>找到顶点关联的边。</w:t>
      </w:r>
    </w:p>
    <w:p w14:paraId="64C7DB9E" w14:textId="2C1B8008" w:rsidR="005D29F3" w:rsidRDefault="005D29F3" w:rsidP="00DF0FB7">
      <w:pPr>
        <w:numPr>
          <w:ilvl w:val="0"/>
          <w:numId w:val="40"/>
        </w:numPr>
        <w:shd w:val="clear" w:color="auto" w:fill="FFFFFF"/>
        <w:spacing w:beforeAutospacing="1" w:afterAutospacing="1"/>
        <w:ind w:left="0"/>
        <w:rPr>
          <w:b/>
          <w:bCs/>
          <w:spacing w:val="10"/>
          <w:kern w:val="2"/>
        </w:rPr>
      </w:pPr>
      <w:r w:rsidRPr="00DF0FB7">
        <w:rPr>
          <w:b/>
          <w:bCs/>
          <w:spacing w:val="10"/>
          <w:kern w:val="2"/>
        </w:rPr>
        <w:t>根据路由表生成分区对象</w:t>
      </w:r>
    </w:p>
    <w:tbl>
      <w:tblPr>
        <w:tblStyle w:val="aff8"/>
        <w:tblW w:w="0" w:type="auto"/>
        <w:tblLook w:val="04A0" w:firstRow="1" w:lastRow="0" w:firstColumn="1" w:lastColumn="0" w:noHBand="0" w:noVBand="1"/>
      </w:tblPr>
      <w:tblGrid>
        <w:gridCol w:w="8777"/>
      </w:tblGrid>
      <w:tr w:rsidR="00DF0FB7" w14:paraId="0CF5912B" w14:textId="77777777" w:rsidTr="00DF0FB7">
        <w:tc>
          <w:tcPr>
            <w:tcW w:w="8777" w:type="dxa"/>
          </w:tcPr>
          <w:p w14:paraId="5C53912F" w14:textId="04190CC3"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private</w:t>
            </w:r>
            <w:r w:rsidRPr="00DF0FB7">
              <w:rPr>
                <w:rFonts w:ascii="Lucida Console" w:hAnsi="Lucida Console" w:cs="Courier New"/>
                <w:color w:val="000000"/>
                <w:sz w:val="18"/>
                <w:szCs w:val="18"/>
              </w:rPr>
              <w:t xml:space="preserve">[graphx]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createRoutingTables(</w:t>
            </w:r>
            <w:r w:rsidRPr="00DF0FB7">
              <w:rPr>
                <w:rFonts w:ascii="Lucida Console" w:hAnsi="Lucida Console" w:cs="Courier New"/>
                <w:color w:val="000000"/>
                <w:sz w:val="18"/>
                <w:szCs w:val="18"/>
              </w:rPr>
              <w:br/>
              <w:t xml:space="preserve">                                         edges: EdgeRDD[_], vertexPartitioner: Partitioner): RDD[RoutingTablePartition] =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将</w:t>
            </w:r>
            <w:r w:rsidRPr="00DF0FB7">
              <w:rPr>
                <w:rFonts w:ascii="Lucida Console" w:hAnsi="Lucida Console" w:cs="Courier New"/>
                <w:i/>
                <w:iCs/>
                <w:color w:val="808080"/>
                <w:sz w:val="18"/>
                <w:szCs w:val="18"/>
              </w:rPr>
              <w:t>edge partition</w:t>
            </w:r>
            <w:r w:rsidRPr="00DF0FB7">
              <w:rPr>
                <w:rFonts w:ascii="Lucida Console" w:hAnsi="Lucida Console" w:cs="Courier New"/>
                <w:i/>
                <w:iCs/>
                <w:color w:val="808080"/>
                <w:sz w:val="18"/>
                <w:szCs w:val="18"/>
              </w:rPr>
              <w:t>中的数据转换成</w:t>
            </w:r>
            <w:r w:rsidRPr="00DF0FB7">
              <w:rPr>
                <w:rFonts w:ascii="Lucida Console" w:hAnsi="Lucida Console" w:cs="Courier New"/>
                <w:i/>
                <w:iCs/>
                <w:color w:val="808080"/>
                <w:sz w:val="18"/>
                <w:szCs w:val="18"/>
              </w:rPr>
              <w:t>RoutingTableMessage</w:t>
            </w:r>
            <w:r w:rsidRPr="00DF0FB7">
              <w:rPr>
                <w:rFonts w:ascii="Lucida Console" w:hAnsi="Lucida Console" w:cs="Courier New"/>
                <w:i/>
                <w:iCs/>
                <w:color w:val="808080"/>
                <w:sz w:val="18"/>
                <w:szCs w:val="18"/>
              </w:rPr>
              <w:t>类型，</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numEdgePartitions = edges.partitions.size</w:t>
            </w:r>
            <w:r w:rsidRPr="00DF0FB7">
              <w:rPr>
                <w:rFonts w:ascii="Lucida Console" w:hAnsi="Lucida Console" w:cs="Courier New"/>
                <w:color w:val="000000"/>
                <w:sz w:val="18"/>
                <w:szCs w:val="18"/>
              </w:rPr>
              <w:br/>
              <w:t xml:space="preserve">  vid2pid.partitionBy(vertexPartitioner).mapPartitions(</w:t>
            </w:r>
            <w:r w:rsidRPr="00DF0FB7">
              <w:rPr>
                <w:rFonts w:ascii="Lucida Console" w:hAnsi="Lucida Console" w:cs="Courier New"/>
                <w:color w:val="000000"/>
                <w:sz w:val="18"/>
                <w:szCs w:val="18"/>
              </w:rPr>
              <w:br/>
              <w:t xml:space="preserve">    iter =&gt; Iterator(RoutingTablePartition.fromMsgs(numEdgePartitions, iter)),</w:t>
            </w:r>
            <w:r w:rsidRPr="00DF0FB7">
              <w:rPr>
                <w:rFonts w:ascii="Lucida Console" w:hAnsi="Lucida Console" w:cs="Courier New"/>
                <w:color w:val="000000"/>
                <w:sz w:val="18"/>
                <w:szCs w:val="18"/>
              </w:rPr>
              <w:br/>
              <w:t xml:space="preserve">    preservesPartitioning = </w:t>
            </w:r>
            <w:r w:rsidRPr="00DF0FB7">
              <w:rPr>
                <w:rFonts w:ascii="Lucida Console" w:hAnsi="Lucida Console" w:cs="Courier New"/>
                <w:b/>
                <w:bCs/>
                <w:color w:val="000080"/>
                <w:sz w:val="18"/>
                <w:szCs w:val="18"/>
              </w:rPr>
              <w:t>true</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w:t>
            </w:r>
          </w:p>
        </w:tc>
      </w:tr>
    </w:tbl>
    <w:p w14:paraId="3F0625E8" w14:textId="7607FC0A" w:rsidR="005D29F3" w:rsidRPr="00DF0FB7" w:rsidRDefault="00DF0FB7" w:rsidP="005D29F3">
      <w:pPr>
        <w:pStyle w:val="comments-section"/>
        <w:shd w:val="clear" w:color="auto" w:fill="FFFFFF"/>
        <w:spacing w:before="0" w:beforeAutospacing="0" w:after="0" w:afterAutospacing="0"/>
        <w:rPr>
          <w:spacing w:val="10"/>
          <w:kern w:val="2"/>
        </w:rPr>
      </w:pPr>
      <w:r>
        <w:rPr>
          <w:rFonts w:hint="eastAsia"/>
          <w:spacing w:val="10"/>
          <w:kern w:val="2"/>
        </w:rPr>
        <w:t xml:space="preserve">   </w:t>
      </w:r>
      <w:r w:rsidR="005D29F3" w:rsidRPr="00DF0FB7">
        <w:rPr>
          <w:spacing w:val="10"/>
          <w:kern w:val="2"/>
        </w:rPr>
        <w:t>我们将第</w:t>
      </w:r>
      <w:r w:rsidR="005D29F3" w:rsidRPr="00DF0FB7">
        <w:rPr>
          <w:spacing w:val="10"/>
          <w:kern w:val="2"/>
        </w:rPr>
        <w:t>1</w:t>
      </w:r>
      <w:r w:rsidR="005D29F3" w:rsidRPr="00DF0FB7">
        <w:rPr>
          <w:spacing w:val="10"/>
          <w:kern w:val="2"/>
        </w:rPr>
        <w:t>步生成的</w:t>
      </w:r>
      <w:r w:rsidR="005D29F3" w:rsidRPr="00DF0FB7">
        <w:rPr>
          <w:spacing w:val="10"/>
          <w:kern w:val="2"/>
        </w:rPr>
        <w:t>vid2pid</w:t>
      </w:r>
      <w:r w:rsidR="005D29F3" w:rsidRPr="00DF0FB7">
        <w:rPr>
          <w:spacing w:val="10"/>
          <w:kern w:val="2"/>
        </w:rPr>
        <w:t>按照</w:t>
      </w:r>
      <w:r w:rsidR="005D29F3" w:rsidRPr="00DF0FB7">
        <w:rPr>
          <w:spacing w:val="10"/>
          <w:kern w:val="2"/>
        </w:rPr>
        <w:t>HashPartitioner</w:t>
      </w:r>
      <w:r w:rsidR="005D29F3" w:rsidRPr="00DF0FB7">
        <w:rPr>
          <w:spacing w:val="10"/>
          <w:kern w:val="2"/>
        </w:rPr>
        <w:t>重新分区。我们看看</w:t>
      </w:r>
      <w:r w:rsidR="005D29F3" w:rsidRPr="00DF0FB7">
        <w:rPr>
          <w:spacing w:val="10"/>
          <w:kern w:val="2"/>
        </w:rPr>
        <w:t>RoutingTablePartition.fromMsgs</w:t>
      </w:r>
      <w:r w:rsidR="005D29F3" w:rsidRPr="00DF0FB7">
        <w:rPr>
          <w:spacing w:val="10"/>
          <w:kern w:val="2"/>
        </w:rPr>
        <w:t>方法。</w:t>
      </w:r>
    </w:p>
    <w:p w14:paraId="6C757843" w14:textId="77777777" w:rsidR="00DF0FB7" w:rsidRDefault="005D29F3" w:rsidP="00DF0FB7">
      <w:pPr>
        <w:rPr>
          <w:rStyle w:val="HTML2"/>
          <w:rFonts w:ascii="Consolas" w:hAnsi="Consolas"/>
          <w:color w:val="333333"/>
          <w:spacing w:val="3"/>
          <w:bdr w:val="none" w:sz="0" w:space="0" w:color="auto" w:frame="1"/>
        </w:rPr>
      </w:pPr>
      <w:r>
        <w:rPr>
          <w:rStyle w:val="HTML2"/>
          <w:rFonts w:ascii="Consolas" w:hAnsi="Consolas"/>
          <w:color w:val="333333"/>
          <w:spacing w:val="3"/>
          <w:bdr w:val="none" w:sz="0" w:space="0" w:color="auto" w:frame="1"/>
        </w:rPr>
        <w:t xml:space="preserve"> </w:t>
      </w:r>
    </w:p>
    <w:tbl>
      <w:tblPr>
        <w:tblStyle w:val="aff8"/>
        <w:tblW w:w="0" w:type="auto"/>
        <w:tblLook w:val="04A0" w:firstRow="1" w:lastRow="0" w:firstColumn="1" w:lastColumn="0" w:noHBand="0" w:noVBand="1"/>
      </w:tblPr>
      <w:tblGrid>
        <w:gridCol w:w="8777"/>
      </w:tblGrid>
      <w:tr w:rsidR="00DF0FB7" w14:paraId="2A63130D" w14:textId="77777777" w:rsidTr="00DF0FB7">
        <w:tc>
          <w:tcPr>
            <w:tcW w:w="8777" w:type="dxa"/>
          </w:tcPr>
          <w:p w14:paraId="0215F66F" w14:textId="77777777"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shd w:val="clear" w:color="auto" w:fill="E4E4FF"/>
              </w:rPr>
              <w:t>def</w:t>
            </w:r>
            <w:r w:rsidRPr="00DF0FB7">
              <w:rPr>
                <w:rFonts w:ascii="Lucida Console" w:hAnsi="Lucida Console" w:cs="Courier New"/>
                <w:b/>
                <w:bCs/>
                <w:color w:val="000080"/>
                <w:sz w:val="18"/>
                <w:szCs w:val="18"/>
              </w:rPr>
              <w:t xml:space="preserve"> </w:t>
            </w:r>
            <w:r w:rsidRPr="00DF0FB7">
              <w:rPr>
                <w:rFonts w:ascii="Lucida Console" w:hAnsi="Lucida Console" w:cs="Courier New"/>
                <w:color w:val="000000"/>
                <w:sz w:val="18"/>
                <w:szCs w:val="18"/>
              </w:rPr>
              <w:t xml:space="preserve">fromMsgs(numEdgePartitions: Int, iter: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[RoutingTableMessage])</w:t>
            </w:r>
            <w:r w:rsidRPr="00DF0FB7">
              <w:rPr>
                <w:rFonts w:ascii="Lucida Console" w:hAnsi="Lucida Console" w:cs="Courier New"/>
                <w:color w:val="000000"/>
                <w:sz w:val="18"/>
                <w:szCs w:val="18"/>
              </w:rPr>
              <w:br/>
              <w:t>: RoutingTablePartition = {</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pid2vid = Array.</w:t>
            </w:r>
            <w:r w:rsidRPr="00DF0FB7">
              <w:rPr>
                <w:rFonts w:ascii="Lucida Console" w:hAnsi="Lucida Console" w:cs="Courier New"/>
                <w:i/>
                <w:iCs/>
                <w:color w:val="000000"/>
                <w:sz w:val="18"/>
                <w:szCs w:val="18"/>
              </w:rPr>
              <w:t>fill</w:t>
            </w:r>
            <w:r w:rsidRPr="00DF0FB7">
              <w:rPr>
                <w:rFonts w:ascii="Lucida Console" w:hAnsi="Lucida Console" w:cs="Courier New"/>
                <w:color w:val="000000"/>
                <w:sz w:val="18"/>
                <w:szCs w:val="18"/>
              </w:rPr>
              <w:t>(numEdgePartitions)(</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PrimitiveVector[VertexId])</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srcFlags = Array.</w:t>
            </w:r>
            <w:r w:rsidRPr="00DF0FB7">
              <w:rPr>
                <w:rFonts w:ascii="Lucida Console" w:hAnsi="Lucida Console" w:cs="Courier New"/>
                <w:i/>
                <w:iCs/>
                <w:color w:val="000000"/>
                <w:sz w:val="18"/>
                <w:szCs w:val="18"/>
              </w:rPr>
              <w:t>fill</w:t>
            </w:r>
            <w:r w:rsidRPr="00DF0FB7">
              <w:rPr>
                <w:rFonts w:ascii="Lucida Console" w:hAnsi="Lucida Console" w:cs="Courier New"/>
                <w:color w:val="000000"/>
                <w:sz w:val="18"/>
                <w:szCs w:val="18"/>
              </w:rPr>
              <w:t>(numEdgePartitions)(</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PrimitiveVector[Boolean])</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dstFlags = Array.</w:t>
            </w:r>
            <w:r w:rsidRPr="00DF0FB7">
              <w:rPr>
                <w:rFonts w:ascii="Lucida Console" w:hAnsi="Lucida Console" w:cs="Courier New"/>
                <w:i/>
                <w:iCs/>
                <w:color w:val="000000"/>
                <w:sz w:val="18"/>
                <w:szCs w:val="18"/>
              </w:rPr>
              <w:t>fill</w:t>
            </w:r>
            <w:r w:rsidRPr="00DF0FB7">
              <w:rPr>
                <w:rFonts w:ascii="Lucida Console" w:hAnsi="Lucida Console" w:cs="Courier New"/>
                <w:color w:val="000000"/>
                <w:sz w:val="18"/>
                <w:szCs w:val="18"/>
              </w:rPr>
              <w:t>(numEdgePartitions)(</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PrimitiveVector[Boolean])</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for </w:t>
            </w:r>
            <w:r w:rsidRPr="00DF0FB7">
              <w:rPr>
                <w:rFonts w:ascii="Lucida Console" w:hAnsi="Lucida Console" w:cs="Courier New"/>
                <w:color w:val="000000"/>
                <w:sz w:val="18"/>
                <w:szCs w:val="18"/>
              </w:rPr>
              <w:t>(msg &lt;- iter)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vid = vidFromMessage(msg)</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pid = pidFromMessage(msg)</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position = positionFromMessage(msg)</w:t>
            </w:r>
            <w:r w:rsidRPr="00DF0FB7">
              <w:rPr>
                <w:rFonts w:ascii="Lucida Console" w:hAnsi="Lucida Console" w:cs="Courier New"/>
                <w:color w:val="000000"/>
                <w:sz w:val="18"/>
                <w:szCs w:val="18"/>
              </w:rPr>
              <w:br/>
              <w:t xml:space="preserve">    pid2vid(pid) += vid</w:t>
            </w:r>
            <w:r w:rsidRPr="00DF0FB7">
              <w:rPr>
                <w:rFonts w:ascii="Lucida Console" w:hAnsi="Lucida Console" w:cs="Courier New"/>
                <w:color w:val="000000"/>
                <w:sz w:val="18"/>
                <w:szCs w:val="18"/>
              </w:rPr>
              <w:br/>
              <w:t xml:space="preserve">    srcFlags(pid) += (position &amp; </w:t>
            </w:r>
            <w:r w:rsidRPr="00DF0FB7">
              <w:rPr>
                <w:rFonts w:ascii="Lucida Console" w:hAnsi="Lucida Console" w:cs="Courier New"/>
                <w:color w:val="0000FF"/>
                <w:sz w:val="18"/>
                <w:szCs w:val="18"/>
              </w:rPr>
              <w:t>0x1</w:t>
            </w:r>
            <w:r w:rsidRPr="00DF0FB7">
              <w:rPr>
                <w:rFonts w:ascii="Lucida Console" w:hAnsi="Lucida Console" w:cs="Courier New"/>
                <w:color w:val="000000"/>
                <w:sz w:val="18"/>
                <w:szCs w:val="18"/>
              </w:rPr>
              <w:t xml:space="preserve">) != </w:t>
            </w:r>
            <w:r w:rsidRPr="00DF0FB7">
              <w:rPr>
                <w:rFonts w:ascii="Lucida Console" w:hAnsi="Lucida Console" w:cs="Courier New"/>
                <w:color w:val="0000FF"/>
                <w:sz w:val="18"/>
                <w:szCs w:val="18"/>
              </w:rPr>
              <w:t>0</w:t>
            </w:r>
            <w:r w:rsidRPr="00DF0FB7">
              <w:rPr>
                <w:rFonts w:ascii="Lucida Console" w:hAnsi="Lucida Console" w:cs="Courier New"/>
                <w:color w:val="0000FF"/>
                <w:sz w:val="18"/>
                <w:szCs w:val="18"/>
              </w:rPr>
              <w:br/>
              <w:t xml:space="preserve">    </w:t>
            </w:r>
            <w:r w:rsidRPr="00DF0FB7">
              <w:rPr>
                <w:rFonts w:ascii="Lucida Console" w:hAnsi="Lucida Console" w:cs="Courier New"/>
                <w:color w:val="000000"/>
                <w:sz w:val="18"/>
                <w:szCs w:val="18"/>
              </w:rPr>
              <w:t xml:space="preserve">dstFlags(pid) += (position &amp; </w:t>
            </w:r>
            <w:r w:rsidRPr="00DF0FB7">
              <w:rPr>
                <w:rFonts w:ascii="Lucida Console" w:hAnsi="Lucida Console" w:cs="Courier New"/>
                <w:color w:val="0000FF"/>
                <w:sz w:val="18"/>
                <w:szCs w:val="18"/>
              </w:rPr>
              <w:t>0x2</w:t>
            </w:r>
            <w:r w:rsidRPr="00DF0FB7">
              <w:rPr>
                <w:rFonts w:ascii="Lucida Console" w:hAnsi="Lucida Console" w:cs="Courier New"/>
                <w:color w:val="000000"/>
                <w:sz w:val="18"/>
                <w:szCs w:val="18"/>
              </w:rPr>
              <w:t xml:space="preserve">) != </w:t>
            </w:r>
            <w:r w:rsidRPr="00DF0FB7">
              <w:rPr>
                <w:rFonts w:ascii="Lucida Console" w:hAnsi="Lucida Console" w:cs="Courier New"/>
                <w:color w:val="0000FF"/>
                <w:sz w:val="18"/>
                <w:szCs w:val="18"/>
              </w:rPr>
              <w:t>0</w:t>
            </w:r>
            <w:r w:rsidRPr="00DF0FB7">
              <w:rPr>
                <w:rFonts w:ascii="Lucida Console" w:hAnsi="Lucida Console" w:cs="Courier New"/>
                <w:color w:val="0000FF"/>
                <w:sz w:val="18"/>
                <w:szCs w:val="18"/>
              </w:rPr>
              <w:br/>
              <w:t xml:space="preserve">  </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shd w:val="clear" w:color="auto" w:fill="E4E4FF"/>
              </w:rPr>
              <w:t xml:space="preserve">new </w:t>
            </w:r>
            <w:r w:rsidRPr="00DF0FB7">
              <w:rPr>
                <w:rFonts w:ascii="Lucida Console" w:hAnsi="Lucida Console" w:cs="Courier New"/>
                <w:color w:val="000000"/>
                <w:sz w:val="18"/>
                <w:szCs w:val="18"/>
                <w:shd w:val="clear" w:color="auto" w:fill="E4E4FF"/>
              </w:rPr>
              <w:t>RoutingTablePartition(pid2vid.zipWithIndex.map {</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b/>
                <w:bCs/>
                <w:color w:val="000080"/>
                <w:sz w:val="18"/>
                <w:szCs w:val="18"/>
                <w:shd w:val="clear" w:color="auto" w:fill="E4E4FF"/>
              </w:rPr>
              <w:t xml:space="preserve">case </w:t>
            </w:r>
            <w:r w:rsidRPr="00DF0FB7">
              <w:rPr>
                <w:rFonts w:ascii="Lucida Console" w:hAnsi="Lucida Console" w:cs="Courier New"/>
                <w:color w:val="000000"/>
                <w:sz w:val="18"/>
                <w:szCs w:val="18"/>
                <w:shd w:val="clear" w:color="auto" w:fill="E4E4FF"/>
              </w:rPr>
              <w:t>(vids, pid) =&gt; (vids.trim().array, toBitSet(srcFlags(pid)), toBitSet(dstFlags(pid)))</w:t>
            </w:r>
            <w:r w:rsidRPr="00DF0FB7">
              <w:rPr>
                <w:rFonts w:ascii="Lucida Console" w:hAnsi="Lucida Console" w:cs="Courier New"/>
                <w:color w:val="000000"/>
                <w:sz w:val="18"/>
                <w:szCs w:val="18"/>
                <w:shd w:val="clear" w:color="auto" w:fill="E4E4FF"/>
              </w:rPr>
              <w:br/>
              <w:t xml:space="preserve">  })</w:t>
            </w:r>
            <w:r w:rsidRPr="00DF0FB7">
              <w:rPr>
                <w:rFonts w:ascii="Lucida Console" w:hAnsi="Lucida Console" w:cs="Courier New"/>
                <w:color w:val="000000"/>
                <w:sz w:val="18"/>
                <w:szCs w:val="18"/>
              </w:rPr>
              <w:br/>
              <w:t>}</w:t>
            </w:r>
          </w:p>
          <w:p w14:paraId="444BC8CC" w14:textId="77777777" w:rsidR="00DF0FB7" w:rsidRDefault="00DF0FB7" w:rsidP="00DF0FB7">
            <w:pPr>
              <w:rPr>
                <w:rStyle w:val="HTML2"/>
                <w:rFonts w:ascii="Consolas" w:hAnsi="Consolas"/>
                <w:color w:val="333333"/>
                <w:spacing w:val="3"/>
                <w:bdr w:val="none" w:sz="0" w:space="0" w:color="auto" w:frame="1"/>
              </w:rPr>
            </w:pPr>
          </w:p>
        </w:tc>
      </w:tr>
    </w:tbl>
    <w:p w14:paraId="678A65AA" w14:textId="4944B8E1" w:rsidR="005D29F3" w:rsidRDefault="005D29F3" w:rsidP="00DF0FB7">
      <w:pPr>
        <w:rPr>
          <w:rStyle w:val="HTML2"/>
          <w:rFonts w:ascii="Consolas" w:hAnsi="Consolas"/>
          <w:color w:val="333333"/>
          <w:spacing w:val="3"/>
          <w:bdr w:val="none" w:sz="0" w:space="0" w:color="auto" w:frame="1"/>
        </w:rPr>
      </w:pPr>
    </w:p>
    <w:p w14:paraId="436B23D8" w14:textId="77777777" w:rsidR="005D29F3" w:rsidRPr="00DF0FB7" w:rsidRDefault="005D29F3" w:rsidP="005D29F3">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该方法从</w:t>
      </w:r>
      <w:r w:rsidRPr="00DF0FB7">
        <w:rPr>
          <w:spacing w:val="10"/>
          <w:kern w:val="2"/>
        </w:rPr>
        <w:t>RoutingTableMessage</w:t>
      </w:r>
      <w:r w:rsidRPr="00DF0FB7">
        <w:rPr>
          <w:spacing w:val="10"/>
          <w:kern w:val="2"/>
        </w:rPr>
        <w:t>获取数据，将</w:t>
      </w:r>
      <w:r w:rsidRPr="00DF0FB7">
        <w:rPr>
          <w:spacing w:val="10"/>
          <w:kern w:val="2"/>
        </w:rPr>
        <w:t xml:space="preserve">vid, </w:t>
      </w:r>
      <w:r w:rsidRPr="00DF0FB7">
        <w:rPr>
          <w:spacing w:val="10"/>
          <w:kern w:val="2"/>
        </w:rPr>
        <w:t>边</w:t>
      </w:r>
      <w:r w:rsidRPr="00DF0FB7">
        <w:rPr>
          <w:spacing w:val="10"/>
          <w:kern w:val="2"/>
        </w:rPr>
        <w:t>pid, isSrcId/isDstId</w:t>
      </w:r>
      <w:r w:rsidRPr="00DF0FB7">
        <w:rPr>
          <w:spacing w:val="10"/>
          <w:kern w:val="2"/>
        </w:rPr>
        <w:t>重新封装到</w:t>
      </w:r>
      <w:r w:rsidRPr="00DF0FB7">
        <w:rPr>
          <w:spacing w:val="10"/>
          <w:kern w:val="2"/>
        </w:rPr>
        <w:t>pid2vid</w:t>
      </w:r>
      <w:r w:rsidRPr="00DF0FB7">
        <w:rPr>
          <w:spacing w:val="10"/>
          <w:kern w:val="2"/>
        </w:rPr>
        <w:t>，</w:t>
      </w:r>
      <w:r w:rsidRPr="00DF0FB7">
        <w:rPr>
          <w:spacing w:val="10"/>
          <w:kern w:val="2"/>
        </w:rPr>
        <w:t>srcFlags</w:t>
      </w:r>
      <w:r w:rsidRPr="00DF0FB7">
        <w:rPr>
          <w:spacing w:val="10"/>
          <w:kern w:val="2"/>
        </w:rPr>
        <w:t>，</w:t>
      </w:r>
      <w:r w:rsidRPr="00DF0FB7">
        <w:rPr>
          <w:spacing w:val="10"/>
          <w:kern w:val="2"/>
        </w:rPr>
        <w:t>dstFlags</w:t>
      </w:r>
      <w:r w:rsidRPr="00DF0FB7">
        <w:rPr>
          <w:spacing w:val="10"/>
          <w:kern w:val="2"/>
        </w:rPr>
        <w:t>这三个数据结构中。它们表示当前顶点分区中的点在边分区的分布。</w:t>
      </w:r>
      <w:r w:rsidRPr="00DF0FB7">
        <w:rPr>
          <w:spacing w:val="10"/>
          <w:kern w:val="2"/>
        </w:rPr>
        <w:t xml:space="preserve"> </w:t>
      </w:r>
      <w:r w:rsidRPr="00DF0FB7">
        <w:rPr>
          <w:spacing w:val="10"/>
          <w:kern w:val="2"/>
        </w:rPr>
        <w:t>想象一下，重新分区后，新分区中的点可能来自于不同的边分区，所以一个点要找到边，就需要先确定边的分区号</w:t>
      </w:r>
      <w:r w:rsidRPr="00DF0FB7">
        <w:rPr>
          <w:spacing w:val="10"/>
          <w:kern w:val="2"/>
        </w:rPr>
        <w:t xml:space="preserve">pid, </w:t>
      </w:r>
      <w:r w:rsidRPr="00DF0FB7">
        <w:rPr>
          <w:spacing w:val="10"/>
          <w:kern w:val="2"/>
        </w:rPr>
        <w:t>然后在确定的边分区中确定是</w:t>
      </w:r>
      <w:r w:rsidRPr="00DF0FB7">
        <w:rPr>
          <w:spacing w:val="10"/>
          <w:kern w:val="2"/>
        </w:rPr>
        <w:t>srcId</w:t>
      </w:r>
      <w:r w:rsidRPr="00DF0FB7">
        <w:rPr>
          <w:spacing w:val="10"/>
          <w:kern w:val="2"/>
        </w:rPr>
        <w:t>还是</w:t>
      </w:r>
      <w:r w:rsidRPr="00DF0FB7">
        <w:rPr>
          <w:spacing w:val="10"/>
          <w:kern w:val="2"/>
        </w:rPr>
        <w:t xml:space="preserve">dstId, </w:t>
      </w:r>
      <w:r w:rsidRPr="00DF0FB7">
        <w:rPr>
          <w:spacing w:val="10"/>
          <w:kern w:val="2"/>
        </w:rPr>
        <w:t>这样就找到了边。</w:t>
      </w:r>
      <w:r w:rsidRPr="00DF0FB7">
        <w:rPr>
          <w:spacing w:val="10"/>
          <w:kern w:val="2"/>
        </w:rPr>
        <w:t xml:space="preserve"> </w:t>
      </w:r>
      <w:r w:rsidRPr="00DF0FB7">
        <w:rPr>
          <w:spacing w:val="10"/>
          <w:kern w:val="2"/>
        </w:rPr>
        <w:t>新分区中保存</w:t>
      </w:r>
      <w:r w:rsidRPr="00DF0FB7">
        <w:rPr>
          <w:spacing w:val="10"/>
          <w:kern w:val="2"/>
        </w:rPr>
        <w:t>vids.trim().array, toBitSet(srcFlags(pid)), toBitSet(dstFlags(pid))</w:t>
      </w:r>
      <w:r w:rsidRPr="00DF0FB7">
        <w:rPr>
          <w:spacing w:val="10"/>
          <w:kern w:val="2"/>
        </w:rPr>
        <w:t>这样的记录。这里转换为</w:t>
      </w:r>
      <w:r w:rsidRPr="00DF0FB7">
        <w:rPr>
          <w:spacing w:val="10"/>
          <w:kern w:val="2"/>
        </w:rPr>
        <w:t>toBitSet</w:t>
      </w:r>
      <w:r w:rsidRPr="00DF0FB7">
        <w:rPr>
          <w:spacing w:val="10"/>
          <w:kern w:val="2"/>
        </w:rPr>
        <w:t>保存是为了节省空间。</w:t>
      </w:r>
    </w:p>
    <w:p w14:paraId="004ADD54" w14:textId="77777777" w:rsidR="005D29F3" w:rsidRDefault="005D29F3" w:rsidP="005D29F3">
      <w:pPr>
        <w:pStyle w:val="comments-section"/>
        <w:shd w:val="clear" w:color="auto" w:fill="FFFFFF"/>
        <w:spacing w:before="0" w:beforeAutospacing="0" w:after="0" w:afterAutospacing="0"/>
        <w:rPr>
          <w:spacing w:val="10"/>
          <w:kern w:val="2"/>
        </w:rPr>
      </w:pPr>
      <w:r w:rsidRPr="00DF0FB7">
        <w:rPr>
          <w:spacing w:val="10"/>
          <w:kern w:val="2"/>
        </w:rPr>
        <w:t> </w:t>
      </w:r>
      <w:r w:rsidRPr="00DF0FB7">
        <w:rPr>
          <w:spacing w:val="10"/>
          <w:kern w:val="2"/>
        </w:rPr>
        <w:t> </w:t>
      </w:r>
      <w:r w:rsidRPr="00DF0FB7">
        <w:rPr>
          <w:spacing w:val="10"/>
          <w:kern w:val="2"/>
        </w:rPr>
        <w:t>根据上文生成的</w:t>
      </w:r>
      <w:r w:rsidRPr="00DF0FB7">
        <w:rPr>
          <w:spacing w:val="10"/>
          <w:kern w:val="2"/>
        </w:rPr>
        <w:t>routingTables,</w:t>
      </w:r>
      <w:r w:rsidRPr="00DF0FB7">
        <w:rPr>
          <w:spacing w:val="10"/>
          <w:kern w:val="2"/>
        </w:rPr>
        <w:t>重新封装路由表里的数据结构为</w:t>
      </w:r>
      <w:r w:rsidRPr="00DF0FB7">
        <w:rPr>
          <w:spacing w:val="10"/>
          <w:kern w:val="2"/>
        </w:rPr>
        <w:t>ShippableVertexPartition</w:t>
      </w:r>
      <w:r w:rsidRPr="00DF0FB7">
        <w:rPr>
          <w:spacing w:val="10"/>
          <w:kern w:val="2"/>
        </w:rPr>
        <w:t>。</w:t>
      </w:r>
      <w:r w:rsidRPr="00DF0FB7">
        <w:rPr>
          <w:spacing w:val="10"/>
          <w:kern w:val="2"/>
        </w:rPr>
        <w:t>ShippableVertexPartition</w:t>
      </w:r>
      <w:r w:rsidRPr="00DF0FB7">
        <w:rPr>
          <w:spacing w:val="10"/>
          <w:kern w:val="2"/>
        </w:rPr>
        <w:t>会合并相同重复点的属性</w:t>
      </w:r>
      <w:r w:rsidRPr="00DF0FB7">
        <w:rPr>
          <w:spacing w:val="10"/>
          <w:kern w:val="2"/>
        </w:rPr>
        <w:t>attr</w:t>
      </w:r>
      <w:r w:rsidRPr="00DF0FB7">
        <w:rPr>
          <w:spacing w:val="10"/>
          <w:kern w:val="2"/>
        </w:rPr>
        <w:t>对象，补全缺失的</w:t>
      </w:r>
      <w:r w:rsidRPr="00DF0FB7">
        <w:rPr>
          <w:spacing w:val="10"/>
          <w:kern w:val="2"/>
        </w:rPr>
        <w:t>attr</w:t>
      </w:r>
      <w:r w:rsidRPr="00DF0FB7">
        <w:rPr>
          <w:spacing w:val="10"/>
          <w:kern w:val="2"/>
        </w:rPr>
        <w:t>对象。</w:t>
      </w:r>
    </w:p>
    <w:tbl>
      <w:tblPr>
        <w:tblStyle w:val="aff8"/>
        <w:tblW w:w="0" w:type="auto"/>
        <w:tblLook w:val="04A0" w:firstRow="1" w:lastRow="0" w:firstColumn="1" w:lastColumn="0" w:noHBand="0" w:noVBand="1"/>
      </w:tblPr>
      <w:tblGrid>
        <w:gridCol w:w="8777"/>
      </w:tblGrid>
      <w:tr w:rsidR="00DF0FB7" w14:paraId="31FC2151" w14:textId="77777777" w:rsidTr="00DF0FB7">
        <w:tc>
          <w:tcPr>
            <w:tcW w:w="8777" w:type="dxa"/>
          </w:tcPr>
          <w:p w14:paraId="7066C763" w14:textId="40239B35"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shd w:val="clear" w:color="auto" w:fill="E4E4FF"/>
              </w:rPr>
              <w:t>def</w:t>
            </w:r>
            <w:r w:rsidRPr="00DF0FB7">
              <w:rPr>
                <w:rFonts w:ascii="Lucida Console" w:hAnsi="Lucida Console" w:cs="Courier New"/>
                <w:b/>
                <w:bCs/>
                <w:color w:val="000080"/>
                <w:sz w:val="18"/>
                <w:szCs w:val="18"/>
              </w:rPr>
              <w:t xml:space="preserve"> </w:t>
            </w:r>
            <w:r w:rsidRPr="00DF0FB7">
              <w:rPr>
                <w:rFonts w:ascii="Lucida Console" w:hAnsi="Lucida Console" w:cs="Courier New"/>
                <w:color w:val="000000"/>
                <w:sz w:val="18"/>
                <w:szCs w:val="18"/>
              </w:rPr>
              <w:t>apply[</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ClassTag](</w:t>
            </w:r>
            <w:r w:rsidRPr="00DF0FB7">
              <w:rPr>
                <w:rFonts w:ascii="Lucida Console" w:hAnsi="Lucida Console" w:cs="Courier New"/>
                <w:color w:val="000000"/>
                <w:sz w:val="18"/>
                <w:szCs w:val="18"/>
              </w:rPr>
              <w:br/>
              <w:t xml:space="preserve">                         iter: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 xml:space="preserve">[(VertexId,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routingTable: RoutingTablePartition, defaultVal: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mergeFunc: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ShippableVertexPartition[</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 xml:space="preserve">map = </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 xml:space="preserve">GraphXPrimitiveKeyOpenHashMap[VertexId,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合并顶点</w:t>
            </w:r>
            <w:r w:rsidRPr="00DF0FB7">
              <w:rPr>
                <w:rFonts w:ascii="Lucida Console" w:hAnsi="Lucida Console" w:cs="Courier New"/>
                <w:i/>
                <w:iCs/>
                <w:color w:val="808080"/>
                <w:sz w:val="18"/>
                <w:szCs w:val="18"/>
              </w:rPr>
              <w:br/>
              <w:t xml:space="preserve">  </w:t>
            </w:r>
            <w:r w:rsidRPr="00DF0FB7">
              <w:rPr>
                <w:rFonts w:ascii="Lucida Console" w:hAnsi="Lucida Console" w:cs="Courier New"/>
                <w:color w:val="000000"/>
                <w:sz w:val="18"/>
                <w:szCs w:val="18"/>
              </w:rPr>
              <w:t>iter.foreach { pair =&gt;</w:t>
            </w:r>
            <w:r w:rsidRPr="00DF0FB7">
              <w:rPr>
                <w:rFonts w:ascii="Lucida Console" w:hAnsi="Lucida Console" w:cs="Courier New"/>
                <w:color w:val="000000"/>
                <w:sz w:val="18"/>
                <w:szCs w:val="18"/>
              </w:rPr>
              <w:br/>
              <w:t xml:space="preserve">    map.setMerge(pair._1, pair._2, mergeFunc)</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不全缺失的属性值</w:t>
            </w:r>
            <w:r w:rsidRPr="00DF0FB7">
              <w:rPr>
                <w:rFonts w:ascii="Lucida Console" w:hAnsi="Lucida Console" w:cs="Courier New"/>
                <w:i/>
                <w:iCs/>
                <w:color w:val="808080"/>
                <w:sz w:val="18"/>
                <w:szCs w:val="18"/>
              </w:rPr>
              <w:br/>
              <w:t xml:space="preserve">  </w:t>
            </w:r>
            <w:r w:rsidRPr="00DF0FB7">
              <w:rPr>
                <w:rFonts w:ascii="Lucida Console" w:hAnsi="Lucida Console" w:cs="Courier New"/>
                <w:color w:val="000000"/>
                <w:sz w:val="18"/>
                <w:szCs w:val="18"/>
              </w:rPr>
              <w:t>routingTable.iterator.foreach { vid =&gt;</w:t>
            </w:r>
            <w:r w:rsidRPr="00DF0FB7">
              <w:rPr>
                <w:rFonts w:ascii="Lucida Console" w:hAnsi="Lucida Console" w:cs="Courier New"/>
                <w:color w:val="000000"/>
                <w:sz w:val="18"/>
                <w:szCs w:val="18"/>
              </w:rPr>
              <w:br/>
              <w:t xml:space="preserve">    map.changeValue(vid, defaultVal, identity)</w:t>
            </w:r>
            <w:r w:rsidRPr="00DF0FB7">
              <w:rPr>
                <w:rFonts w:ascii="Lucida Console" w:hAnsi="Lucida Console" w:cs="Courier New"/>
                <w:color w:val="000000"/>
                <w:sz w:val="18"/>
                <w:szCs w:val="18"/>
              </w:rPr>
              <w:br/>
              <w:t xml:space="preserve">  }</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b/>
                <w:bCs/>
                <w:color w:val="000080"/>
                <w:sz w:val="18"/>
                <w:szCs w:val="18"/>
                <w:shd w:val="clear" w:color="auto" w:fill="E4E4FF"/>
              </w:rPr>
              <w:t xml:space="preserve">new </w:t>
            </w:r>
            <w:r w:rsidRPr="00DF0FB7">
              <w:rPr>
                <w:rFonts w:ascii="Lucida Console" w:hAnsi="Lucida Console" w:cs="Courier New"/>
                <w:color w:val="000000"/>
                <w:sz w:val="18"/>
                <w:szCs w:val="18"/>
                <w:shd w:val="clear" w:color="auto" w:fill="E4E4FF"/>
              </w:rPr>
              <w:t>ShippableVertexPartition(map.keySet, map._values, map.keySet.getBitSet, routingTable)</w:t>
            </w:r>
            <w:r w:rsidRPr="00DF0FB7">
              <w:rPr>
                <w:rFonts w:ascii="Lucida Console" w:hAnsi="Lucida Console" w:cs="Courier New"/>
                <w:color w:val="000000"/>
                <w:sz w:val="18"/>
                <w:szCs w:val="18"/>
              </w:rPr>
              <w:br/>
              <w:t>}</w:t>
            </w:r>
            <w:r w:rsidRPr="00DF0FB7">
              <w:rPr>
                <w:rFonts w:ascii="Lucida Console" w:hAnsi="Lucida Console" w:cs="Courier New"/>
                <w:color w:val="000000"/>
                <w:sz w:val="18"/>
                <w:szCs w:val="18"/>
              </w:rPr>
              <w:br/>
            </w:r>
            <w:r w:rsidRPr="00DF0FB7">
              <w:rPr>
                <w:rFonts w:ascii="Lucida Console" w:hAnsi="Lucida Console" w:cs="Courier New"/>
                <w:i/>
                <w:iCs/>
                <w:color w:val="808080"/>
                <w:sz w:val="18"/>
                <w:szCs w:val="18"/>
              </w:rPr>
              <w:t>//ShippableVertexPartition</w:t>
            </w:r>
            <w:r w:rsidRPr="00DF0FB7">
              <w:rPr>
                <w:rFonts w:ascii="Lucida Console" w:hAnsi="Lucida Console" w:cs="Courier New"/>
                <w:i/>
                <w:iCs/>
                <w:color w:val="808080"/>
                <w:sz w:val="18"/>
                <w:szCs w:val="18"/>
              </w:rPr>
              <w:t>定义</w:t>
            </w:r>
            <w:r w:rsidRPr="00DF0FB7">
              <w:rPr>
                <w:rFonts w:ascii="Lucida Console" w:hAnsi="Lucida Console" w:cs="Courier New"/>
                <w:i/>
                <w:iCs/>
                <w:color w:val="808080"/>
                <w:sz w:val="18"/>
                <w:szCs w:val="18"/>
              </w:rPr>
              <w:br/>
            </w:r>
            <w:r w:rsidRPr="00DF0FB7">
              <w:rPr>
                <w:rFonts w:ascii="Lucida Console" w:hAnsi="Lucida Console" w:cs="Courier New"/>
                <w:color w:val="000000"/>
                <w:sz w:val="18"/>
                <w:szCs w:val="18"/>
              </w:rPr>
              <w:t>ShippableVertexPartition[VD: ClassTag](</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index: VertexIdToIndexMap,</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values: Array[VD],</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mask: BitSet,</w:t>
            </w:r>
            <w:r w:rsidRPr="00DF0FB7">
              <w:rPr>
                <w:rFonts w:ascii="Lucida Console" w:hAnsi="Lucida Console" w:cs="Courier New"/>
                <w:color w:val="00000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routingTable: RoutingTablePartition)</w:t>
            </w:r>
          </w:p>
        </w:tc>
      </w:tr>
    </w:tbl>
    <w:p w14:paraId="47218C71" w14:textId="77777777" w:rsidR="00DF0FB7" w:rsidRPr="00DF0FB7" w:rsidRDefault="00DF0FB7" w:rsidP="005D29F3">
      <w:pPr>
        <w:pStyle w:val="comments-section"/>
        <w:shd w:val="clear" w:color="auto" w:fill="FFFFFF"/>
        <w:spacing w:before="0" w:beforeAutospacing="0" w:after="0" w:afterAutospacing="0"/>
        <w:rPr>
          <w:spacing w:val="10"/>
          <w:kern w:val="2"/>
        </w:rPr>
      </w:pPr>
    </w:p>
    <w:p w14:paraId="77633F63"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map</w:t>
      </w:r>
      <w:r w:rsidRPr="00DF0FB7">
        <w:rPr>
          <w:spacing w:val="10"/>
          <w:kern w:val="2"/>
        </w:rPr>
        <w:t>就是映射</w:t>
      </w:r>
      <w:r w:rsidRPr="00DF0FB7">
        <w:rPr>
          <w:spacing w:val="10"/>
          <w:kern w:val="2"/>
        </w:rPr>
        <w:t>vertexId-&gt;attr</w:t>
      </w:r>
      <w:r w:rsidRPr="00DF0FB7">
        <w:rPr>
          <w:spacing w:val="10"/>
          <w:kern w:val="2"/>
        </w:rPr>
        <w:t>，</w:t>
      </w:r>
      <w:r w:rsidRPr="00DF0FB7">
        <w:rPr>
          <w:spacing w:val="10"/>
          <w:kern w:val="2"/>
        </w:rPr>
        <w:t>index</w:t>
      </w:r>
      <w:r w:rsidRPr="00DF0FB7">
        <w:rPr>
          <w:spacing w:val="10"/>
          <w:kern w:val="2"/>
        </w:rPr>
        <w:t>就是顶点集合，</w:t>
      </w:r>
      <w:r w:rsidRPr="00DF0FB7">
        <w:rPr>
          <w:spacing w:val="10"/>
          <w:kern w:val="2"/>
        </w:rPr>
        <w:t>values</w:t>
      </w:r>
      <w:r w:rsidRPr="00DF0FB7">
        <w:rPr>
          <w:spacing w:val="10"/>
          <w:kern w:val="2"/>
        </w:rPr>
        <w:t>就是顶点集对应的属性集，</w:t>
      </w:r>
      <w:r w:rsidRPr="00DF0FB7">
        <w:rPr>
          <w:spacing w:val="10"/>
          <w:kern w:val="2"/>
        </w:rPr>
        <w:t>mask</w:t>
      </w:r>
      <w:r w:rsidRPr="00DF0FB7">
        <w:rPr>
          <w:spacing w:val="10"/>
          <w:kern w:val="2"/>
        </w:rPr>
        <w:t>指顶点集的</w:t>
      </w:r>
      <w:r w:rsidRPr="00DF0FB7">
        <w:rPr>
          <w:spacing w:val="10"/>
          <w:kern w:val="2"/>
        </w:rPr>
        <w:t>BitSet</w:t>
      </w:r>
      <w:r w:rsidRPr="00DF0FB7">
        <w:rPr>
          <w:spacing w:val="10"/>
          <w:kern w:val="2"/>
        </w:rPr>
        <w:t>。</w:t>
      </w:r>
    </w:p>
    <w:p w14:paraId="3583AA68" w14:textId="50CFABA2" w:rsidR="005D29F3" w:rsidRDefault="005D29F3" w:rsidP="00DF0FB7">
      <w:pPr>
        <w:pStyle w:val="4"/>
      </w:pPr>
      <w:r>
        <w:rPr>
          <w:rFonts w:ascii="MS Mincho" w:eastAsia="MS Mincho" w:hAnsi="MS Mincho" w:cs="MS Mincho"/>
        </w:rPr>
        <w:t>生成</w:t>
      </w:r>
      <w:r>
        <w:t>Graph</w:t>
      </w:r>
      <w:r>
        <w:rPr>
          <w:rFonts w:ascii="宋体" w:eastAsia="宋体" w:hAnsi="宋体" w:cs="宋体"/>
        </w:rPr>
        <w:t>对</w:t>
      </w:r>
      <w:r>
        <w:rPr>
          <w:rFonts w:ascii="MS Mincho" w:eastAsia="MS Mincho" w:hAnsi="MS Mincho" w:cs="MS Mincho"/>
        </w:rPr>
        <w:t>象</w:t>
      </w:r>
    </w:p>
    <w:p w14:paraId="172D31EC" w14:textId="77777777" w:rsidR="005D29F3" w:rsidRDefault="005D29F3" w:rsidP="005D29F3">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使用上述构建的</w:t>
      </w:r>
      <w:r w:rsidRPr="00DF0FB7">
        <w:rPr>
          <w:spacing w:val="10"/>
          <w:kern w:val="2"/>
        </w:rPr>
        <w:t>edgeRDD</w:t>
      </w:r>
      <w:r w:rsidRPr="00DF0FB7">
        <w:rPr>
          <w:spacing w:val="10"/>
          <w:kern w:val="2"/>
        </w:rPr>
        <w:t>和</w:t>
      </w:r>
      <w:r w:rsidRPr="00DF0FB7">
        <w:rPr>
          <w:spacing w:val="10"/>
          <w:kern w:val="2"/>
        </w:rPr>
        <w:t>vertexRDD</w:t>
      </w:r>
      <w:r w:rsidRPr="00DF0FB7">
        <w:rPr>
          <w:spacing w:val="10"/>
          <w:kern w:val="2"/>
        </w:rPr>
        <w:t>，使用</w:t>
      </w:r>
      <w:r w:rsidRPr="00DF0FB7">
        <w:rPr>
          <w:spacing w:val="10"/>
          <w:kern w:val="2"/>
        </w:rPr>
        <w:t> new GraphImpl(vertices, new ReplicatedVertexView(edges.asInstanceOf[EdgeRDDImpl[ED, VD]])) </w:t>
      </w:r>
      <w:r w:rsidRPr="00DF0FB7">
        <w:rPr>
          <w:spacing w:val="10"/>
          <w:kern w:val="2"/>
        </w:rPr>
        <w:t>就可以生成</w:t>
      </w:r>
      <w:r w:rsidRPr="00DF0FB7">
        <w:rPr>
          <w:spacing w:val="10"/>
          <w:kern w:val="2"/>
        </w:rPr>
        <w:t>Graph</w:t>
      </w:r>
      <w:r w:rsidRPr="00DF0FB7">
        <w:rPr>
          <w:spacing w:val="10"/>
          <w:kern w:val="2"/>
        </w:rPr>
        <w:t>对象。</w:t>
      </w:r>
      <w:r w:rsidRPr="00DF0FB7">
        <w:rPr>
          <w:spacing w:val="10"/>
          <w:kern w:val="2"/>
        </w:rPr>
        <w:t>ReplicatedVertexView</w:t>
      </w:r>
      <w:r w:rsidRPr="00DF0FB7">
        <w:rPr>
          <w:spacing w:val="10"/>
          <w:kern w:val="2"/>
        </w:rPr>
        <w:t>是点和边的视图，用来管理运送</w:t>
      </w:r>
      <w:r w:rsidRPr="00DF0FB7">
        <w:rPr>
          <w:spacing w:val="10"/>
          <w:kern w:val="2"/>
        </w:rPr>
        <w:t>(shipping)</w:t>
      </w:r>
      <w:r w:rsidRPr="00DF0FB7">
        <w:rPr>
          <w:spacing w:val="10"/>
          <w:kern w:val="2"/>
        </w:rPr>
        <w:t>顶点属性到</w:t>
      </w:r>
      <w:r w:rsidRPr="00DF0FB7">
        <w:rPr>
          <w:spacing w:val="10"/>
          <w:kern w:val="2"/>
        </w:rPr>
        <w:t>EdgeRDD</w:t>
      </w:r>
      <w:r w:rsidRPr="00DF0FB7">
        <w:rPr>
          <w:spacing w:val="10"/>
          <w:kern w:val="2"/>
        </w:rPr>
        <w:t>的分区。当顶点属性改变时，我们需要运送它们到边分区来更新保存在边分区的顶点属性。</w:t>
      </w:r>
      <w:r w:rsidRPr="00DF0FB7">
        <w:rPr>
          <w:spacing w:val="10"/>
          <w:kern w:val="2"/>
        </w:rPr>
        <w:t xml:space="preserve"> </w:t>
      </w:r>
      <w:r w:rsidRPr="00DF0FB7">
        <w:rPr>
          <w:spacing w:val="10"/>
          <w:kern w:val="2"/>
        </w:rPr>
        <w:t>注意，在</w:t>
      </w:r>
      <w:r w:rsidRPr="00DF0FB7">
        <w:rPr>
          <w:spacing w:val="10"/>
          <w:kern w:val="2"/>
        </w:rPr>
        <w:t>ReplicatedVertexView</w:t>
      </w:r>
      <w:r w:rsidRPr="00DF0FB7">
        <w:rPr>
          <w:spacing w:val="10"/>
          <w:kern w:val="2"/>
        </w:rPr>
        <w:t>中不要保存一个对边的引用，因为在属性运送等级升级后，这个引用可能会发生改变。</w:t>
      </w:r>
    </w:p>
    <w:tbl>
      <w:tblPr>
        <w:tblStyle w:val="aff8"/>
        <w:tblW w:w="0" w:type="auto"/>
        <w:tblLook w:val="04A0" w:firstRow="1" w:lastRow="0" w:firstColumn="1" w:lastColumn="0" w:noHBand="0" w:noVBand="1"/>
      </w:tblPr>
      <w:tblGrid>
        <w:gridCol w:w="8777"/>
      </w:tblGrid>
      <w:tr w:rsidR="00DF0FB7" w14:paraId="2E01C373" w14:textId="77777777" w:rsidTr="00DF0FB7">
        <w:tc>
          <w:tcPr>
            <w:tcW w:w="8777" w:type="dxa"/>
          </w:tcPr>
          <w:p w14:paraId="2F0A022A" w14:textId="6C64C4C3"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 xml:space="preserve">class </w:t>
            </w:r>
            <w:r w:rsidRPr="00DF0FB7">
              <w:rPr>
                <w:rFonts w:ascii="Lucida Console" w:hAnsi="Lucida Console" w:cs="Courier New"/>
                <w:color w:val="000000"/>
                <w:sz w:val="18"/>
                <w:szCs w:val="18"/>
              </w:rPr>
              <w:t>ReplicatedVertexView[</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ClassTag,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ClassTag](</w:t>
            </w:r>
            <w:r w:rsidRPr="00DF0FB7">
              <w:rPr>
                <w:rFonts w:ascii="Lucida Console" w:hAnsi="Lucida Console" w:cs="Courier New"/>
                <w:b/>
                <w:bCs/>
                <w:color w:val="000080"/>
                <w:sz w:val="18"/>
                <w:szCs w:val="18"/>
              </w:rPr>
              <w:t xml:space="preserve">var </w:t>
            </w:r>
            <w:r w:rsidRPr="00DF0FB7">
              <w:rPr>
                <w:rFonts w:ascii="Lucida Console" w:hAnsi="Lucida Console" w:cs="Courier New"/>
                <w:color w:val="000000"/>
                <w:sz w:val="18"/>
                <w:szCs w:val="18"/>
              </w:rPr>
              <w:t>edges: EdgeRDDImpl[</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b/>
                <w:bCs/>
                <w:color w:val="000080"/>
                <w:sz w:val="18"/>
                <w:szCs w:val="18"/>
              </w:rPr>
              <w:t xml:space="preserve">var </w:t>
            </w:r>
            <w:r w:rsidRPr="00DF0FB7">
              <w:rPr>
                <w:rFonts w:ascii="Lucida Console" w:hAnsi="Lucida Console" w:cs="Courier New"/>
                <w:color w:val="000000"/>
                <w:sz w:val="18"/>
                <w:szCs w:val="18"/>
              </w:rPr>
              <w:t xml:space="preserve">hasSrcId: Boolean = </w:t>
            </w:r>
            <w:r w:rsidRPr="00DF0FB7">
              <w:rPr>
                <w:rFonts w:ascii="Lucida Console" w:hAnsi="Lucida Console" w:cs="Courier New"/>
                <w:b/>
                <w:bCs/>
                <w:color w:val="000080"/>
                <w:sz w:val="18"/>
                <w:szCs w:val="18"/>
              </w:rPr>
              <w:t>false</w:t>
            </w:r>
            <w:r w:rsidRPr="00DF0FB7">
              <w:rPr>
                <w:rFonts w:ascii="Lucida Console" w:hAnsi="Lucida Console" w:cs="Courier New"/>
                <w:color w:val="000000"/>
                <w:sz w:val="18"/>
                <w:szCs w:val="18"/>
              </w:rPr>
              <w:t xml:space="preserve">, </w:t>
            </w:r>
            <w:r w:rsidRPr="00DF0FB7">
              <w:rPr>
                <w:rFonts w:ascii="Lucida Console" w:hAnsi="Lucida Console" w:cs="Courier New"/>
                <w:b/>
                <w:bCs/>
                <w:color w:val="000080"/>
                <w:sz w:val="18"/>
                <w:szCs w:val="18"/>
              </w:rPr>
              <w:t xml:space="preserve">var </w:t>
            </w:r>
            <w:r w:rsidRPr="00DF0FB7">
              <w:rPr>
                <w:rFonts w:ascii="Lucida Console" w:hAnsi="Lucida Console" w:cs="Courier New"/>
                <w:color w:val="000000"/>
                <w:sz w:val="18"/>
                <w:szCs w:val="18"/>
              </w:rPr>
              <w:t xml:space="preserve">hasDstId: Boolean = </w:t>
            </w:r>
            <w:r w:rsidRPr="00DF0FB7">
              <w:rPr>
                <w:rFonts w:ascii="Lucida Console" w:hAnsi="Lucida Console" w:cs="Courier New"/>
                <w:b/>
                <w:bCs/>
                <w:color w:val="000080"/>
                <w:sz w:val="18"/>
                <w:szCs w:val="18"/>
              </w:rPr>
              <w:t>false</w:t>
            </w:r>
            <w:r w:rsidRPr="00DF0FB7">
              <w:rPr>
                <w:rFonts w:ascii="Lucida Console" w:hAnsi="Lucida Console" w:cs="Courier New"/>
                <w:color w:val="000000"/>
                <w:sz w:val="18"/>
                <w:szCs w:val="18"/>
              </w:rPr>
              <w:t>)</w:t>
            </w:r>
          </w:p>
        </w:tc>
      </w:tr>
    </w:tbl>
    <w:p w14:paraId="6F03F696" w14:textId="77777777" w:rsidR="004149E4" w:rsidRPr="004149E4" w:rsidRDefault="004149E4" w:rsidP="004149E4"/>
    <w:p w14:paraId="78695570" w14:textId="6734E37D" w:rsidR="003D43E6" w:rsidRPr="003D43E6" w:rsidRDefault="003D43E6" w:rsidP="00267FA0">
      <w:pPr>
        <w:pStyle w:val="2"/>
      </w:pPr>
      <w:bookmarkStart w:id="31" w:name="_Toc493795804"/>
      <w:r w:rsidRPr="003D43E6">
        <w:rPr>
          <w:rFonts w:hint="eastAsia"/>
        </w:rPr>
        <w:t>计算模式</w:t>
      </w:r>
      <w:bookmarkEnd w:id="31"/>
    </w:p>
    <w:p w14:paraId="7BFF9D99" w14:textId="2E457E46" w:rsidR="003D43E6" w:rsidRPr="003D43E6" w:rsidRDefault="00B668DB" w:rsidP="00B668DB">
      <w:pPr>
        <w:pStyle w:val="3"/>
      </w:pPr>
      <w:bookmarkStart w:id="32" w:name="_Toc493795805"/>
      <w:r>
        <w:rPr>
          <w:rFonts w:hint="eastAsia"/>
        </w:rPr>
        <w:t>BSP</w:t>
      </w:r>
      <w:r w:rsidR="003D43E6" w:rsidRPr="003D43E6">
        <w:rPr>
          <w:rFonts w:hint="eastAsia"/>
        </w:rPr>
        <w:t>计算模式</w:t>
      </w:r>
      <w:bookmarkEnd w:id="32"/>
    </w:p>
    <w:p w14:paraId="1A4AB80F" w14:textId="32BF790C" w:rsidR="00273CC5" w:rsidRPr="00DF0FB7" w:rsidRDefault="00DF0FB7" w:rsidP="007B080F">
      <w:pPr>
        <w:shd w:val="clear" w:color="auto" w:fill="FFFFFF"/>
        <w:spacing w:after="264"/>
        <w:rPr>
          <w:spacing w:val="10"/>
          <w:kern w:val="2"/>
        </w:rPr>
      </w:pPr>
      <w:r>
        <w:rPr>
          <w:rFonts w:hint="eastAsia"/>
          <w:spacing w:val="10"/>
          <w:kern w:val="2"/>
        </w:rPr>
        <w:t xml:space="preserve">    </w:t>
      </w:r>
      <w:r w:rsidR="003D43E6" w:rsidRPr="00DF0FB7">
        <w:rPr>
          <w:rFonts w:hint="eastAsia"/>
          <w:spacing w:val="10"/>
          <w:kern w:val="2"/>
        </w:rPr>
        <w:t>目前基于图的并行计算框架已经有很多，比如来自</w:t>
      </w:r>
      <w:r w:rsidR="003D43E6" w:rsidRPr="00DF0FB7">
        <w:rPr>
          <w:rFonts w:hint="eastAsia"/>
          <w:spacing w:val="10"/>
          <w:kern w:val="2"/>
        </w:rPr>
        <w:t>Google</w:t>
      </w:r>
      <w:r w:rsidR="003D43E6" w:rsidRPr="00DF0FB7">
        <w:rPr>
          <w:rFonts w:hint="eastAsia"/>
          <w:spacing w:val="10"/>
          <w:kern w:val="2"/>
        </w:rPr>
        <w:t>的</w:t>
      </w:r>
      <w:r w:rsidR="003D43E6" w:rsidRPr="00DF0FB7">
        <w:rPr>
          <w:rFonts w:hint="eastAsia"/>
          <w:spacing w:val="10"/>
          <w:kern w:val="2"/>
        </w:rPr>
        <w:t>Pregel</w:t>
      </w:r>
      <w:r w:rsidR="003D43E6" w:rsidRPr="00DF0FB7">
        <w:rPr>
          <w:rFonts w:hint="eastAsia"/>
          <w:spacing w:val="10"/>
          <w:kern w:val="2"/>
        </w:rPr>
        <w:t>、来自</w:t>
      </w:r>
      <w:r w:rsidR="003D43E6" w:rsidRPr="00DF0FB7">
        <w:rPr>
          <w:rFonts w:hint="eastAsia"/>
          <w:spacing w:val="10"/>
          <w:kern w:val="2"/>
        </w:rPr>
        <w:t>Apache</w:t>
      </w:r>
      <w:r w:rsidR="003D43E6" w:rsidRPr="00DF0FB7">
        <w:rPr>
          <w:rFonts w:hint="eastAsia"/>
          <w:spacing w:val="10"/>
          <w:kern w:val="2"/>
        </w:rPr>
        <w:t>开源的图计算框架</w:t>
      </w:r>
      <w:r w:rsidR="003D43E6" w:rsidRPr="00DF0FB7">
        <w:rPr>
          <w:rFonts w:hint="eastAsia"/>
          <w:spacing w:val="10"/>
          <w:kern w:val="2"/>
        </w:rPr>
        <w:t>Giraph/HAMA</w:t>
      </w:r>
      <w:r w:rsidR="003D43E6" w:rsidRPr="00DF0FB7">
        <w:rPr>
          <w:rFonts w:hint="eastAsia"/>
          <w:spacing w:val="10"/>
          <w:kern w:val="2"/>
        </w:rPr>
        <w:t>以及最为著名的</w:t>
      </w:r>
      <w:r w:rsidR="003D43E6" w:rsidRPr="00DF0FB7">
        <w:rPr>
          <w:rFonts w:hint="eastAsia"/>
          <w:spacing w:val="10"/>
          <w:kern w:val="2"/>
        </w:rPr>
        <w:t>GraphLab</w:t>
      </w:r>
      <w:r w:rsidR="003D43E6" w:rsidRPr="00DF0FB7">
        <w:rPr>
          <w:rFonts w:hint="eastAsia"/>
          <w:spacing w:val="10"/>
          <w:kern w:val="2"/>
        </w:rPr>
        <w:t>，其中</w:t>
      </w:r>
      <w:r w:rsidR="003D43E6" w:rsidRPr="00DF0FB7">
        <w:rPr>
          <w:rFonts w:hint="eastAsia"/>
          <w:spacing w:val="10"/>
          <w:kern w:val="2"/>
        </w:rPr>
        <w:t>Pregel</w:t>
      </w:r>
      <w:r w:rsidR="003D43E6" w:rsidRPr="00DF0FB7">
        <w:rPr>
          <w:rFonts w:hint="eastAsia"/>
          <w:spacing w:val="10"/>
          <w:kern w:val="2"/>
        </w:rPr>
        <w:t>、</w:t>
      </w:r>
      <w:r w:rsidR="003D43E6" w:rsidRPr="00DF0FB7">
        <w:rPr>
          <w:rFonts w:hint="eastAsia"/>
          <w:spacing w:val="10"/>
          <w:kern w:val="2"/>
        </w:rPr>
        <w:t>HAMA</w:t>
      </w:r>
      <w:r w:rsidR="003D43E6" w:rsidRPr="00DF0FB7">
        <w:rPr>
          <w:rFonts w:hint="eastAsia"/>
          <w:spacing w:val="10"/>
          <w:kern w:val="2"/>
        </w:rPr>
        <w:t>和</w:t>
      </w:r>
      <w:r w:rsidR="003D43E6" w:rsidRPr="00DF0FB7">
        <w:rPr>
          <w:rFonts w:hint="eastAsia"/>
          <w:spacing w:val="10"/>
          <w:kern w:val="2"/>
        </w:rPr>
        <w:t>Giraph</w:t>
      </w:r>
      <w:r w:rsidR="003D43E6" w:rsidRPr="00DF0FB7">
        <w:rPr>
          <w:rFonts w:hint="eastAsia"/>
          <w:spacing w:val="10"/>
          <w:kern w:val="2"/>
        </w:rPr>
        <w:t>都是非常类似的，都是基于</w:t>
      </w:r>
      <w:r w:rsidR="003D43E6" w:rsidRPr="00DF0FB7">
        <w:rPr>
          <w:rFonts w:hint="eastAsia"/>
          <w:spacing w:val="10"/>
          <w:kern w:val="2"/>
        </w:rPr>
        <w:t>BSP</w:t>
      </w:r>
      <w:r w:rsidR="003D43E6" w:rsidRPr="00DF0FB7">
        <w:rPr>
          <w:rFonts w:hint="eastAsia"/>
          <w:spacing w:val="10"/>
          <w:kern w:val="2"/>
        </w:rPr>
        <w:t>（</w:t>
      </w:r>
      <w:r w:rsidR="003D43E6" w:rsidRPr="00DF0FB7">
        <w:rPr>
          <w:rFonts w:hint="eastAsia"/>
          <w:spacing w:val="10"/>
          <w:kern w:val="2"/>
        </w:rPr>
        <w:t>Bulk Synchronous Parallell</w:t>
      </w:r>
      <w:r w:rsidR="003D43E6" w:rsidRPr="00DF0FB7">
        <w:rPr>
          <w:rFonts w:hint="eastAsia"/>
          <w:spacing w:val="10"/>
          <w:kern w:val="2"/>
        </w:rPr>
        <w:t>）模式。</w:t>
      </w:r>
      <w:r>
        <w:rPr>
          <w:rFonts w:hint="eastAsia"/>
          <w:spacing w:val="10"/>
          <w:kern w:val="2"/>
        </w:rPr>
        <w:t> </w:t>
      </w:r>
      <w:r w:rsidR="003D43E6" w:rsidRPr="00DF0FB7">
        <w:rPr>
          <w:rFonts w:hint="eastAsia"/>
          <w:spacing w:val="10"/>
          <w:kern w:val="2"/>
        </w:rPr>
        <w:t>Bulk Synchronous Parallell</w:t>
      </w:r>
      <w:r>
        <w:rPr>
          <w:rFonts w:hint="eastAsia"/>
          <w:spacing w:val="10"/>
          <w:kern w:val="2"/>
        </w:rPr>
        <w:t>，即整体同步并行。</w:t>
      </w:r>
    </w:p>
    <w:p w14:paraId="0440EC42" w14:textId="537CE76F" w:rsidR="00273CC5" w:rsidRPr="00DF0FB7" w:rsidRDefault="00DF0FB7" w:rsidP="00DF0FB7">
      <w:pPr>
        <w:shd w:val="clear" w:color="auto" w:fill="FFFFFF"/>
        <w:spacing w:after="264"/>
        <w:rPr>
          <w:spacing w:val="10"/>
          <w:kern w:val="2"/>
        </w:rPr>
      </w:pPr>
      <w:r>
        <w:rPr>
          <w:rFonts w:hint="eastAsia"/>
          <w:spacing w:val="10"/>
          <w:kern w:val="2"/>
        </w:rPr>
        <w:t xml:space="preserve">    </w:t>
      </w:r>
      <w:r w:rsidR="00273CC5" w:rsidRPr="00DF0FB7">
        <w:rPr>
          <w:spacing w:val="10"/>
          <w:kern w:val="2"/>
        </w:rPr>
        <w:t>在</w:t>
      </w:r>
      <w:r w:rsidR="00273CC5" w:rsidRPr="00DF0FB7">
        <w:rPr>
          <w:spacing w:val="10"/>
          <w:kern w:val="2"/>
        </w:rPr>
        <w:t>BSP</w:t>
      </w:r>
      <w:r w:rsidR="00273CC5" w:rsidRPr="00DF0FB7">
        <w:rPr>
          <w:spacing w:val="10"/>
          <w:kern w:val="2"/>
        </w:rPr>
        <w:t>中，一次计算过程由一系列全局超步组成，每一个超步由并发计算、通信和同步三个步骤组成。同步完成，标志着这个超步的完成及下一个超步的开始。</w:t>
      </w:r>
      <w:r w:rsidR="00273CC5" w:rsidRPr="00DF0FB7">
        <w:rPr>
          <w:spacing w:val="10"/>
          <w:kern w:val="2"/>
        </w:rPr>
        <w:t> BSP</w:t>
      </w:r>
      <w:r w:rsidR="00273CC5" w:rsidRPr="00DF0FB7">
        <w:rPr>
          <w:spacing w:val="10"/>
          <w:kern w:val="2"/>
        </w:rPr>
        <w:t>模式的准则是批量同步</w:t>
      </w:r>
      <w:r w:rsidR="00273CC5" w:rsidRPr="00DF0FB7">
        <w:rPr>
          <w:spacing w:val="10"/>
          <w:kern w:val="2"/>
        </w:rPr>
        <w:t>(bulk synchrony)</w:t>
      </w:r>
      <w:r w:rsidR="00273CC5" w:rsidRPr="00DF0FB7">
        <w:rPr>
          <w:spacing w:val="10"/>
          <w:kern w:val="2"/>
        </w:rPr>
        <w:t>，其独特之处在于超步</w:t>
      </w:r>
      <w:r w:rsidR="00273CC5" w:rsidRPr="00DF0FB7">
        <w:rPr>
          <w:spacing w:val="10"/>
          <w:kern w:val="2"/>
        </w:rPr>
        <w:t>(superstep)</w:t>
      </w:r>
      <w:r w:rsidR="00273CC5" w:rsidRPr="00DF0FB7">
        <w:rPr>
          <w:spacing w:val="10"/>
          <w:kern w:val="2"/>
        </w:rPr>
        <w:t>概念的引入。一个</w:t>
      </w:r>
      <w:r w:rsidR="00273CC5" w:rsidRPr="00DF0FB7">
        <w:rPr>
          <w:spacing w:val="10"/>
          <w:kern w:val="2"/>
        </w:rPr>
        <w:t>BSP</w:t>
      </w:r>
      <w:r w:rsidR="00273CC5" w:rsidRPr="00DF0FB7">
        <w:rPr>
          <w:spacing w:val="10"/>
          <w:kern w:val="2"/>
        </w:rPr>
        <w:t>程序同时具有水平和垂直两个方面的结构。从垂直上看</w:t>
      </w:r>
      <w:r w:rsidR="00273CC5" w:rsidRPr="00DF0FB7">
        <w:rPr>
          <w:spacing w:val="10"/>
          <w:kern w:val="2"/>
        </w:rPr>
        <w:t>,</w:t>
      </w:r>
      <w:r w:rsidR="00273CC5" w:rsidRPr="00DF0FB7">
        <w:rPr>
          <w:spacing w:val="10"/>
          <w:kern w:val="2"/>
        </w:rPr>
        <w:t>一个</w:t>
      </w:r>
      <w:r w:rsidR="00273CC5" w:rsidRPr="00DF0FB7">
        <w:rPr>
          <w:spacing w:val="10"/>
          <w:kern w:val="2"/>
        </w:rPr>
        <w:t>BSP</w:t>
      </w:r>
      <w:r w:rsidR="00273CC5" w:rsidRPr="00DF0FB7">
        <w:rPr>
          <w:spacing w:val="10"/>
          <w:kern w:val="2"/>
        </w:rPr>
        <w:t>程序由一系列串行的超步</w:t>
      </w:r>
      <w:r w:rsidR="00273CC5" w:rsidRPr="00DF0FB7">
        <w:rPr>
          <w:spacing w:val="10"/>
          <w:kern w:val="2"/>
        </w:rPr>
        <w:t>(superstep)</w:t>
      </w:r>
      <w:r w:rsidR="00273CC5" w:rsidRPr="00DF0FB7">
        <w:rPr>
          <w:spacing w:val="10"/>
          <w:kern w:val="2"/>
        </w:rPr>
        <w:t>组成</w:t>
      </w:r>
      <w:r w:rsidR="00273CC5" w:rsidRPr="00DF0FB7">
        <w:rPr>
          <w:spacing w:val="10"/>
          <w:kern w:val="2"/>
        </w:rPr>
        <w:t>,</w:t>
      </w:r>
      <w:r w:rsidR="00273CC5" w:rsidRPr="00DF0FB7">
        <w:rPr>
          <w:spacing w:val="10"/>
          <w:kern w:val="2"/>
        </w:rPr>
        <w:t>如图所示</w:t>
      </w:r>
      <w:r w:rsidR="00273CC5" w:rsidRPr="00DF0FB7">
        <w:rPr>
          <w:spacing w:val="10"/>
          <w:kern w:val="2"/>
        </w:rPr>
        <w:t>:</w:t>
      </w:r>
    </w:p>
    <w:p w14:paraId="27F203CB" w14:textId="7450083A" w:rsidR="00273CC5" w:rsidRDefault="00273CC5" w:rsidP="00273CC5">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lastRenderedPageBreak/>
        <w:drawing>
          <wp:inline distT="0" distB="0" distL="0" distR="0" wp14:anchorId="6DF20540" wp14:editId="0D54410B">
            <wp:extent cx="3615055" cy="2857500"/>
            <wp:effectExtent l="0" t="0" r="0" b="12700"/>
            <wp:docPr id="242" name="Picture 2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055" cy="2857500"/>
                    </a:xfrm>
                    <a:prstGeom prst="rect">
                      <a:avLst/>
                    </a:prstGeom>
                    <a:noFill/>
                    <a:ln>
                      <a:noFill/>
                    </a:ln>
                  </pic:spPr>
                </pic:pic>
              </a:graphicData>
            </a:graphic>
          </wp:inline>
        </w:drawing>
      </w:r>
    </w:p>
    <w:p w14:paraId="0A88577E" w14:textId="77777777" w:rsidR="00273CC5" w:rsidRDefault="00273CC5" w:rsidP="00273CC5">
      <w:pPr>
        <w:rPr>
          <w:rFonts w:eastAsia="Times New Roman"/>
        </w:rPr>
      </w:pPr>
      <w:r>
        <w:rPr>
          <w:rFonts w:ascii="Helvetica Neue" w:eastAsia="Times New Roman" w:hAnsi="Helvetica Neue"/>
          <w:color w:val="333333"/>
          <w:spacing w:val="3"/>
        </w:rPr>
        <w:br/>
      </w:r>
    </w:p>
    <w:p w14:paraId="2B9140F6" w14:textId="77777777" w:rsidR="00273CC5" w:rsidRPr="00DF0FB7" w:rsidRDefault="00273CC5" w:rsidP="00273CC5">
      <w:pPr>
        <w:pStyle w:val="comments-section"/>
        <w:shd w:val="clear" w:color="auto" w:fill="FFFFFF"/>
        <w:spacing w:before="0" w:beforeAutospacing="0" w:after="204"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从水平上看，在一个超步中，所有的进程并行执行局部计算。一个超步可分为三个阶段，如图所示</w:t>
      </w:r>
      <w:r w:rsidRPr="00DF0FB7">
        <w:rPr>
          <w:spacing w:val="10"/>
          <w:kern w:val="2"/>
        </w:rPr>
        <w:t>:</w:t>
      </w:r>
    </w:p>
    <w:p w14:paraId="7E75DC14" w14:textId="6285A592" w:rsidR="00273CC5" w:rsidRDefault="00273CC5" w:rsidP="00273CC5">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78C04C6D" wp14:editId="1146C1CE">
            <wp:extent cx="3521710" cy="2764790"/>
            <wp:effectExtent l="0" t="0" r="8890" b="3810"/>
            <wp:docPr id="195" name="Picture 1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710" cy="2764790"/>
                    </a:xfrm>
                    <a:prstGeom prst="rect">
                      <a:avLst/>
                    </a:prstGeom>
                    <a:noFill/>
                    <a:ln>
                      <a:noFill/>
                    </a:ln>
                  </pic:spPr>
                </pic:pic>
              </a:graphicData>
            </a:graphic>
          </wp:inline>
        </w:drawing>
      </w:r>
    </w:p>
    <w:p w14:paraId="0A88ECBF" w14:textId="77777777" w:rsidR="00273CC5" w:rsidRDefault="00273CC5" w:rsidP="00273CC5">
      <w:pPr>
        <w:rPr>
          <w:rFonts w:eastAsia="Times New Roman"/>
        </w:rPr>
      </w:pPr>
      <w:r>
        <w:rPr>
          <w:rFonts w:ascii="Helvetica Neue" w:eastAsia="Times New Roman" w:hAnsi="Helvetica Neue"/>
          <w:color w:val="333333"/>
          <w:spacing w:val="3"/>
        </w:rPr>
        <w:br/>
      </w:r>
    </w:p>
    <w:p w14:paraId="41EF0A11" w14:textId="77777777" w:rsidR="00273CC5" w:rsidRPr="00DF0FB7" w:rsidRDefault="00273CC5" w:rsidP="00C146EB">
      <w:pPr>
        <w:numPr>
          <w:ilvl w:val="0"/>
          <w:numId w:val="35"/>
        </w:numPr>
        <w:shd w:val="clear" w:color="auto" w:fill="FFFFFF"/>
        <w:spacing w:before="100" w:beforeAutospacing="1" w:after="100" w:afterAutospacing="1"/>
        <w:ind w:left="0"/>
        <w:rPr>
          <w:spacing w:val="10"/>
          <w:kern w:val="2"/>
        </w:rPr>
      </w:pPr>
      <w:r w:rsidRPr="00DF0FB7">
        <w:rPr>
          <w:spacing w:val="10"/>
          <w:kern w:val="2"/>
        </w:rPr>
        <w:t>本地计算阶段，每个处理器只对存储在本地内存中的数据进行本地计算。</w:t>
      </w:r>
    </w:p>
    <w:p w14:paraId="0A620E3D" w14:textId="77777777" w:rsidR="00273CC5" w:rsidRPr="00DF0FB7" w:rsidRDefault="00273CC5" w:rsidP="00C146EB">
      <w:pPr>
        <w:numPr>
          <w:ilvl w:val="0"/>
          <w:numId w:val="35"/>
        </w:numPr>
        <w:shd w:val="clear" w:color="auto" w:fill="FFFFFF"/>
        <w:spacing w:before="100" w:beforeAutospacing="1" w:after="100" w:afterAutospacing="1"/>
        <w:ind w:left="0"/>
        <w:rPr>
          <w:spacing w:val="10"/>
          <w:kern w:val="2"/>
        </w:rPr>
      </w:pPr>
      <w:r w:rsidRPr="00DF0FB7">
        <w:rPr>
          <w:spacing w:val="10"/>
          <w:kern w:val="2"/>
        </w:rPr>
        <w:t>全局通信阶段，对任何非本地数据进行操作。</w:t>
      </w:r>
    </w:p>
    <w:p w14:paraId="6EC8E863" w14:textId="77777777" w:rsidR="00273CC5" w:rsidRPr="00DF0FB7" w:rsidRDefault="00273CC5" w:rsidP="00C146EB">
      <w:pPr>
        <w:numPr>
          <w:ilvl w:val="0"/>
          <w:numId w:val="35"/>
        </w:numPr>
        <w:shd w:val="clear" w:color="auto" w:fill="FFFFFF"/>
        <w:spacing w:before="100" w:beforeAutospacing="1" w:after="100" w:afterAutospacing="1"/>
        <w:ind w:left="0"/>
        <w:rPr>
          <w:spacing w:val="10"/>
          <w:kern w:val="2"/>
        </w:rPr>
      </w:pPr>
      <w:r w:rsidRPr="00DF0FB7">
        <w:rPr>
          <w:spacing w:val="10"/>
          <w:kern w:val="2"/>
        </w:rPr>
        <w:t>栅栏同步阶段，等待所有通信行为的结束。</w:t>
      </w:r>
    </w:p>
    <w:p w14:paraId="7D648481" w14:textId="77777777" w:rsidR="00273CC5" w:rsidRDefault="00273CC5" w:rsidP="00273CC5">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lastRenderedPageBreak/>
        <w:t> </w:t>
      </w:r>
      <w:r>
        <w:rPr>
          <w:rFonts w:ascii="Helvetica Neue" w:hAnsi="Helvetica Neue"/>
          <w:color w:val="333333"/>
          <w:spacing w:val="3"/>
        </w:rPr>
        <w:t> </w:t>
      </w:r>
      <w:r>
        <w:rPr>
          <w:rFonts w:ascii="Helvetica Neue" w:hAnsi="Helvetica Neue"/>
          <w:color w:val="333333"/>
          <w:spacing w:val="3"/>
        </w:rPr>
        <w:t>BSP</w:t>
      </w:r>
      <w:r>
        <w:rPr>
          <w:rFonts w:ascii="Helvetica Neue" w:hAnsi="Helvetica Neue"/>
          <w:color w:val="333333"/>
          <w:spacing w:val="3"/>
        </w:rPr>
        <w:t>模型有如下几个特点：</w:t>
      </w:r>
    </w:p>
    <w:p w14:paraId="143C4998" w14:textId="77777777" w:rsidR="00273CC5" w:rsidRDefault="00273CC5" w:rsidP="00DF0FB7">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1 </w:t>
      </w:r>
      <w:r>
        <w:rPr>
          <w:rFonts w:ascii="Helvetica Neue" w:hAnsi="Helvetica Neue"/>
          <w:color w:val="333333"/>
          <w:spacing w:val="3"/>
        </w:rPr>
        <w:t>将计算划分为一个一个的超步</w:t>
      </w:r>
      <w:r>
        <w:rPr>
          <w:rFonts w:ascii="Helvetica Neue" w:hAnsi="Helvetica Neue"/>
          <w:color w:val="333333"/>
          <w:spacing w:val="3"/>
        </w:rPr>
        <w:t>(</w:t>
      </w:r>
      <w:r w:rsidRPr="00DF0FB7">
        <w:rPr>
          <w:rFonts w:ascii="Helvetica Neue" w:hAnsi="Helvetica Neue"/>
        </w:rPr>
        <w:t>superstep</w:t>
      </w:r>
      <w:r>
        <w:rPr>
          <w:rFonts w:ascii="Helvetica Neue" w:hAnsi="Helvetica Neue"/>
          <w:color w:val="333333"/>
          <w:spacing w:val="3"/>
        </w:rPr>
        <w:t>)</w:t>
      </w:r>
      <w:r>
        <w:rPr>
          <w:rFonts w:ascii="Helvetica Neue" w:hAnsi="Helvetica Neue"/>
          <w:color w:val="333333"/>
          <w:spacing w:val="3"/>
        </w:rPr>
        <w:t>，有效避免死锁</w:t>
      </w:r>
      <w:r>
        <w:rPr>
          <w:rFonts w:ascii="Helvetica Neue" w:hAnsi="Helvetica Neue"/>
          <w:color w:val="333333"/>
          <w:spacing w:val="3"/>
        </w:rPr>
        <w:t>;</w:t>
      </w:r>
    </w:p>
    <w:p w14:paraId="67E00217" w14:textId="77777777" w:rsidR="00273CC5" w:rsidRDefault="00273CC5" w:rsidP="00DF0FB7">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2 </w:t>
      </w:r>
      <w:r>
        <w:rPr>
          <w:rFonts w:ascii="Helvetica Neue" w:hAnsi="Helvetica Neue"/>
          <w:color w:val="333333"/>
          <w:spacing w:val="3"/>
        </w:rPr>
        <w:t>将处理器和路由器分开，强调了计算任务和通信任务的分开，而路由器仅仅完成点到点的消息传递，不提供组合、复制和广播等功能，这样做既掩盖具体的互连网络拓扑，又简化了通信协议；</w:t>
      </w:r>
    </w:p>
    <w:p w14:paraId="17BD1D33" w14:textId="77777777" w:rsidR="00273CC5" w:rsidRDefault="00273CC5" w:rsidP="00DF0FB7">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3 </w:t>
      </w:r>
      <w:r>
        <w:rPr>
          <w:rFonts w:ascii="Helvetica Neue" w:hAnsi="Helvetica Neue"/>
          <w:color w:val="333333"/>
          <w:spacing w:val="3"/>
        </w:rPr>
        <w:t>采用障碍同步的方式、以硬件实现的全局同步是可控的粗粒度级，提供了执行紧耦合同步式并行算法的有效方式</w:t>
      </w:r>
    </w:p>
    <w:p w14:paraId="3F83E8E6" w14:textId="32545964" w:rsidR="00273CC5" w:rsidRDefault="00F2672C" w:rsidP="00F2672C">
      <w:pPr>
        <w:pStyle w:val="3"/>
      </w:pPr>
      <w:bookmarkStart w:id="33" w:name="_Toc493795806"/>
      <w:r>
        <w:rPr>
          <w:rFonts w:hint="eastAsia"/>
        </w:rPr>
        <w:t>图操作一览</w:t>
      </w:r>
      <w:bookmarkEnd w:id="33"/>
    </w:p>
    <w:p w14:paraId="54CBDD10" w14:textId="343E9AE2" w:rsidR="00F2672C" w:rsidRDefault="00F2672C" w:rsidP="00DF0FB7">
      <w:pPr>
        <w:shd w:val="clear" w:color="auto" w:fill="FFFFFF"/>
        <w:spacing w:after="264"/>
        <w:ind w:firstLine="560"/>
        <w:rPr>
          <w:spacing w:val="10"/>
          <w:kern w:val="2"/>
        </w:rPr>
      </w:pPr>
      <w:r w:rsidRPr="00DF0FB7">
        <w:rPr>
          <w:rFonts w:hint="eastAsia"/>
          <w:spacing w:val="10"/>
          <w:kern w:val="2"/>
        </w:rPr>
        <w:t>正如</w:t>
      </w:r>
      <w:r w:rsidRPr="00DF0FB7">
        <w:rPr>
          <w:rFonts w:hint="eastAsia"/>
          <w:spacing w:val="10"/>
          <w:kern w:val="2"/>
        </w:rPr>
        <w:t>RDDs</w:t>
      </w:r>
      <w:r w:rsidRPr="00DF0FB7">
        <w:rPr>
          <w:rFonts w:hint="eastAsia"/>
          <w:spacing w:val="10"/>
          <w:kern w:val="2"/>
        </w:rPr>
        <w:t>有基本的操作</w:t>
      </w:r>
      <w:r w:rsidRPr="00DF0FB7">
        <w:rPr>
          <w:rFonts w:hint="eastAsia"/>
          <w:spacing w:val="10"/>
          <w:kern w:val="2"/>
        </w:rPr>
        <w:t>map, filter</w:t>
      </w:r>
      <w:r w:rsidRPr="00DF0FB7">
        <w:rPr>
          <w:rFonts w:hint="eastAsia"/>
          <w:spacing w:val="10"/>
          <w:kern w:val="2"/>
        </w:rPr>
        <w:t>和</w:t>
      </w:r>
      <w:r w:rsidRPr="00DF0FB7">
        <w:rPr>
          <w:rFonts w:hint="eastAsia"/>
          <w:spacing w:val="10"/>
          <w:kern w:val="2"/>
        </w:rPr>
        <w:t>reduceByKey</w:t>
      </w:r>
      <w:r w:rsidRPr="00DF0FB7">
        <w:rPr>
          <w:rFonts w:hint="eastAsia"/>
          <w:spacing w:val="10"/>
          <w:kern w:val="2"/>
        </w:rPr>
        <w:t>一样，属性图也有基本的集合操作，这些操作采用用户自定义的函数并产生包含转换特征和结构的新图。定义在</w:t>
      </w:r>
      <w:hyperlink r:id="rId28" w:anchor="org.apache.spark.graphx.Graph" w:history="1">
        <w:r w:rsidRPr="00DF0FB7">
          <w:rPr>
            <w:rFonts w:hint="eastAsia"/>
            <w:spacing w:val="10"/>
            <w:kern w:val="2"/>
          </w:rPr>
          <w:t>Graph</w:t>
        </w:r>
      </w:hyperlink>
      <w:r w:rsidRPr="00DF0FB7">
        <w:rPr>
          <w:rFonts w:hint="eastAsia"/>
          <w:spacing w:val="10"/>
          <w:kern w:val="2"/>
        </w:rPr>
        <w:t>中的核心操作是经过优化的实现。表示为核心操作的组合的便捷操作定义在</w:t>
      </w:r>
      <w:hyperlink r:id="rId29" w:anchor="org.apache.spark.graphx.GraphOps" w:history="1">
        <w:r w:rsidRPr="00DF0FB7">
          <w:rPr>
            <w:rFonts w:hint="eastAsia"/>
            <w:spacing w:val="10"/>
            <w:kern w:val="2"/>
          </w:rPr>
          <w:t>GraphOps</w:t>
        </w:r>
      </w:hyperlink>
      <w:r w:rsidRPr="00DF0FB7">
        <w:rPr>
          <w:rFonts w:hint="eastAsia"/>
          <w:spacing w:val="10"/>
          <w:kern w:val="2"/>
        </w:rPr>
        <w:t>中。然而，因为有</w:t>
      </w:r>
      <w:r w:rsidRPr="00DF0FB7">
        <w:rPr>
          <w:rFonts w:hint="eastAsia"/>
          <w:spacing w:val="10"/>
          <w:kern w:val="2"/>
        </w:rPr>
        <w:t>Scala</w:t>
      </w:r>
      <w:r w:rsidRPr="00DF0FB7">
        <w:rPr>
          <w:rFonts w:hint="eastAsia"/>
          <w:spacing w:val="10"/>
          <w:kern w:val="2"/>
        </w:rPr>
        <w:t>的隐式转换，定义在</w:t>
      </w:r>
      <w:r w:rsidRPr="00DF0FB7">
        <w:rPr>
          <w:spacing w:val="10"/>
          <w:kern w:val="2"/>
        </w:rPr>
        <w:t>GraphOps</w:t>
      </w:r>
      <w:r w:rsidRPr="00DF0FB7">
        <w:rPr>
          <w:rFonts w:hint="eastAsia"/>
          <w:spacing w:val="10"/>
          <w:kern w:val="2"/>
        </w:rPr>
        <w:t>中的操作可以作为</w:t>
      </w:r>
      <w:r w:rsidRPr="00DF0FB7">
        <w:rPr>
          <w:spacing w:val="10"/>
          <w:kern w:val="2"/>
        </w:rPr>
        <w:t>Graph</w:t>
      </w:r>
      <w:r w:rsidRPr="00DF0FB7">
        <w:rPr>
          <w:rFonts w:hint="eastAsia"/>
          <w:spacing w:val="10"/>
          <w:kern w:val="2"/>
        </w:rPr>
        <w:t>的成员自动使用。例如，我们可以通过下面的方式计算每个顶点</w:t>
      </w:r>
      <w:r w:rsidRPr="00DF0FB7">
        <w:rPr>
          <w:rFonts w:hint="eastAsia"/>
          <w:spacing w:val="10"/>
          <w:kern w:val="2"/>
        </w:rPr>
        <w:t>(</w:t>
      </w:r>
      <w:r w:rsidRPr="00DF0FB7">
        <w:rPr>
          <w:rFonts w:hint="eastAsia"/>
          <w:spacing w:val="10"/>
          <w:kern w:val="2"/>
        </w:rPr>
        <w:t>定义在</w:t>
      </w:r>
      <w:r w:rsidRPr="00DF0FB7">
        <w:rPr>
          <w:rFonts w:hint="eastAsia"/>
          <w:spacing w:val="10"/>
          <w:kern w:val="2"/>
        </w:rPr>
        <w:t>GraphOps</w:t>
      </w:r>
      <w:r w:rsidRPr="00DF0FB7">
        <w:rPr>
          <w:rFonts w:hint="eastAsia"/>
          <w:spacing w:val="10"/>
          <w:kern w:val="2"/>
        </w:rPr>
        <w:t>中</w:t>
      </w:r>
      <w:r w:rsidRPr="00DF0FB7">
        <w:rPr>
          <w:rFonts w:hint="eastAsia"/>
          <w:spacing w:val="10"/>
          <w:kern w:val="2"/>
        </w:rPr>
        <w:t>)</w:t>
      </w:r>
      <w:r w:rsidRPr="00DF0FB7">
        <w:rPr>
          <w:rFonts w:hint="eastAsia"/>
          <w:spacing w:val="10"/>
          <w:kern w:val="2"/>
        </w:rPr>
        <w:t>的入度。</w:t>
      </w:r>
    </w:p>
    <w:tbl>
      <w:tblPr>
        <w:tblStyle w:val="aff8"/>
        <w:tblW w:w="0" w:type="auto"/>
        <w:tblLook w:val="04A0" w:firstRow="1" w:lastRow="0" w:firstColumn="1" w:lastColumn="0" w:noHBand="0" w:noVBand="1"/>
      </w:tblPr>
      <w:tblGrid>
        <w:gridCol w:w="8777"/>
      </w:tblGrid>
      <w:tr w:rsidR="00DF0FB7" w14:paraId="4C0F9EE1" w14:textId="77777777" w:rsidTr="00DF0FB7">
        <w:tc>
          <w:tcPr>
            <w:tcW w:w="8777" w:type="dxa"/>
          </w:tcPr>
          <w:p w14:paraId="08FC2477" w14:textId="40DA7A06"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graph: Graph[(</w:t>
            </w:r>
            <w:r w:rsidRPr="00DF0FB7">
              <w:rPr>
                <w:rFonts w:ascii="Lucida Console" w:hAnsi="Lucida Console" w:cs="Courier New"/>
                <w:color w:val="20999D"/>
                <w:sz w:val="18"/>
                <w:szCs w:val="18"/>
              </w:rPr>
              <w:t>String</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String</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String</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r>
            <w:r w:rsidRPr="00DF0FB7">
              <w:rPr>
                <w:rFonts w:ascii="Lucida Console" w:hAnsi="Lucida Console" w:cs="Courier New"/>
                <w:i/>
                <w:iCs/>
                <w:color w:val="808080"/>
                <w:sz w:val="18"/>
                <w:szCs w:val="18"/>
              </w:rPr>
              <w:t>// Use the implicit GraphOps.inDegrees operator</w:t>
            </w:r>
            <w:r w:rsidRPr="00DF0FB7">
              <w:rPr>
                <w:rFonts w:ascii="Lucida Console" w:hAnsi="Lucida Console" w:cs="Courier New"/>
                <w:i/>
                <w:iCs/>
                <w:color w:val="808080"/>
                <w:sz w:val="18"/>
                <w:szCs w:val="18"/>
              </w:rPr>
              <w:br/>
            </w:r>
            <w:r w:rsidRPr="00DF0FB7">
              <w:rPr>
                <w:rFonts w:ascii="Lucida Console" w:hAnsi="Lucida Console" w:cs="Courier New"/>
                <w:b/>
                <w:bCs/>
                <w:color w:val="000080"/>
                <w:sz w:val="18"/>
                <w:szCs w:val="18"/>
              </w:rPr>
              <w:t xml:space="preserve">val </w:t>
            </w:r>
            <w:r w:rsidRPr="00DF0FB7">
              <w:rPr>
                <w:rFonts w:ascii="Lucida Console" w:hAnsi="Lucida Console" w:cs="Courier New"/>
                <w:i/>
                <w:iCs/>
                <w:color w:val="660E7A"/>
                <w:sz w:val="18"/>
                <w:szCs w:val="18"/>
              </w:rPr>
              <w:t>inDegrees</w:t>
            </w:r>
            <w:r w:rsidRPr="00DF0FB7">
              <w:rPr>
                <w:rFonts w:ascii="Lucida Console" w:hAnsi="Lucida Console" w:cs="Courier New"/>
                <w:color w:val="000000"/>
                <w:sz w:val="18"/>
                <w:szCs w:val="18"/>
              </w:rPr>
              <w:t>: VertexRDD[Int] = graph.inDegrees</w:t>
            </w:r>
          </w:p>
        </w:tc>
      </w:tr>
    </w:tbl>
    <w:p w14:paraId="08AEC816" w14:textId="77777777" w:rsidR="00DF0FB7" w:rsidRPr="00DF0FB7" w:rsidRDefault="00DF0FB7" w:rsidP="00DF0FB7">
      <w:pPr>
        <w:shd w:val="clear" w:color="auto" w:fill="FFFFFF"/>
        <w:spacing w:after="264"/>
        <w:rPr>
          <w:spacing w:val="10"/>
          <w:kern w:val="2"/>
        </w:rPr>
      </w:pPr>
    </w:p>
    <w:p w14:paraId="46B31451" w14:textId="77777777" w:rsidR="00F2672C" w:rsidRPr="00DF0FB7" w:rsidRDefault="00F2672C" w:rsidP="00DF0FB7">
      <w:pPr>
        <w:shd w:val="clear" w:color="auto" w:fill="FFFFFF"/>
        <w:spacing w:after="264"/>
        <w:ind w:firstLine="560"/>
        <w:rPr>
          <w:spacing w:val="10"/>
          <w:kern w:val="2"/>
        </w:rPr>
      </w:pPr>
      <w:r w:rsidRPr="00DF0FB7">
        <w:rPr>
          <w:rFonts w:hint="eastAsia"/>
          <w:spacing w:val="10"/>
          <w:kern w:val="2"/>
        </w:rPr>
        <w:t>区分核心图操作和</w:t>
      </w:r>
      <w:r w:rsidRPr="00DF0FB7">
        <w:rPr>
          <w:spacing w:val="10"/>
          <w:kern w:val="2"/>
        </w:rPr>
        <w:t>GraphOps</w:t>
      </w:r>
      <w:r w:rsidRPr="00DF0FB7">
        <w:rPr>
          <w:rFonts w:hint="eastAsia"/>
          <w:spacing w:val="10"/>
          <w:kern w:val="2"/>
        </w:rPr>
        <w:t>的原因是为了在将来支持不同的图表示。每个图表示都必须提供核心操作的实现并重用很多定义在</w:t>
      </w:r>
      <w:r w:rsidRPr="00DF0FB7">
        <w:rPr>
          <w:spacing w:val="10"/>
          <w:kern w:val="2"/>
        </w:rPr>
        <w:t>GraphOps</w:t>
      </w:r>
      <w:r w:rsidRPr="00DF0FB7">
        <w:rPr>
          <w:rFonts w:hint="eastAsia"/>
          <w:spacing w:val="10"/>
          <w:kern w:val="2"/>
        </w:rPr>
        <w:t>中的有用操作。</w:t>
      </w:r>
    </w:p>
    <w:p w14:paraId="3C1FE9F6" w14:textId="2F5F443B" w:rsidR="00F2672C" w:rsidRDefault="00F2672C" w:rsidP="00F2672C">
      <w:pPr>
        <w:pStyle w:val="aff6"/>
        <w:shd w:val="clear" w:color="auto" w:fill="FFFFFF"/>
        <w:spacing w:before="0" w:beforeAutospacing="0" w:after="0" w:afterAutospacing="0" w:line="408" w:lineRule="atLeast"/>
        <w:rPr>
          <w:rFonts w:ascii="微软雅黑" w:eastAsia="微软雅黑" w:hAnsi="微软雅黑"/>
        </w:rPr>
      </w:pPr>
      <w:r w:rsidRPr="003D43E6">
        <w:rPr>
          <w:rFonts w:ascii="微软雅黑" w:eastAsia="微软雅黑" w:hAnsi="微软雅黑"/>
          <w:noProof/>
          <w:color w:val="3F3F3F"/>
          <w:sz w:val="23"/>
          <w:szCs w:val="23"/>
        </w:rPr>
        <w:lastRenderedPageBreak/>
        <w:drawing>
          <wp:inline distT="0" distB="0" distL="0" distR="0" wp14:anchorId="74C9584F" wp14:editId="4950BDF5">
            <wp:extent cx="5591306" cy="2508988"/>
            <wp:effectExtent l="0" t="0" r="0" b="5715"/>
            <wp:docPr id="351" name="Picture 35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334" cy="2509898"/>
                    </a:xfrm>
                    <a:prstGeom prst="rect">
                      <a:avLst/>
                    </a:prstGeom>
                    <a:noFill/>
                    <a:ln>
                      <a:noFill/>
                    </a:ln>
                  </pic:spPr>
                </pic:pic>
              </a:graphicData>
            </a:graphic>
          </wp:inline>
        </w:drawing>
      </w:r>
    </w:p>
    <w:p w14:paraId="5F1F50D9" w14:textId="77777777" w:rsidR="00F2672C" w:rsidRPr="00DF0FB7" w:rsidRDefault="00F2672C" w:rsidP="00DF0FB7">
      <w:pPr>
        <w:pStyle w:val="3"/>
      </w:pPr>
      <w:bookmarkStart w:id="34" w:name="_Toc493795807"/>
      <w:r w:rsidRPr="00DF0FB7">
        <w:rPr>
          <w:rFonts w:hint="eastAsia"/>
        </w:rPr>
        <w:t>操作一览</w:t>
      </w:r>
      <w:bookmarkEnd w:id="34"/>
    </w:p>
    <w:p w14:paraId="4F6D8479" w14:textId="6D441A67" w:rsidR="00F2672C" w:rsidRDefault="00DF0FB7" w:rsidP="00DF0FB7">
      <w:pPr>
        <w:shd w:val="clear" w:color="auto" w:fill="FFFFFF"/>
        <w:spacing w:after="264"/>
        <w:ind w:firstLine="560"/>
        <w:rPr>
          <w:spacing w:val="10"/>
          <w:kern w:val="2"/>
        </w:rPr>
      </w:pPr>
      <w:r>
        <w:rPr>
          <w:rFonts w:hint="eastAsia"/>
          <w:spacing w:val="10"/>
          <w:kern w:val="2"/>
        </w:rPr>
        <w:t>以</w:t>
      </w:r>
      <w:r w:rsidR="00F2672C" w:rsidRPr="00DF0FB7">
        <w:rPr>
          <w:rFonts w:hint="eastAsia"/>
          <w:spacing w:val="10"/>
          <w:kern w:val="2"/>
        </w:rPr>
        <w:t>下是定义在</w:t>
      </w:r>
      <w:r w:rsidR="00F2672C" w:rsidRPr="00DF0FB7">
        <w:rPr>
          <w:spacing w:val="10"/>
          <w:kern w:val="2"/>
        </w:rPr>
        <w:t>Graph</w:t>
      </w:r>
      <w:r w:rsidR="00F2672C" w:rsidRPr="00DF0FB7">
        <w:rPr>
          <w:rFonts w:hint="eastAsia"/>
          <w:spacing w:val="10"/>
          <w:kern w:val="2"/>
        </w:rPr>
        <w:t>和</w:t>
      </w:r>
      <w:r w:rsidR="00F2672C" w:rsidRPr="00DF0FB7">
        <w:rPr>
          <w:spacing w:val="10"/>
          <w:kern w:val="2"/>
        </w:rPr>
        <w:t>GraphOps</w:t>
      </w:r>
      <w:r w:rsidR="00F2672C" w:rsidRPr="00DF0FB7">
        <w:rPr>
          <w:rFonts w:hint="eastAsia"/>
          <w:spacing w:val="10"/>
          <w:kern w:val="2"/>
        </w:rPr>
        <w:t>中（为了简单起见，表现为图的成员）的功能的快速浏览。注意，某些函数签名已经简化（如默认参数和类型的限制已删除），一些更高级的功能已经被删除，所以请参阅</w:t>
      </w:r>
      <w:r w:rsidR="00F2672C" w:rsidRPr="00DF0FB7">
        <w:rPr>
          <w:rFonts w:hint="eastAsia"/>
          <w:spacing w:val="10"/>
          <w:kern w:val="2"/>
        </w:rPr>
        <w:t>API</w:t>
      </w:r>
      <w:r w:rsidR="00F2672C" w:rsidRPr="00DF0FB7">
        <w:rPr>
          <w:rFonts w:hint="eastAsia"/>
          <w:spacing w:val="10"/>
          <w:kern w:val="2"/>
        </w:rPr>
        <w:t>文档了解官方的操作列表。</w:t>
      </w:r>
    </w:p>
    <w:p w14:paraId="394ABC8B" w14:textId="032FE9DB" w:rsidR="00EA689E" w:rsidRDefault="00EA689E" w:rsidP="00EA689E">
      <w:pPr>
        <w:shd w:val="clear" w:color="auto" w:fill="FFFFFF"/>
        <w:spacing w:after="264"/>
        <w:rPr>
          <w:spacing w:val="10"/>
          <w:kern w:val="2"/>
        </w:rPr>
      </w:pPr>
      <w:r>
        <w:rPr>
          <w:rFonts w:ascii="微软雅黑" w:eastAsia="微软雅黑" w:hAnsi="微软雅黑"/>
          <w:noProof/>
          <w:color w:val="3F3F3F"/>
          <w:sz w:val="23"/>
          <w:szCs w:val="23"/>
        </w:rPr>
        <w:drawing>
          <wp:inline distT="0" distB="0" distL="0" distR="0" wp14:anchorId="602B235D" wp14:editId="71F89873">
            <wp:extent cx="5572125" cy="3622040"/>
            <wp:effectExtent l="0" t="0" r="0" b="10160"/>
            <wp:docPr id="1" name="Picture 380" descr="../../../../../../Desktop/2015-08-16_55d04e9976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2015-08-16_55d04e997662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622040"/>
                    </a:xfrm>
                    <a:prstGeom prst="rect">
                      <a:avLst/>
                    </a:prstGeom>
                    <a:noFill/>
                    <a:ln>
                      <a:noFill/>
                    </a:ln>
                  </pic:spPr>
                </pic:pic>
              </a:graphicData>
            </a:graphic>
          </wp:inline>
        </w:drawing>
      </w:r>
    </w:p>
    <w:tbl>
      <w:tblPr>
        <w:tblStyle w:val="aff8"/>
        <w:tblW w:w="0" w:type="auto"/>
        <w:tblLook w:val="04A0" w:firstRow="1" w:lastRow="0" w:firstColumn="1" w:lastColumn="0" w:noHBand="0" w:noVBand="1"/>
      </w:tblPr>
      <w:tblGrid>
        <w:gridCol w:w="8777"/>
      </w:tblGrid>
      <w:tr w:rsidR="00EA689E" w14:paraId="3FD176B1" w14:textId="77777777" w:rsidTr="00EA689E">
        <w:tc>
          <w:tcPr>
            <w:tcW w:w="8777" w:type="dxa"/>
          </w:tcPr>
          <w:p w14:paraId="12B5B01C" w14:textId="0AE736F1"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org.apache.spark._</w:t>
            </w:r>
            <w:r w:rsidRPr="006E613A">
              <w:rPr>
                <w:rFonts w:ascii="Lucida Console" w:hAnsi="Lucida Console" w:cs="Courier New"/>
                <w:color w:val="00000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org.apache.spark.graphx._</w:t>
            </w:r>
            <w:r w:rsidRPr="006E613A">
              <w:rPr>
                <w:rFonts w:ascii="Lucida Console" w:hAnsi="Lucida Console" w:cs="Courier New"/>
                <w:i/>
                <w:iCs/>
                <w:color w:val="808080"/>
                <w:sz w:val="18"/>
                <w:szCs w:val="18"/>
              </w:rPr>
              <w:br/>
            </w:r>
            <w:r w:rsidRPr="006E613A">
              <w:rPr>
                <w:rFonts w:ascii="Lucida Console" w:hAnsi="Lucida Console" w:cs="Courier New"/>
                <w:b/>
                <w:bCs/>
                <w:color w:val="000080"/>
                <w:sz w:val="18"/>
                <w:szCs w:val="18"/>
              </w:rPr>
              <w:t xml:space="preserve">import </w:t>
            </w:r>
            <w:r w:rsidRPr="006E613A">
              <w:rPr>
                <w:rFonts w:ascii="Lucida Console" w:hAnsi="Lucida Console" w:cs="Courier New"/>
                <w:color w:val="000000"/>
                <w:sz w:val="18"/>
                <w:szCs w:val="18"/>
              </w:rPr>
              <w:t>org.apache.spark.rdd.RDD</w:t>
            </w:r>
          </w:p>
          <w:p w14:paraId="14CFDF23" w14:textId="77777777"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p w14:paraId="42B2C629" w14:textId="05AFF87E"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A689E">
              <w:rPr>
                <w:rFonts w:ascii="Lucida Console" w:hAnsi="Lucida Console" w:cs="Courier New"/>
                <w:b/>
                <w:bCs/>
                <w:color w:val="000080"/>
                <w:sz w:val="18"/>
                <w:szCs w:val="18"/>
              </w:rPr>
              <w:lastRenderedPageBreak/>
              <w:t>val users: VertexRDD[(String, String)] = VertexRDD[(String, String)](sc.parallelize(Array((3L, ("rxin", "student")), (7L, ("jgonzal", "postdoc")),(5L, ("franklin", "prof")), (2L, ("istoica", "prof")))))</w:t>
            </w:r>
          </w:p>
          <w:p w14:paraId="139AC010" w14:textId="77777777" w:rsidR="00EA689E" w:rsidRP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p w14:paraId="2AD9C2C6" w14:textId="4ADCA4C8"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A689E">
              <w:rPr>
                <w:rFonts w:ascii="Lucida Console" w:hAnsi="Lucida Console" w:cs="Courier New"/>
                <w:b/>
                <w:bCs/>
                <w:color w:val="000080"/>
                <w:sz w:val="18"/>
                <w:szCs w:val="18"/>
              </w:rPr>
              <w:t>val relationships: RDD[Edge[String]] = sc.parallelize(Array(Edge(3L, 7L, "collab"),    Edge(5L, 3L, "advisor"),Edge(2L, 5L, "colleague"), Edge(5L, 7L, "pi")))</w:t>
            </w:r>
          </w:p>
          <w:p w14:paraId="32C6E115" w14:textId="77777777" w:rsidR="00EA689E" w:rsidRP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p>
          <w:p w14:paraId="0E35C4F4" w14:textId="0DAA708A" w:rsidR="00EA689E" w:rsidRP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EA689E">
              <w:rPr>
                <w:rFonts w:ascii="Lucida Console" w:hAnsi="Lucida Console" w:cs="Courier New"/>
                <w:b/>
                <w:bCs/>
                <w:color w:val="000080"/>
                <w:sz w:val="18"/>
                <w:szCs w:val="18"/>
              </w:rPr>
              <w:t>val graph = Graph(users, relationships)</w:t>
            </w:r>
          </w:p>
        </w:tc>
      </w:tr>
    </w:tbl>
    <w:p w14:paraId="1BD11855" w14:textId="77777777" w:rsidR="00EA689E" w:rsidRPr="00DF0FB7" w:rsidRDefault="00EA689E" w:rsidP="00EA689E">
      <w:pPr>
        <w:shd w:val="clear" w:color="auto" w:fill="FFFFFF"/>
        <w:spacing w:after="264"/>
        <w:rPr>
          <w:spacing w:val="10"/>
          <w:kern w:val="2"/>
        </w:rPr>
      </w:pPr>
    </w:p>
    <w:tbl>
      <w:tblPr>
        <w:tblStyle w:val="aff8"/>
        <w:tblW w:w="0" w:type="auto"/>
        <w:tblLook w:val="04A0" w:firstRow="1" w:lastRow="0" w:firstColumn="1" w:lastColumn="0" w:noHBand="0" w:noVBand="1"/>
      </w:tblPr>
      <w:tblGrid>
        <w:gridCol w:w="8777"/>
      </w:tblGrid>
      <w:tr w:rsidR="00DF0FB7" w14:paraId="4A88F536" w14:textId="77777777" w:rsidTr="00DF0FB7">
        <w:tc>
          <w:tcPr>
            <w:tcW w:w="8777" w:type="dxa"/>
          </w:tcPr>
          <w:p w14:paraId="74259E93" w14:textId="77777777" w:rsidR="00EA689E" w:rsidRDefault="00DF0FB7" w:rsidP="00DF0FB7">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i/>
                <w:iCs/>
                <w:color w:val="808080"/>
                <w:sz w:val="18"/>
                <w:szCs w:val="18"/>
              </w:rPr>
            </w:pPr>
            <w:r w:rsidRPr="00DF0FB7">
              <w:rPr>
                <w:rFonts w:ascii="Lucida Console" w:hAnsi="Lucida Console" w:cs="Courier New"/>
                <w:i/>
                <w:iCs/>
                <w:color w:val="808080"/>
                <w:sz w:val="18"/>
                <w:szCs w:val="18"/>
              </w:rPr>
              <w:t xml:space="preserve">/** </w:t>
            </w:r>
            <w:r w:rsidR="00EA689E">
              <w:rPr>
                <w:rFonts w:ascii="Lucida Console" w:hAnsi="Lucida Console" w:cs="Courier New" w:hint="eastAsia"/>
                <w:i/>
                <w:iCs/>
                <w:color w:val="808080"/>
                <w:sz w:val="18"/>
                <w:szCs w:val="18"/>
              </w:rPr>
              <w:t>图</w:t>
            </w:r>
            <w:r w:rsidR="00EA689E">
              <w:rPr>
                <w:rFonts w:ascii="Lucida Console" w:hAnsi="Lucida Console" w:cs="Courier New"/>
                <w:i/>
                <w:iCs/>
                <w:color w:val="808080"/>
                <w:sz w:val="18"/>
                <w:szCs w:val="18"/>
              </w:rPr>
              <w:t>属性操作总结</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br/>
            </w:r>
            <w:r w:rsidRPr="00DF0FB7">
              <w:rPr>
                <w:rFonts w:ascii="Lucida Console" w:hAnsi="Lucida Console" w:cs="Courier New"/>
                <w:b/>
                <w:bCs/>
                <w:color w:val="000080"/>
                <w:sz w:val="18"/>
                <w:szCs w:val="18"/>
              </w:rPr>
              <w:t xml:space="preserve">class </w:t>
            </w:r>
            <w:r w:rsidRPr="00DF0FB7">
              <w:rPr>
                <w:rFonts w:ascii="Lucida Console" w:hAnsi="Lucida Console" w:cs="Courier New"/>
                <w:color w:val="000000"/>
                <w:sz w:val="18"/>
                <w:szCs w:val="18"/>
              </w:rPr>
              <w:t>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00EA689E">
              <w:rPr>
                <w:rFonts w:ascii="Lucida Console" w:hAnsi="Lucida Console" w:cs="Courier New" w:hint="eastAsia"/>
                <w:i/>
                <w:iCs/>
                <w:color w:val="808080"/>
                <w:sz w:val="18"/>
                <w:szCs w:val="18"/>
              </w:rPr>
              <w:t>图</w:t>
            </w:r>
            <w:r w:rsidR="00EA689E">
              <w:rPr>
                <w:rFonts w:ascii="Lucida Console" w:hAnsi="Lucida Console" w:cs="Courier New"/>
                <w:i/>
                <w:iCs/>
                <w:color w:val="808080"/>
                <w:sz w:val="18"/>
                <w:szCs w:val="18"/>
              </w:rPr>
              <w:t>信息操作</w:t>
            </w:r>
          </w:p>
          <w:p w14:paraId="661D4297" w14:textId="77777777"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获取边的数量</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numEdges: Long</w:t>
            </w:r>
          </w:p>
          <w:p w14:paraId="08E7D648" w14:textId="77777777"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获取顶点的数量</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numVertices: Long</w:t>
            </w:r>
          </w:p>
          <w:p w14:paraId="72C59A66" w14:textId="77777777"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w:t>
            </w:r>
            <w:r>
              <w:rPr>
                <w:rFonts w:ascii="Lucida Console" w:hAnsi="Lucida Console" w:cs="Courier New" w:hint="eastAsia"/>
                <w:color w:val="000000"/>
                <w:sz w:val="18"/>
                <w:szCs w:val="18"/>
              </w:rPr>
              <w:t>所有</w:t>
            </w:r>
            <w:r>
              <w:rPr>
                <w:rFonts w:ascii="Lucida Console" w:hAnsi="Lucida Console" w:cs="Courier New"/>
                <w:color w:val="000000"/>
                <w:sz w:val="18"/>
                <w:szCs w:val="18"/>
              </w:rPr>
              <w:t>顶点的入度</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inDegrees: VertexRDD[Int]</w:t>
            </w:r>
          </w:p>
          <w:p w14:paraId="5CAA4243" w14:textId="77777777"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获取所有顶点的出度</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outDegrees: VertexRDD[Int]</w:t>
            </w:r>
          </w:p>
          <w:p w14:paraId="63AD57D1" w14:textId="77777777" w:rsidR="00EA689E" w:rsidRDefault="00EA689E"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获取所有顶点入度与出度之和</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degrees: VertexRDD[Int]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Views of the graph as collections =============================================================</w:t>
            </w:r>
          </w:p>
          <w:p w14:paraId="026DEC56" w14:textId="77777777" w:rsidR="00A10203" w:rsidRDefault="00A10203"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获取所有顶点的集合</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vertices: VertexRDD[</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w:t>
            </w:r>
          </w:p>
          <w:p w14:paraId="449A8F48" w14:textId="77777777" w:rsidR="00A10203" w:rsidRDefault="00A10203"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color w:val="000000"/>
                <w:sz w:val="18"/>
                <w:szCs w:val="18"/>
              </w:rPr>
              <w:t>获取所有边的集合</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edges: EdgeRDD[</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p>
          <w:p w14:paraId="73ADE0AB" w14:textId="77777777" w:rsidR="00A10203" w:rsidRDefault="00A10203"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获取所有</w:t>
            </w:r>
            <w:r w:rsidRPr="00DF0FB7">
              <w:rPr>
                <w:rFonts w:ascii="Lucida Console" w:hAnsi="Lucida Console" w:cs="Courier New"/>
                <w:color w:val="000000"/>
                <w:sz w:val="18"/>
                <w:szCs w:val="18"/>
              </w:rPr>
              <w:t>triplets</w:t>
            </w:r>
            <w:r>
              <w:rPr>
                <w:rFonts w:ascii="Lucida Console" w:hAnsi="Lucida Console" w:cs="Courier New"/>
                <w:color w:val="000000"/>
                <w:sz w:val="18"/>
                <w:szCs w:val="18"/>
              </w:rPr>
              <w:t>表示的集合</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val </w:t>
            </w:r>
            <w:r w:rsidR="00DF0FB7" w:rsidRPr="00DF0FB7">
              <w:rPr>
                <w:rFonts w:ascii="Lucida Console" w:hAnsi="Lucida Console" w:cs="Courier New"/>
                <w:color w:val="000000"/>
                <w:sz w:val="18"/>
                <w:szCs w:val="18"/>
              </w:rPr>
              <w:t>triplets: RDD[EdgeTriplet[</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Functions for caching graphs ==================================================================</w:t>
            </w:r>
          </w:p>
          <w:p w14:paraId="4C1518E8" w14:textId="77777777" w:rsidR="00A10203" w:rsidRDefault="00A10203"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缓存操作</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persist(newLevel: StorageLevel = StorageLevel.MEMORY_ONLY):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cache():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p>
          <w:p w14:paraId="40CDA86E" w14:textId="58A905BB" w:rsidR="00A10203" w:rsidRDefault="00A10203" w:rsidP="00EA6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取消缓存</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unpersist</w:t>
            </w:r>
            <w:r w:rsidR="00DF0FB7" w:rsidRPr="00DF0FB7">
              <w:rPr>
                <w:rFonts w:ascii="Lucida Console" w:hAnsi="Lucida Console" w:cs="Courier New"/>
                <w:color w:val="000000"/>
                <w:sz w:val="18"/>
                <w:szCs w:val="18"/>
              </w:rPr>
              <w:t xml:space="preserve">(blocking: Boolean = </w:t>
            </w:r>
            <w:r w:rsidR="00DF0FB7" w:rsidRPr="00DF0FB7">
              <w:rPr>
                <w:rFonts w:ascii="Lucida Console" w:hAnsi="Lucida Console" w:cs="Courier New"/>
                <w:b/>
                <w:bCs/>
                <w:color w:val="000080"/>
                <w:sz w:val="18"/>
                <w:szCs w:val="18"/>
              </w:rPr>
              <w:t>true</w:t>
            </w:r>
            <w:r w:rsidR="00DF0FB7" w:rsidRPr="00DF0FB7">
              <w:rPr>
                <w:rFonts w:ascii="Lucida Console" w:hAnsi="Lucida Console" w:cs="Courier New"/>
                <w:color w:val="000000"/>
                <w:sz w:val="18"/>
                <w:szCs w:val="18"/>
              </w:rPr>
              <w:t>):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Change the partitioning heuristic  ============================================================</w:t>
            </w:r>
          </w:p>
          <w:p w14:paraId="0BBA5D1D" w14:textId="77777777" w:rsidR="00A10203" w:rsidRDefault="00A10203" w:rsidP="00A1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i/>
                <w:iCs/>
                <w:color w:val="808080"/>
                <w:sz w:val="18"/>
                <w:szCs w:val="18"/>
              </w:rPr>
              <w:lastRenderedPageBreak/>
              <w:t>图重新分区</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partitionBy(partitionStrategy: PartitionStrategy):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xml:space="preserve">// </w:t>
            </w:r>
            <w:r>
              <w:rPr>
                <w:rFonts w:ascii="Lucida Console" w:hAnsi="Lucida Console" w:cs="Courier New" w:hint="eastAsia"/>
                <w:i/>
                <w:iCs/>
                <w:color w:val="808080"/>
                <w:sz w:val="18"/>
                <w:szCs w:val="18"/>
              </w:rPr>
              <w:t>顶点</w:t>
            </w:r>
            <w:r>
              <w:rPr>
                <w:rFonts w:ascii="Lucida Console" w:hAnsi="Lucida Console" w:cs="Courier New"/>
                <w:i/>
                <w:iCs/>
                <w:color w:val="808080"/>
                <w:sz w:val="18"/>
                <w:szCs w:val="18"/>
              </w:rPr>
              <w:t>和边属性转换</w:t>
            </w:r>
          </w:p>
          <w:p w14:paraId="54B2F228" w14:textId="77777777" w:rsidR="00A10203" w:rsidRDefault="00DF0FB7" w:rsidP="00A1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sidRPr="00DF0FB7">
              <w:rPr>
                <w:rFonts w:ascii="Lucida Console" w:hAnsi="Lucida Console" w:cs="Courier New"/>
                <w:i/>
                <w:iCs/>
                <w:color w:val="808080"/>
                <w:sz w:val="18"/>
                <w:szCs w:val="18"/>
              </w:rPr>
              <w:t>==========================================================</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mapVertices[</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](map: (VertexID, </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mapEdges[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](map: Edge[</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mapEdges[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xml:space="preserve">](map: (PartitionID,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[Edge[</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mapTriplets[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](map: 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def </w:t>
            </w:r>
            <w:r w:rsidRPr="00DF0FB7">
              <w:rPr>
                <w:rFonts w:ascii="Lucida Console" w:hAnsi="Lucida Console" w:cs="Courier New"/>
                <w:color w:val="000000"/>
                <w:sz w:val="18"/>
                <w:szCs w:val="18"/>
              </w:rPr>
              <w:t>mapTriplets[</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 xml:space="preserve">](map: (PartitionID,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[EdgeTriplet[</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w:t>
            </w:r>
            <w:r w:rsidRPr="00DF0FB7">
              <w:rPr>
                <w:rFonts w:ascii="Lucida Console" w:hAnsi="Lucida Console" w:cs="Courier New"/>
                <w:color w:val="000000"/>
                <w:sz w:val="18"/>
                <w:szCs w:val="18"/>
              </w:rPr>
              <w:t xml:space="preserve">]]) =&gt; </w:t>
            </w:r>
            <w:r w:rsidRPr="00DF0FB7">
              <w:rPr>
                <w:rFonts w:ascii="Lucida Console" w:hAnsi="Lucida Console" w:cs="Courier New"/>
                <w:color w:val="20999D"/>
                <w:sz w:val="18"/>
                <w:szCs w:val="18"/>
              </w:rPr>
              <w:t>Iterator</w:t>
            </w:r>
            <w:r w:rsidRPr="00DF0FB7">
              <w:rPr>
                <w:rFonts w:ascii="Lucida Console" w:hAnsi="Lucida Console" w:cs="Courier New"/>
                <w:color w:val="000000"/>
                <w:sz w:val="18"/>
                <w:szCs w:val="18"/>
              </w:rPr>
              <w:t>[</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 Graph[</w:t>
            </w:r>
            <w:r w:rsidRPr="00DF0FB7">
              <w:rPr>
                <w:rFonts w:ascii="Lucida Console" w:hAnsi="Lucida Console" w:cs="Courier New"/>
                <w:color w:val="20999D"/>
                <w:sz w:val="18"/>
                <w:szCs w:val="18"/>
              </w:rPr>
              <w:t>VD</w:t>
            </w:r>
            <w:r w:rsidRPr="00DF0FB7">
              <w:rPr>
                <w:rFonts w:ascii="Lucida Console" w:hAnsi="Lucida Console" w:cs="Courier New"/>
                <w:color w:val="000000"/>
                <w:sz w:val="18"/>
                <w:szCs w:val="18"/>
              </w:rPr>
              <w:t xml:space="preserve">, </w:t>
            </w:r>
            <w:r w:rsidRPr="00DF0FB7">
              <w:rPr>
                <w:rFonts w:ascii="Lucida Console" w:hAnsi="Lucida Console" w:cs="Courier New"/>
                <w:color w:val="20999D"/>
                <w:sz w:val="18"/>
                <w:szCs w:val="18"/>
              </w:rPr>
              <w:t>ED2</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w:t>
            </w:r>
            <w:r w:rsidR="00A10203">
              <w:rPr>
                <w:rFonts w:ascii="Lucida Console" w:hAnsi="Lucida Console" w:cs="Courier New"/>
                <w:i/>
                <w:iCs/>
                <w:color w:val="808080"/>
                <w:sz w:val="18"/>
                <w:szCs w:val="18"/>
              </w:rPr>
              <w:t xml:space="preserve">// </w:t>
            </w:r>
            <w:r w:rsidR="00A10203">
              <w:rPr>
                <w:rFonts w:ascii="Lucida Console" w:hAnsi="Lucida Console" w:cs="Courier New"/>
                <w:i/>
                <w:iCs/>
                <w:color w:val="808080"/>
                <w:sz w:val="18"/>
                <w:szCs w:val="18"/>
              </w:rPr>
              <w:t>修改图结构</w:t>
            </w:r>
          </w:p>
          <w:p w14:paraId="67FCAA61" w14:textId="77777777" w:rsidR="00A10203" w:rsidRDefault="00DF0FB7" w:rsidP="00A1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i/>
                <w:iCs/>
                <w:color w:val="808080"/>
                <w:sz w:val="18"/>
                <w:szCs w:val="18"/>
              </w:rPr>
            </w:pPr>
            <w:r w:rsidRPr="00DF0FB7">
              <w:rPr>
                <w:rFonts w:ascii="Lucida Console" w:hAnsi="Lucida Console" w:cs="Courier New"/>
                <w:i/>
                <w:iCs/>
                <w:color w:val="808080"/>
                <w:sz w:val="18"/>
                <w:szCs w:val="18"/>
              </w:rPr>
              <w:t xml:space="preserve"> ====================================================================</w:t>
            </w:r>
          </w:p>
          <w:p w14:paraId="78D73769" w14:textId="77777777" w:rsidR="00A10203" w:rsidRDefault="00A10203" w:rsidP="00A1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color w:val="000000"/>
                <w:sz w:val="18"/>
                <w:szCs w:val="18"/>
              </w:rPr>
            </w:pPr>
            <w:r>
              <w:rPr>
                <w:rFonts w:ascii="Lucida Console" w:hAnsi="Lucida Console" w:cs="Courier New"/>
                <w:i/>
                <w:iCs/>
                <w:color w:val="808080"/>
                <w:sz w:val="18"/>
                <w:szCs w:val="18"/>
              </w:rPr>
              <w:t>反转图</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reverse: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p>
          <w:p w14:paraId="7A63322E" w14:textId="54D20D71" w:rsidR="00DF0FB7" w:rsidRPr="00A10203" w:rsidRDefault="00A10203" w:rsidP="00A1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180"/>
              <w:rPr>
                <w:rFonts w:ascii="Lucida Console" w:hAnsi="Lucida Console" w:cs="Courier New"/>
                <w:i/>
                <w:iCs/>
                <w:color w:val="808080"/>
                <w:sz w:val="18"/>
                <w:szCs w:val="18"/>
              </w:rPr>
            </w:pPr>
            <w:r>
              <w:rPr>
                <w:rFonts w:ascii="Lucida Console" w:hAnsi="Lucida Console" w:cs="Courier New"/>
                <w:color w:val="000000"/>
                <w:sz w:val="18"/>
                <w:szCs w:val="18"/>
              </w:rPr>
              <w:t>获取子图</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subgraph(</w:t>
            </w:r>
            <w:r w:rsidR="00DF0FB7" w:rsidRPr="00DF0FB7">
              <w:rPr>
                <w:rFonts w:ascii="Lucida Console" w:hAnsi="Lucida Console" w:cs="Courier New"/>
                <w:color w:val="000000"/>
                <w:sz w:val="18"/>
                <w:szCs w:val="18"/>
              </w:rPr>
              <w:br/>
              <w:t xml:space="preserve">                epred: EdgeTriplet[</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 xml:space="preserve">] =&gt; Boolean = (x =&gt; </w:t>
            </w:r>
            <w:r w:rsidR="00DF0FB7" w:rsidRPr="00DF0FB7">
              <w:rPr>
                <w:rFonts w:ascii="Lucida Console" w:hAnsi="Lucida Console" w:cs="Courier New"/>
                <w:b/>
                <w:bCs/>
                <w:color w:val="000080"/>
                <w:sz w:val="18"/>
                <w:szCs w:val="18"/>
              </w:rPr>
              <w:t>true</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vpred: (VertexID,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=&gt; Boolean = ((v, d) =&gt; </w:t>
            </w:r>
            <w:r w:rsidR="00DF0FB7" w:rsidRPr="00DF0FB7">
              <w:rPr>
                <w:rFonts w:ascii="Lucida Console" w:hAnsi="Lucida Console" w:cs="Courier New"/>
                <w:b/>
                <w:bCs/>
                <w:color w:val="000080"/>
                <w:sz w:val="18"/>
                <w:szCs w:val="18"/>
              </w:rPr>
              <w:t>true</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mask[</w:t>
            </w:r>
            <w:r w:rsidR="00DF0FB7" w:rsidRPr="00DF0FB7">
              <w:rPr>
                <w:rFonts w:ascii="Lucida Console" w:hAnsi="Lucida Console" w:cs="Courier New"/>
                <w:color w:val="20999D"/>
                <w:sz w:val="18"/>
                <w:szCs w:val="18"/>
              </w:rPr>
              <w:t>VD2</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ED2</w:t>
            </w:r>
            <w:r w:rsidR="00DF0FB7" w:rsidRPr="00DF0FB7">
              <w:rPr>
                <w:rFonts w:ascii="Lucida Console" w:hAnsi="Lucida Console" w:cs="Courier New"/>
                <w:color w:val="000000"/>
                <w:sz w:val="18"/>
                <w:szCs w:val="18"/>
              </w:rPr>
              <w:t>](other: Graph[</w:t>
            </w:r>
            <w:r w:rsidR="00DF0FB7" w:rsidRPr="00DF0FB7">
              <w:rPr>
                <w:rFonts w:ascii="Lucida Console" w:hAnsi="Lucida Console" w:cs="Courier New"/>
                <w:color w:val="20999D"/>
                <w:sz w:val="18"/>
                <w:szCs w:val="18"/>
              </w:rPr>
              <w:t>VD2</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ED2</w:t>
            </w:r>
            <w:r w:rsidR="00DF0FB7" w:rsidRPr="00DF0FB7">
              <w:rPr>
                <w:rFonts w:ascii="Lucida Console" w:hAnsi="Lucida Console" w:cs="Courier New"/>
                <w:color w:val="000000"/>
                <w:sz w:val="18"/>
                <w:szCs w:val="18"/>
              </w:rPr>
              <w:t>]):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groupEdges(merge: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Join RDDs with the graph ======================================================================</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joinVertices[</w:t>
            </w:r>
            <w:r w:rsidR="00DF0FB7" w:rsidRPr="00DF0FB7">
              <w:rPr>
                <w:rFonts w:ascii="Lucida Console" w:hAnsi="Lucida Console" w:cs="Courier New"/>
                <w:color w:val="20999D"/>
                <w:sz w:val="18"/>
                <w:szCs w:val="18"/>
              </w:rPr>
              <w:t>U</w:t>
            </w:r>
            <w:r w:rsidR="00DF0FB7" w:rsidRPr="00DF0FB7">
              <w:rPr>
                <w:rFonts w:ascii="Lucida Console" w:hAnsi="Lucida Console" w:cs="Courier New"/>
                <w:color w:val="000000"/>
                <w:sz w:val="18"/>
                <w:szCs w:val="18"/>
              </w:rPr>
              <w:t xml:space="preserve">](table: RDD[(VertexID, </w:t>
            </w:r>
            <w:r w:rsidR="00DF0FB7" w:rsidRPr="00DF0FB7">
              <w:rPr>
                <w:rFonts w:ascii="Lucida Console" w:hAnsi="Lucida Console" w:cs="Courier New"/>
                <w:color w:val="20999D"/>
                <w:sz w:val="18"/>
                <w:szCs w:val="18"/>
              </w:rPr>
              <w:t>U</w:t>
            </w:r>
            <w:r w:rsidR="00DF0FB7" w:rsidRPr="00DF0FB7">
              <w:rPr>
                <w:rFonts w:ascii="Lucida Console" w:hAnsi="Lucida Console" w:cs="Courier New"/>
                <w:color w:val="000000"/>
                <w:sz w:val="18"/>
                <w:szCs w:val="18"/>
              </w:rPr>
              <w:t xml:space="preserve">)])(mapFunc: (VertexID,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U</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outerJoinVertices[</w:t>
            </w:r>
            <w:r w:rsidR="00DF0FB7" w:rsidRPr="00DF0FB7">
              <w:rPr>
                <w:rFonts w:ascii="Lucida Console" w:hAnsi="Lucida Console" w:cs="Courier New"/>
                <w:color w:val="20999D"/>
                <w:sz w:val="18"/>
                <w:szCs w:val="18"/>
              </w:rPr>
              <w:t>U</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VD2</w:t>
            </w:r>
            <w:r w:rsidR="00DF0FB7" w:rsidRPr="00DF0FB7">
              <w:rPr>
                <w:rFonts w:ascii="Lucida Console" w:hAnsi="Lucida Console" w:cs="Courier New"/>
                <w:color w:val="000000"/>
                <w:sz w:val="18"/>
                <w:szCs w:val="18"/>
              </w:rPr>
              <w:t xml:space="preserve">](other: RDD[(VertexID, </w:t>
            </w:r>
            <w:r w:rsidR="00DF0FB7" w:rsidRPr="00DF0FB7">
              <w:rPr>
                <w:rFonts w:ascii="Lucida Console" w:hAnsi="Lucida Console" w:cs="Courier New"/>
                <w:color w:val="20999D"/>
                <w:sz w:val="18"/>
                <w:szCs w:val="18"/>
              </w:rPr>
              <w:t>U</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(mapFunc: (VertexID,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Option[</w:t>
            </w:r>
            <w:r w:rsidR="00DF0FB7" w:rsidRPr="00DF0FB7">
              <w:rPr>
                <w:rFonts w:ascii="Lucida Console" w:hAnsi="Lucida Console" w:cs="Courier New"/>
                <w:color w:val="20999D"/>
                <w:sz w:val="18"/>
                <w:szCs w:val="18"/>
              </w:rPr>
              <w:t>U</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VD2</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 Graph[</w:t>
            </w:r>
            <w:r w:rsidR="00DF0FB7" w:rsidRPr="00DF0FB7">
              <w:rPr>
                <w:rFonts w:ascii="Lucida Console" w:hAnsi="Lucida Console" w:cs="Courier New"/>
                <w:color w:val="20999D"/>
                <w:sz w:val="18"/>
                <w:szCs w:val="18"/>
              </w:rPr>
              <w:t>VD2</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Aggregate information about adjacent triplets =================================================</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collectNeighborIds(edgeDirection: EdgeDirection): VertexRDD[Array[VertexID]]</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 xml:space="preserve">collectNeighbors(edgeDirection: EdgeDirection): VertexRDD[Array[(VertexID,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aggregateMessages[</w:t>
            </w:r>
            <w:r w:rsidR="00DF0FB7" w:rsidRPr="00DF0FB7">
              <w:rPr>
                <w:rFonts w:ascii="Lucida Console" w:hAnsi="Lucida Console" w:cs="Courier New"/>
                <w:color w:val="20999D"/>
                <w:sz w:val="18"/>
                <w:szCs w:val="18"/>
              </w:rPr>
              <w:t>Msg</w:t>
            </w:r>
            <w:r w:rsidR="00DF0FB7" w:rsidRPr="00DF0FB7">
              <w:rPr>
                <w:rFonts w:ascii="Lucida Console" w:hAnsi="Lucida Console" w:cs="Courier New"/>
                <w:color w:val="000000"/>
                <w:sz w:val="18"/>
                <w:szCs w:val="18"/>
              </w:rPr>
              <w:t>: ClassTag](</w:t>
            </w:r>
            <w:r w:rsidR="00DF0FB7" w:rsidRPr="00DF0FB7">
              <w:rPr>
                <w:rFonts w:ascii="Lucida Console" w:hAnsi="Lucida Console" w:cs="Courier New"/>
                <w:color w:val="000000"/>
                <w:sz w:val="18"/>
                <w:szCs w:val="18"/>
              </w:rPr>
              <w:br/>
              <w:t xml:space="preserve">                                        sendMsg: EdgeContext[</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Msg</w:t>
            </w:r>
            <w:r w:rsidR="00DF0FB7" w:rsidRPr="00DF0FB7">
              <w:rPr>
                <w:rFonts w:ascii="Lucida Console" w:hAnsi="Lucida Console" w:cs="Courier New"/>
                <w:color w:val="000000"/>
                <w:sz w:val="18"/>
                <w:szCs w:val="18"/>
              </w:rPr>
              <w:t>] =&gt; Unit,</w:t>
            </w:r>
            <w:r w:rsidR="00DF0FB7" w:rsidRPr="00DF0FB7">
              <w:rPr>
                <w:rFonts w:ascii="Lucida Console" w:hAnsi="Lucida Console" w:cs="Courier New"/>
                <w:color w:val="000000"/>
                <w:sz w:val="18"/>
                <w:szCs w:val="18"/>
              </w:rPr>
              <w:br/>
              <w:t xml:space="preserve">                                        mergeMsg: (</w:t>
            </w:r>
            <w:r w:rsidR="00DF0FB7" w:rsidRPr="00DF0FB7">
              <w:rPr>
                <w:rFonts w:ascii="Lucida Console" w:hAnsi="Lucida Console" w:cs="Courier New"/>
                <w:color w:val="20999D"/>
                <w:sz w:val="18"/>
                <w:szCs w:val="18"/>
              </w:rPr>
              <w:t>Msg</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Msg</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Msg</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tripletFields: TripletFields = TripletFields.All)</w:t>
            </w:r>
            <w:r w:rsidR="00DF0FB7" w:rsidRPr="00DF0FB7">
              <w:rPr>
                <w:rFonts w:ascii="Lucida Console" w:hAnsi="Lucida Console" w:cs="Courier New"/>
                <w:color w:val="000000"/>
                <w:sz w:val="18"/>
                <w:szCs w:val="18"/>
              </w:rPr>
              <w:br/>
              <w:t xml:space="preserve">  : VertexRDD[A]</w:t>
            </w:r>
            <w:r w:rsidR="00DF0FB7" w:rsidRPr="00DF0FB7">
              <w:rPr>
                <w:rFonts w:ascii="Lucida Console" w:hAnsi="Lucida Console" w:cs="Courier New"/>
                <w:color w:val="000000"/>
                <w:sz w:val="18"/>
                <w:szCs w:val="18"/>
              </w:rPr>
              <w:br/>
            </w:r>
            <w:r w:rsidR="00DF0FB7" w:rsidRPr="00DF0FB7">
              <w:rPr>
                <w:rFonts w:ascii="Lucida Console" w:hAnsi="Lucida Console" w:cs="Courier New"/>
                <w:color w:val="000000"/>
                <w:sz w:val="18"/>
                <w:szCs w:val="18"/>
              </w:rPr>
              <w:lastRenderedPageBreak/>
              <w:t xml:space="preserve">  </w:t>
            </w:r>
            <w:r w:rsidR="00DF0FB7" w:rsidRPr="00DF0FB7">
              <w:rPr>
                <w:rFonts w:ascii="Lucida Console" w:hAnsi="Lucida Console" w:cs="Courier New"/>
                <w:i/>
                <w:iCs/>
                <w:color w:val="808080"/>
                <w:sz w:val="18"/>
                <w:szCs w:val="18"/>
              </w:rPr>
              <w:t>// Iterative graph-parallel computation ==========================================================</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pregel[</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 xml:space="preserve">](initialMsg: </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 maxIterations: Int, activeDirection: EdgeDirection)(</w:t>
            </w:r>
            <w:r w:rsidR="00DF0FB7" w:rsidRPr="00DF0FB7">
              <w:rPr>
                <w:rFonts w:ascii="Lucida Console" w:hAnsi="Lucida Console" w:cs="Courier New"/>
                <w:color w:val="000000"/>
                <w:sz w:val="18"/>
                <w:szCs w:val="18"/>
              </w:rPr>
              <w:br/>
              <w:t xml:space="preserve">    vprog: (VertexID,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sendMsg: EdgeTriplet[</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Iterator</w:t>
            </w:r>
            <w:r w:rsidR="00DF0FB7" w:rsidRPr="00DF0FB7">
              <w:rPr>
                <w:rFonts w:ascii="Lucida Console" w:hAnsi="Lucida Console" w:cs="Courier New"/>
                <w:color w:val="000000"/>
                <w:sz w:val="18"/>
                <w:szCs w:val="18"/>
              </w:rPr>
              <w:t>[(VertexID,</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mergeMsg: (</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 xml:space="preserve">) =&gt; </w:t>
            </w:r>
            <w:r w:rsidR="00DF0FB7" w:rsidRPr="00DF0FB7">
              <w:rPr>
                <w:rFonts w:ascii="Lucida Console" w:hAnsi="Lucida Console" w:cs="Courier New"/>
                <w:color w:val="20999D"/>
                <w:sz w:val="18"/>
                <w:szCs w:val="18"/>
              </w:rPr>
              <w:t>A</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 Graph[</w:t>
            </w:r>
            <w:r w:rsidR="00DF0FB7" w:rsidRPr="00DF0FB7">
              <w:rPr>
                <w:rFonts w:ascii="Lucida Console" w:hAnsi="Lucida Console" w:cs="Courier New"/>
                <w:color w:val="20999D"/>
                <w:sz w:val="18"/>
                <w:szCs w:val="18"/>
              </w:rPr>
              <w:t>VD</w:t>
            </w:r>
            <w:r w:rsidR="00DF0FB7" w:rsidRPr="00DF0FB7">
              <w:rPr>
                <w:rFonts w:ascii="Lucida Console" w:hAnsi="Lucida Console" w:cs="Courier New"/>
                <w:color w:val="000000"/>
                <w:sz w:val="18"/>
                <w:szCs w:val="18"/>
              </w:rPr>
              <w:t xml:space="preserve">,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i/>
                <w:iCs/>
                <w:color w:val="808080"/>
                <w:sz w:val="18"/>
                <w:szCs w:val="18"/>
              </w:rPr>
              <w:t>// Basic graph algorithms ========================================================================</w:t>
            </w:r>
            <w:r w:rsidR="00DF0FB7" w:rsidRPr="00DF0FB7">
              <w:rPr>
                <w:rFonts w:ascii="Lucida Console" w:hAnsi="Lucida Console" w:cs="Courier New"/>
                <w:i/>
                <w:iCs/>
                <w:color w:val="80808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 xml:space="preserve">pageRank(tol: Double, resetProb: Double = </w:t>
            </w:r>
            <w:r w:rsidR="00DF0FB7" w:rsidRPr="00DF0FB7">
              <w:rPr>
                <w:rFonts w:ascii="Lucida Console" w:hAnsi="Lucida Console" w:cs="Courier New"/>
                <w:color w:val="0000FF"/>
                <w:sz w:val="18"/>
                <w:szCs w:val="18"/>
              </w:rPr>
              <w:t>0.15</w:t>
            </w:r>
            <w:r w:rsidR="00DF0FB7" w:rsidRPr="00DF0FB7">
              <w:rPr>
                <w:rFonts w:ascii="Lucida Console" w:hAnsi="Lucida Console" w:cs="Courier New"/>
                <w:color w:val="000000"/>
                <w:sz w:val="18"/>
                <w:szCs w:val="18"/>
              </w:rPr>
              <w:t>): Graph[Double, Double]</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 xml:space="preserve">connectedComponents(): Graph[VertexID,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 xml:space="preserve">triangleCount(): Graph[Int,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 xml:space="preserve">  </w:t>
            </w:r>
            <w:r w:rsidR="00DF0FB7" w:rsidRPr="00DF0FB7">
              <w:rPr>
                <w:rFonts w:ascii="Lucida Console" w:hAnsi="Lucida Console" w:cs="Courier New"/>
                <w:b/>
                <w:bCs/>
                <w:color w:val="000080"/>
                <w:sz w:val="18"/>
                <w:szCs w:val="18"/>
              </w:rPr>
              <w:t xml:space="preserve">def </w:t>
            </w:r>
            <w:r w:rsidR="00DF0FB7" w:rsidRPr="00DF0FB7">
              <w:rPr>
                <w:rFonts w:ascii="Lucida Console" w:hAnsi="Lucida Console" w:cs="Courier New"/>
                <w:color w:val="000000"/>
                <w:sz w:val="18"/>
                <w:szCs w:val="18"/>
              </w:rPr>
              <w:t xml:space="preserve">stronglyConnectedComponents(numIter: Int): Graph[VertexID, </w:t>
            </w:r>
            <w:r w:rsidR="00DF0FB7" w:rsidRPr="00DF0FB7">
              <w:rPr>
                <w:rFonts w:ascii="Lucida Console" w:hAnsi="Lucida Console" w:cs="Courier New"/>
                <w:color w:val="20999D"/>
                <w:sz w:val="18"/>
                <w:szCs w:val="18"/>
              </w:rPr>
              <w:t>ED</w:t>
            </w:r>
            <w:r w:rsidR="00DF0FB7" w:rsidRPr="00DF0FB7">
              <w:rPr>
                <w:rFonts w:ascii="Lucida Console" w:hAnsi="Lucida Console" w:cs="Courier New"/>
                <w:color w:val="000000"/>
                <w:sz w:val="18"/>
                <w:szCs w:val="18"/>
              </w:rPr>
              <w:t>]</w:t>
            </w:r>
            <w:r w:rsidR="00DF0FB7" w:rsidRPr="00DF0FB7">
              <w:rPr>
                <w:rFonts w:ascii="Lucida Console" w:hAnsi="Lucida Console" w:cs="Courier New"/>
                <w:color w:val="000000"/>
                <w:sz w:val="18"/>
                <w:szCs w:val="18"/>
              </w:rPr>
              <w:br/>
              <w:t>}</w:t>
            </w:r>
          </w:p>
        </w:tc>
      </w:tr>
    </w:tbl>
    <w:p w14:paraId="0F326370" w14:textId="77777777" w:rsidR="00F2672C" w:rsidRDefault="00F2672C" w:rsidP="00F2672C">
      <w:pPr>
        <w:rPr>
          <w:rFonts w:eastAsia="Times New Roman"/>
        </w:rPr>
      </w:pPr>
    </w:p>
    <w:p w14:paraId="68F62F96" w14:textId="77777777" w:rsidR="00F2672C" w:rsidRPr="00F2672C" w:rsidRDefault="00F2672C" w:rsidP="00F2672C"/>
    <w:p w14:paraId="2CCE6D19" w14:textId="77777777" w:rsidR="00F2672C" w:rsidRDefault="00F2672C" w:rsidP="00F2672C">
      <w:pPr>
        <w:pStyle w:val="3"/>
        <w:rPr>
          <w:rFonts w:ascii="Helvetica Neue" w:eastAsia="Times New Roman" w:hAnsi="Helvetica Neue"/>
          <w:sz w:val="48"/>
          <w:szCs w:val="48"/>
        </w:rPr>
      </w:pPr>
      <w:bookmarkStart w:id="35" w:name="_Toc493795808"/>
      <w:r>
        <w:t>转换操</w:t>
      </w:r>
      <w:r>
        <w:rPr>
          <w:rFonts w:ascii="MS Mincho" w:eastAsia="MS Mincho" w:hAnsi="MS Mincho" w:cs="MS Mincho"/>
        </w:rPr>
        <w:t>作</w:t>
      </w:r>
      <w:bookmarkEnd w:id="35"/>
    </w:p>
    <w:p w14:paraId="063C2B1B"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GraphX</w:t>
      </w:r>
      <w:r w:rsidRPr="00DF0FB7">
        <w:rPr>
          <w:spacing w:val="10"/>
          <w:kern w:val="2"/>
        </w:rPr>
        <w:t>中的转换操作主要有</w:t>
      </w:r>
      <w:r w:rsidRPr="00DF0FB7">
        <w:rPr>
          <w:spacing w:val="10"/>
          <w:kern w:val="2"/>
        </w:rPr>
        <w:t>mapVertices,mapEdges</w:t>
      </w:r>
      <w:r w:rsidRPr="00DF0FB7">
        <w:rPr>
          <w:spacing w:val="10"/>
          <w:kern w:val="2"/>
        </w:rPr>
        <w:t>和</w:t>
      </w:r>
      <w:r w:rsidRPr="00DF0FB7">
        <w:rPr>
          <w:spacing w:val="10"/>
          <w:kern w:val="2"/>
        </w:rPr>
        <w:t>mapTriplets</w:t>
      </w:r>
      <w:r w:rsidRPr="00DF0FB7">
        <w:rPr>
          <w:spacing w:val="10"/>
          <w:kern w:val="2"/>
        </w:rPr>
        <w:t>三个，它们在</w:t>
      </w:r>
      <w:r w:rsidRPr="00DF0FB7">
        <w:rPr>
          <w:spacing w:val="10"/>
          <w:kern w:val="2"/>
        </w:rPr>
        <w:t>Graph</w:t>
      </w:r>
      <w:r w:rsidRPr="00DF0FB7">
        <w:rPr>
          <w:spacing w:val="10"/>
          <w:kern w:val="2"/>
        </w:rPr>
        <w:t>文件中定义，在</w:t>
      </w:r>
      <w:r w:rsidRPr="00DF0FB7">
        <w:rPr>
          <w:spacing w:val="10"/>
          <w:kern w:val="2"/>
        </w:rPr>
        <w:t>GraphImpl</w:t>
      </w:r>
      <w:r w:rsidRPr="00DF0FB7">
        <w:rPr>
          <w:spacing w:val="10"/>
          <w:kern w:val="2"/>
        </w:rPr>
        <w:t>文件中实现。下面分别介绍这三个方法。</w:t>
      </w:r>
    </w:p>
    <w:p w14:paraId="4D4E682D" w14:textId="4B2C4873" w:rsidR="00F2672C" w:rsidRPr="00DF0FB7" w:rsidRDefault="00F2672C" w:rsidP="00DF0FB7">
      <w:pPr>
        <w:pStyle w:val="4"/>
      </w:pPr>
      <w:r w:rsidRPr="00DF0FB7">
        <w:rPr>
          <w:rStyle w:val="HTML2"/>
          <w:rFonts w:ascii="Arial" w:eastAsia="黑体" w:hAnsi="Arial" w:cs="Times New Roman"/>
          <w:sz w:val="24"/>
          <w:szCs w:val="24"/>
        </w:rPr>
        <w:t>mapVertices</w:t>
      </w:r>
    </w:p>
    <w:p w14:paraId="53FF571F"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mapVertices</w:t>
      </w:r>
      <w:r w:rsidRPr="00DF0FB7">
        <w:rPr>
          <w:spacing w:val="10"/>
          <w:kern w:val="2"/>
        </w:rPr>
        <w:t>用来更新顶点属性。从图的构建那章我们知道，顶点属性保存在边分区中，所以我们需要改变的是边分区中的属性。</w:t>
      </w:r>
    </w:p>
    <w:tbl>
      <w:tblPr>
        <w:tblStyle w:val="aff8"/>
        <w:tblW w:w="0" w:type="auto"/>
        <w:tblLook w:val="04A0" w:firstRow="1" w:lastRow="0" w:firstColumn="1" w:lastColumn="0" w:noHBand="0" w:noVBand="1"/>
      </w:tblPr>
      <w:tblGrid>
        <w:gridCol w:w="8777"/>
      </w:tblGrid>
      <w:tr w:rsidR="00DF0FB7" w14:paraId="0F2E8A88" w14:textId="77777777" w:rsidTr="00DF0FB7">
        <w:tc>
          <w:tcPr>
            <w:tcW w:w="8777" w:type="dxa"/>
          </w:tcPr>
          <w:p w14:paraId="1E5071E8" w14:textId="2C9BB1A6" w:rsidR="00DF0FB7" w:rsidRPr="00DF0FB7" w:rsidRDefault="00DF0FB7" w:rsidP="00DF0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F0FB7">
              <w:rPr>
                <w:rFonts w:ascii="Lucida Console" w:hAnsi="Lucida Console" w:cs="Courier New"/>
                <w:b/>
                <w:bCs/>
                <w:color w:val="000080"/>
                <w:sz w:val="18"/>
                <w:szCs w:val="18"/>
              </w:rPr>
              <w:t xml:space="preserve">override def </w:t>
            </w:r>
            <w:r w:rsidRPr="00DF0FB7">
              <w:rPr>
                <w:rFonts w:ascii="Lucida Console" w:hAnsi="Lucida Console" w:cs="Courier New"/>
                <w:color w:val="000000"/>
                <w:sz w:val="18"/>
                <w:szCs w:val="18"/>
              </w:rPr>
              <w:t>mapVertices[</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ClassTag]</w:t>
            </w:r>
            <w:r w:rsidRPr="00DF0FB7">
              <w:rPr>
                <w:rFonts w:ascii="Lucida Console" w:hAnsi="Lucida Console" w:cs="Courier New"/>
                <w:color w:val="000000"/>
                <w:sz w:val="18"/>
                <w:szCs w:val="18"/>
              </w:rPr>
              <w:br/>
              <w:t xml:space="preserve">(f: (VertexId, VD) =&gt; </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w:t>
            </w:r>
            <w:r w:rsidRPr="00DF0FB7">
              <w:rPr>
                <w:rFonts w:ascii="Lucida Console" w:hAnsi="Lucida Console" w:cs="Courier New"/>
                <w:b/>
                <w:bCs/>
                <w:color w:val="000080"/>
                <w:sz w:val="18"/>
                <w:szCs w:val="18"/>
              </w:rPr>
              <w:t xml:space="preserve">implicit </w:t>
            </w:r>
            <w:r w:rsidRPr="00DF0FB7">
              <w:rPr>
                <w:rFonts w:ascii="Lucida Console" w:hAnsi="Lucida Console" w:cs="Courier New"/>
                <w:color w:val="000000"/>
                <w:sz w:val="18"/>
                <w:szCs w:val="18"/>
              </w:rPr>
              <w:t xml:space="preserve">eq: VD =:= </w:t>
            </w:r>
            <w:r w:rsidRPr="00DF0FB7">
              <w:rPr>
                <w:rFonts w:ascii="Lucida Console" w:hAnsi="Lucida Console" w:cs="Courier New"/>
                <w:color w:val="20999D"/>
                <w:sz w:val="18"/>
                <w:szCs w:val="18"/>
              </w:rPr>
              <w:t xml:space="preserve">VD2 </w:t>
            </w:r>
            <w:r w:rsidRPr="00DF0FB7">
              <w:rPr>
                <w:rFonts w:ascii="Lucida Console" w:hAnsi="Lucida Console" w:cs="Courier New"/>
                <w:color w:val="000000"/>
                <w:sz w:val="18"/>
                <w:szCs w:val="18"/>
              </w:rPr>
              <w:t xml:space="preserve">= </w:t>
            </w:r>
            <w:r w:rsidRPr="00DF0FB7">
              <w:rPr>
                <w:rFonts w:ascii="Lucida Console" w:hAnsi="Lucida Console" w:cs="Courier New"/>
                <w:b/>
                <w:bCs/>
                <w:color w:val="000080"/>
                <w:sz w:val="18"/>
                <w:szCs w:val="18"/>
              </w:rPr>
              <w:t>null</w:t>
            </w:r>
            <w:r w:rsidRPr="00DF0FB7">
              <w:rPr>
                <w:rFonts w:ascii="Lucida Console" w:hAnsi="Lucida Console" w:cs="Courier New"/>
                <w:color w:val="000000"/>
                <w:sz w:val="18"/>
                <w:szCs w:val="18"/>
              </w:rPr>
              <w:t>): Graph[</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ED] = {</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if </w:t>
            </w:r>
            <w:r w:rsidRPr="00DF0FB7">
              <w:rPr>
                <w:rFonts w:ascii="Lucida Console" w:hAnsi="Lucida Console" w:cs="Courier New"/>
                <w:color w:val="000000"/>
                <w:sz w:val="18"/>
                <w:szCs w:val="18"/>
              </w:rPr>
              <w:t xml:space="preserve">(eq != </w:t>
            </w:r>
            <w:r w:rsidRPr="00DF0FB7">
              <w:rPr>
                <w:rFonts w:ascii="Lucida Console" w:hAnsi="Lucida Console" w:cs="Courier New"/>
                <w:b/>
                <w:bCs/>
                <w:color w:val="000080"/>
                <w:sz w:val="18"/>
                <w:szCs w:val="18"/>
              </w:rPr>
              <w:t>null</w:t>
            </w:r>
            <w:r w:rsidRPr="00DF0FB7">
              <w:rPr>
                <w:rFonts w:ascii="Lucida Console" w:hAnsi="Lucida Console" w:cs="Courier New"/>
                <w:color w:val="000000"/>
                <w:sz w:val="18"/>
                <w:szCs w:val="18"/>
              </w:rPr>
              <w:t>) {</w:t>
            </w:r>
            <w:r w:rsidRPr="00DF0FB7">
              <w:rPr>
                <w:rFonts w:ascii="Lucida Console" w:hAnsi="Lucida Console" w:cs="Courier New"/>
                <w:color w:val="000000"/>
                <w:sz w:val="18"/>
                <w:szCs w:val="18"/>
              </w:rPr>
              <w:br/>
              <w:t xml:space="preserve">    vertices.cache()</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 xml:space="preserve">// </w:t>
            </w:r>
            <w:r w:rsidRPr="00DF0FB7">
              <w:rPr>
                <w:rFonts w:ascii="Lucida Console" w:hAnsi="Lucida Console" w:cs="Courier New"/>
                <w:i/>
                <w:iCs/>
                <w:color w:val="808080"/>
                <w:sz w:val="18"/>
                <w:szCs w:val="18"/>
              </w:rPr>
              <w:t>使用方法</w:t>
            </w:r>
            <w:r w:rsidRPr="00DF0FB7">
              <w:rPr>
                <w:rFonts w:ascii="Lucida Console" w:hAnsi="Lucida Console" w:cs="Courier New"/>
                <w:i/>
                <w:iCs/>
                <w:color w:val="808080"/>
                <w:sz w:val="18"/>
                <w:szCs w:val="18"/>
              </w:rPr>
              <w:t>f</w:t>
            </w:r>
            <w:r w:rsidRPr="00DF0FB7">
              <w:rPr>
                <w:rFonts w:ascii="Lucida Console" w:hAnsi="Lucida Console" w:cs="Courier New"/>
                <w:i/>
                <w:iCs/>
                <w:color w:val="808080"/>
                <w:sz w:val="18"/>
                <w:szCs w:val="18"/>
              </w:rPr>
              <w:t>处理</w:t>
            </w:r>
            <w:r w:rsidRPr="00DF0FB7">
              <w:rPr>
                <w:rFonts w:ascii="Lucida Console" w:hAnsi="Lucida Console" w:cs="Courier New"/>
                <w:i/>
                <w:iCs/>
                <w:color w:val="808080"/>
                <w:sz w:val="18"/>
                <w:szCs w:val="18"/>
              </w:rPr>
              <w:t>vertices</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newVerts = vertices.mapVertexPartitions(_.map(f)).cache()</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w:t>
            </w:r>
            <w:r w:rsidRPr="00DF0FB7">
              <w:rPr>
                <w:rFonts w:ascii="Lucida Console" w:hAnsi="Lucida Console" w:cs="Courier New"/>
                <w:i/>
                <w:iCs/>
                <w:color w:val="808080"/>
                <w:sz w:val="18"/>
                <w:szCs w:val="18"/>
              </w:rPr>
              <w:t>获得两个不同</w:t>
            </w:r>
            <w:r w:rsidRPr="00DF0FB7">
              <w:rPr>
                <w:rFonts w:ascii="Lucida Console" w:hAnsi="Lucida Console" w:cs="Courier New"/>
                <w:i/>
                <w:iCs/>
                <w:color w:val="808080"/>
                <w:sz w:val="18"/>
                <w:szCs w:val="18"/>
              </w:rPr>
              <w:t>vertexRDD</w:t>
            </w:r>
            <w:r w:rsidRPr="00DF0FB7">
              <w:rPr>
                <w:rFonts w:ascii="Lucida Console" w:hAnsi="Lucida Console" w:cs="Courier New"/>
                <w:i/>
                <w:iCs/>
                <w:color w:val="808080"/>
                <w:sz w:val="18"/>
                <w:szCs w:val="18"/>
              </w:rPr>
              <w:t>的不同</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changedVerts = vertices.asInstanceOf[VertexRDD[</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]].diff(newVerts)</w:t>
            </w:r>
            <w:r w:rsidRPr="00DF0FB7">
              <w:rPr>
                <w:rFonts w:ascii="Lucida Console" w:hAnsi="Lucida Console" w:cs="Courier New"/>
                <w:color w:val="000000"/>
                <w:sz w:val="18"/>
                <w:szCs w:val="18"/>
              </w:rPr>
              <w:br/>
              <w:t xml:space="preserve">    </w:t>
            </w:r>
            <w:r w:rsidRPr="00DF0FB7">
              <w:rPr>
                <w:rFonts w:ascii="Lucida Console" w:hAnsi="Lucida Console" w:cs="Courier New"/>
                <w:i/>
                <w:iCs/>
                <w:color w:val="808080"/>
                <w:sz w:val="18"/>
                <w:szCs w:val="18"/>
              </w:rPr>
              <w:t>//</w:t>
            </w:r>
            <w:r w:rsidRPr="00DF0FB7">
              <w:rPr>
                <w:rFonts w:ascii="Lucida Console" w:hAnsi="Lucida Console" w:cs="Courier New"/>
                <w:i/>
                <w:iCs/>
                <w:color w:val="808080"/>
                <w:sz w:val="18"/>
                <w:szCs w:val="18"/>
              </w:rPr>
              <w:t>更新</w:t>
            </w:r>
            <w:r w:rsidRPr="00DF0FB7">
              <w:rPr>
                <w:rFonts w:ascii="Lucida Console" w:hAnsi="Lucida Console" w:cs="Courier New"/>
                <w:i/>
                <w:iCs/>
                <w:color w:val="808080"/>
                <w:sz w:val="18"/>
                <w:szCs w:val="18"/>
              </w:rPr>
              <w:t>ReplicatedVertexView</w:t>
            </w:r>
            <w:r w:rsidRPr="00DF0FB7">
              <w:rPr>
                <w:rFonts w:ascii="Lucida Console" w:hAnsi="Lucida Console" w:cs="Courier New"/>
                <w:i/>
                <w:iCs/>
                <w:color w:val="808080"/>
                <w:sz w:val="18"/>
                <w:szCs w:val="18"/>
              </w:rPr>
              <w:br/>
              <w:t xml:space="preserve">    </w:t>
            </w:r>
            <w:r w:rsidRPr="00DF0FB7">
              <w:rPr>
                <w:rFonts w:ascii="Lucida Console" w:hAnsi="Lucida Console" w:cs="Courier New"/>
                <w:b/>
                <w:bCs/>
                <w:color w:val="000080"/>
                <w:sz w:val="18"/>
                <w:szCs w:val="18"/>
              </w:rPr>
              <w:t xml:space="preserve">val </w:t>
            </w:r>
            <w:r w:rsidRPr="00DF0FB7">
              <w:rPr>
                <w:rFonts w:ascii="Lucida Console" w:hAnsi="Lucida Console" w:cs="Courier New"/>
                <w:color w:val="000000"/>
                <w:sz w:val="18"/>
                <w:szCs w:val="18"/>
              </w:rPr>
              <w:t>newReplicatedVertexView = replicatedVertexView.asInstanceOf[ReplicatedVertexView[</w:t>
            </w:r>
            <w:r w:rsidRPr="00DF0FB7">
              <w:rPr>
                <w:rFonts w:ascii="Lucida Console" w:hAnsi="Lucida Console" w:cs="Courier New"/>
                <w:color w:val="20999D"/>
                <w:sz w:val="18"/>
                <w:szCs w:val="18"/>
              </w:rPr>
              <w:t>VD2</w:t>
            </w:r>
            <w:r w:rsidRPr="00DF0FB7">
              <w:rPr>
                <w:rFonts w:ascii="Lucida Console" w:hAnsi="Lucida Console" w:cs="Courier New"/>
                <w:color w:val="000000"/>
                <w:sz w:val="18"/>
                <w:szCs w:val="18"/>
              </w:rPr>
              <w:t>, ED]]</w:t>
            </w:r>
            <w:r w:rsidRPr="00DF0FB7">
              <w:rPr>
                <w:rFonts w:ascii="Lucida Console" w:hAnsi="Lucida Console" w:cs="Courier New"/>
                <w:color w:val="000000"/>
                <w:sz w:val="18"/>
                <w:szCs w:val="18"/>
              </w:rPr>
              <w:br/>
              <w:t xml:space="preserve">      .updateVertices(changedVerts)</w:t>
            </w:r>
            <w:r w:rsidRPr="00DF0FB7">
              <w:rPr>
                <w:rFonts w:ascii="Lucida Console" w:hAnsi="Lucida Console" w:cs="Courier New"/>
                <w:color w:val="000000"/>
                <w:sz w:val="18"/>
                <w:szCs w:val="18"/>
              </w:rPr>
              <w:br/>
              <w:t xml:space="preserve">    </w:t>
            </w:r>
            <w:r w:rsidRPr="00DF0FB7">
              <w:rPr>
                <w:rFonts w:ascii="Lucida Console" w:hAnsi="Lucida Console" w:cs="Courier New"/>
                <w:b/>
                <w:bCs/>
                <w:color w:val="000080"/>
                <w:sz w:val="18"/>
                <w:szCs w:val="18"/>
              </w:rPr>
              <w:t xml:space="preserve">new </w:t>
            </w:r>
            <w:r w:rsidRPr="00DF0FB7">
              <w:rPr>
                <w:rFonts w:ascii="Lucida Console" w:hAnsi="Lucida Console" w:cs="Courier New"/>
                <w:color w:val="000000"/>
                <w:sz w:val="18"/>
                <w:szCs w:val="18"/>
              </w:rPr>
              <w:t>GraphImpl(newVerts, newReplicatedVertexView)</w:t>
            </w:r>
            <w:r w:rsidRPr="00DF0FB7">
              <w:rPr>
                <w:rFonts w:ascii="Lucida Console" w:hAnsi="Lucida Console" w:cs="Courier New"/>
                <w:color w:val="000000"/>
                <w:sz w:val="18"/>
                <w:szCs w:val="18"/>
              </w:rPr>
              <w:br/>
              <w:t xml:space="preserve">  } </w:t>
            </w:r>
            <w:r w:rsidRPr="00DF0FB7">
              <w:rPr>
                <w:rFonts w:ascii="Lucida Console" w:hAnsi="Lucida Console" w:cs="Courier New"/>
                <w:b/>
                <w:bCs/>
                <w:color w:val="000080"/>
                <w:sz w:val="18"/>
                <w:szCs w:val="18"/>
              </w:rPr>
              <w:t xml:space="preserve">else </w:t>
            </w:r>
            <w:r w:rsidRPr="00DF0FB7">
              <w:rPr>
                <w:rFonts w:ascii="Lucida Console" w:hAnsi="Lucida Console" w:cs="Courier New"/>
                <w:color w:val="000000"/>
                <w:sz w:val="18"/>
                <w:szCs w:val="18"/>
              </w:rPr>
              <w:t>{</w:t>
            </w:r>
            <w:r w:rsidRPr="00DF0FB7">
              <w:rPr>
                <w:rFonts w:ascii="Lucida Console" w:hAnsi="Lucida Console" w:cs="Courier New"/>
                <w:color w:val="000000"/>
                <w:sz w:val="18"/>
                <w:szCs w:val="18"/>
              </w:rPr>
              <w:br/>
              <w:t xml:space="preserve">    GraphImpl(vertices.mapVertexPartitions(_.map(f)), replicatedVertexView.edges)</w:t>
            </w:r>
            <w:r w:rsidRPr="00DF0FB7">
              <w:rPr>
                <w:rFonts w:ascii="Lucida Console" w:hAnsi="Lucida Console" w:cs="Courier New"/>
                <w:color w:val="000000"/>
                <w:sz w:val="18"/>
                <w:szCs w:val="18"/>
              </w:rPr>
              <w:br/>
            </w:r>
            <w:r w:rsidRPr="00DF0FB7">
              <w:rPr>
                <w:rFonts w:ascii="Lucida Console" w:hAnsi="Lucida Console" w:cs="Courier New"/>
                <w:color w:val="000000"/>
                <w:sz w:val="18"/>
                <w:szCs w:val="18"/>
              </w:rPr>
              <w:lastRenderedPageBreak/>
              <w:t xml:space="preserve">  }</w:t>
            </w:r>
            <w:r w:rsidRPr="00DF0FB7">
              <w:rPr>
                <w:rFonts w:ascii="Lucida Console" w:hAnsi="Lucida Console" w:cs="Courier New"/>
                <w:color w:val="000000"/>
                <w:sz w:val="18"/>
                <w:szCs w:val="18"/>
              </w:rPr>
              <w:br/>
              <w:t>}</w:t>
            </w:r>
          </w:p>
        </w:tc>
      </w:tr>
    </w:tbl>
    <w:p w14:paraId="479FE776" w14:textId="77777777" w:rsidR="00DF0FB7" w:rsidRPr="00DF0FB7" w:rsidRDefault="00DF0FB7" w:rsidP="00F2672C">
      <w:pPr>
        <w:pStyle w:val="comments-section"/>
        <w:shd w:val="clear" w:color="auto" w:fill="FFFFFF"/>
        <w:spacing w:before="0" w:beforeAutospacing="0" w:after="0" w:afterAutospacing="0"/>
        <w:rPr>
          <w:spacing w:val="10"/>
          <w:kern w:val="2"/>
        </w:rPr>
      </w:pPr>
    </w:p>
    <w:p w14:paraId="7A78C5B4" w14:textId="77777777" w:rsidR="00F2672C" w:rsidRPr="00DF0FB7"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F0FB7">
        <w:rPr>
          <w:spacing w:val="10"/>
          <w:kern w:val="2"/>
        </w:rPr>
        <w:t>上面的代码中，当</w:t>
      </w:r>
      <w:r w:rsidRPr="00DF0FB7">
        <w:rPr>
          <w:spacing w:val="10"/>
          <w:kern w:val="2"/>
        </w:rPr>
        <w:t>VD</w:t>
      </w:r>
      <w:r w:rsidRPr="00DF0FB7">
        <w:rPr>
          <w:spacing w:val="10"/>
          <w:kern w:val="2"/>
        </w:rPr>
        <w:t>和</w:t>
      </w:r>
      <w:r w:rsidRPr="00DF0FB7">
        <w:rPr>
          <w:spacing w:val="10"/>
          <w:kern w:val="2"/>
        </w:rPr>
        <w:t>VD2</w:t>
      </w:r>
      <w:r w:rsidRPr="00DF0FB7">
        <w:rPr>
          <w:spacing w:val="10"/>
          <w:kern w:val="2"/>
        </w:rPr>
        <w:t>类型相同时，我们可以重用没有发生变化的点，否则需要重新创建所有的点。我们分析</w:t>
      </w:r>
      <w:r w:rsidRPr="00DF0FB7">
        <w:rPr>
          <w:spacing w:val="10"/>
          <w:kern w:val="2"/>
        </w:rPr>
        <w:t>VD</w:t>
      </w:r>
      <w:r w:rsidRPr="00DF0FB7">
        <w:rPr>
          <w:spacing w:val="10"/>
          <w:kern w:val="2"/>
        </w:rPr>
        <w:t>和</w:t>
      </w:r>
      <w:r w:rsidRPr="00DF0FB7">
        <w:rPr>
          <w:spacing w:val="10"/>
          <w:kern w:val="2"/>
        </w:rPr>
        <w:t>VD2</w:t>
      </w:r>
      <w:r w:rsidRPr="00DF0FB7">
        <w:rPr>
          <w:spacing w:val="10"/>
          <w:kern w:val="2"/>
        </w:rPr>
        <w:t>相同的情况，分四步处理。</w:t>
      </w:r>
    </w:p>
    <w:p w14:paraId="06457C49" w14:textId="77777777" w:rsidR="00F2672C" w:rsidRPr="00DF0FB7" w:rsidRDefault="00F2672C" w:rsidP="00C146EB">
      <w:pPr>
        <w:pStyle w:val="comments-section"/>
        <w:numPr>
          <w:ilvl w:val="0"/>
          <w:numId w:val="47"/>
        </w:numPr>
        <w:shd w:val="clear" w:color="auto" w:fill="FFFFFF"/>
        <w:spacing w:before="0" w:beforeAutospacing="0" w:after="0" w:afterAutospacing="0"/>
        <w:ind w:left="0"/>
        <w:rPr>
          <w:spacing w:val="10"/>
          <w:kern w:val="2"/>
        </w:rPr>
      </w:pPr>
      <w:r w:rsidRPr="00DF0FB7">
        <w:rPr>
          <w:spacing w:val="10"/>
          <w:kern w:val="2"/>
        </w:rPr>
        <w:t xml:space="preserve">1 </w:t>
      </w:r>
      <w:r w:rsidRPr="00DF0FB7">
        <w:rPr>
          <w:spacing w:val="10"/>
          <w:kern w:val="2"/>
        </w:rPr>
        <w:t>使用方法</w:t>
      </w:r>
      <w:r w:rsidRPr="00DF0FB7">
        <w:rPr>
          <w:spacing w:val="10"/>
          <w:kern w:val="2"/>
        </w:rPr>
        <w:t>f</w:t>
      </w:r>
      <w:r w:rsidRPr="00DF0FB7">
        <w:rPr>
          <w:spacing w:val="10"/>
          <w:kern w:val="2"/>
        </w:rPr>
        <w:t>处理</w:t>
      </w:r>
      <w:r w:rsidRPr="00DF0FB7">
        <w:rPr>
          <w:spacing w:val="10"/>
          <w:kern w:val="2"/>
        </w:rPr>
        <w:t>vertices,</w:t>
      </w:r>
      <w:r w:rsidRPr="00DF0FB7">
        <w:rPr>
          <w:spacing w:val="10"/>
          <w:kern w:val="2"/>
        </w:rPr>
        <w:t>获得新的</w:t>
      </w:r>
      <w:r w:rsidRPr="00DF0FB7">
        <w:rPr>
          <w:spacing w:val="10"/>
          <w:kern w:val="2"/>
        </w:rPr>
        <w:t>VertexRDD</w:t>
      </w:r>
    </w:p>
    <w:p w14:paraId="32BDBF22" w14:textId="77777777" w:rsidR="00F2672C" w:rsidRPr="00DF0FB7" w:rsidRDefault="00F2672C" w:rsidP="00C146EB">
      <w:pPr>
        <w:pStyle w:val="comments-section"/>
        <w:numPr>
          <w:ilvl w:val="0"/>
          <w:numId w:val="47"/>
        </w:numPr>
        <w:shd w:val="clear" w:color="auto" w:fill="FFFFFF"/>
        <w:spacing w:before="0" w:beforeAutospacing="0" w:after="0" w:afterAutospacing="0"/>
        <w:ind w:left="0"/>
        <w:rPr>
          <w:spacing w:val="10"/>
          <w:kern w:val="2"/>
        </w:rPr>
      </w:pPr>
      <w:r w:rsidRPr="00DF0FB7">
        <w:rPr>
          <w:spacing w:val="10"/>
          <w:kern w:val="2"/>
        </w:rPr>
        <w:t xml:space="preserve">2 </w:t>
      </w:r>
      <w:r w:rsidRPr="00DF0FB7">
        <w:rPr>
          <w:spacing w:val="10"/>
          <w:kern w:val="2"/>
        </w:rPr>
        <w:t>使用在</w:t>
      </w:r>
      <w:r w:rsidRPr="00DF0FB7">
        <w:rPr>
          <w:spacing w:val="10"/>
          <w:kern w:val="2"/>
        </w:rPr>
        <w:t>VertexRDD</w:t>
      </w:r>
      <w:r w:rsidRPr="00DF0FB7">
        <w:rPr>
          <w:spacing w:val="10"/>
          <w:kern w:val="2"/>
        </w:rPr>
        <w:t>中定义的</w:t>
      </w:r>
      <w:r w:rsidRPr="00DF0FB7">
        <w:rPr>
          <w:spacing w:val="10"/>
          <w:kern w:val="2"/>
        </w:rPr>
        <w:t>diff</w:t>
      </w:r>
      <w:r w:rsidRPr="00DF0FB7">
        <w:rPr>
          <w:spacing w:val="10"/>
          <w:kern w:val="2"/>
        </w:rPr>
        <w:t>方法求出新</w:t>
      </w:r>
      <w:r w:rsidRPr="00DF0FB7">
        <w:rPr>
          <w:spacing w:val="10"/>
          <w:kern w:val="2"/>
        </w:rPr>
        <w:t>VertexRDD</w:t>
      </w:r>
      <w:r w:rsidRPr="00DF0FB7">
        <w:rPr>
          <w:spacing w:val="10"/>
          <w:kern w:val="2"/>
        </w:rPr>
        <w:t>和源</w:t>
      </w:r>
      <w:r w:rsidRPr="00DF0FB7">
        <w:rPr>
          <w:spacing w:val="10"/>
          <w:kern w:val="2"/>
        </w:rPr>
        <w:t>VertexRDD</w:t>
      </w:r>
      <w:r w:rsidRPr="00DF0FB7">
        <w:rPr>
          <w:spacing w:val="10"/>
          <w:kern w:val="2"/>
        </w:rPr>
        <w:t>的不同</w:t>
      </w:r>
    </w:p>
    <w:tbl>
      <w:tblPr>
        <w:tblStyle w:val="aff8"/>
        <w:tblW w:w="0" w:type="auto"/>
        <w:tblLook w:val="04A0" w:firstRow="1" w:lastRow="0" w:firstColumn="1" w:lastColumn="0" w:noHBand="0" w:noVBand="1"/>
      </w:tblPr>
      <w:tblGrid>
        <w:gridCol w:w="8777"/>
      </w:tblGrid>
      <w:tr w:rsidR="00D42BEC" w14:paraId="45E5B83A" w14:textId="77777777" w:rsidTr="00D42BEC">
        <w:tc>
          <w:tcPr>
            <w:tcW w:w="8777" w:type="dxa"/>
          </w:tcPr>
          <w:p w14:paraId="03D60E0D" w14:textId="1432F276"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diff(other: VertexRDD[VD]): VertexRDD[VD]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otherPartition = other </w:t>
            </w:r>
            <w:r w:rsidRPr="00D42BEC">
              <w:rPr>
                <w:rFonts w:ascii="Lucida Console" w:hAnsi="Lucida Console" w:cs="Courier New"/>
                <w:b/>
                <w:bCs/>
                <w:color w:val="000080"/>
                <w:sz w:val="18"/>
                <w:szCs w:val="18"/>
              </w:rPr>
              <w:t xml:space="preserve">match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case </w:t>
            </w:r>
            <w:r w:rsidRPr="00D42BEC">
              <w:rPr>
                <w:rFonts w:ascii="Lucida Console" w:hAnsi="Lucida Console" w:cs="Courier New"/>
                <w:color w:val="000000"/>
                <w:sz w:val="18"/>
                <w:szCs w:val="18"/>
              </w:rPr>
              <w:t xml:space="preserve">other: VertexRDD[_] </w:t>
            </w:r>
            <w:r w:rsidRPr="00D42BEC">
              <w:rPr>
                <w:rFonts w:ascii="Lucida Console" w:hAnsi="Lucida Console" w:cs="Courier New"/>
                <w:b/>
                <w:bCs/>
                <w:color w:val="000080"/>
                <w:sz w:val="18"/>
                <w:szCs w:val="18"/>
              </w:rPr>
              <w:t>if this</w:t>
            </w:r>
            <w:r w:rsidRPr="00D42BEC">
              <w:rPr>
                <w:rFonts w:ascii="Lucida Console" w:hAnsi="Lucida Console" w:cs="Courier New"/>
                <w:color w:val="000000"/>
                <w:sz w:val="18"/>
                <w:szCs w:val="18"/>
              </w:rPr>
              <w:t>.partitioner == other.partitioner =&gt;</w:t>
            </w:r>
            <w:r w:rsidRPr="00D42BEC">
              <w:rPr>
                <w:rFonts w:ascii="Lucida Console" w:hAnsi="Lucida Console" w:cs="Courier New"/>
                <w:color w:val="000000"/>
                <w:sz w:val="18"/>
                <w:szCs w:val="18"/>
              </w:rPr>
              <w:br/>
              <w:t xml:space="preserve">      other.partitionsRDD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case </w:t>
            </w:r>
            <w:r w:rsidRPr="00D42BEC">
              <w:rPr>
                <w:rFonts w:ascii="Lucida Console" w:hAnsi="Lucida Console" w:cs="Courier New"/>
                <w:color w:val="000000"/>
                <w:sz w:val="18"/>
                <w:szCs w:val="18"/>
              </w:rPr>
              <w:t>_ =&gt;</w:t>
            </w:r>
            <w:r w:rsidRPr="00D42BEC">
              <w:rPr>
                <w:rFonts w:ascii="Lucida Console" w:hAnsi="Lucida Console" w:cs="Courier New"/>
                <w:color w:val="000000"/>
                <w:sz w:val="18"/>
                <w:szCs w:val="18"/>
              </w:rPr>
              <w:br/>
              <w:t xml:space="preserve">      VertexRDD(other.partitionBy(</w:t>
            </w:r>
            <w:r w:rsidRPr="00D42BEC">
              <w:rPr>
                <w:rFonts w:ascii="Lucida Console" w:hAnsi="Lucida Console" w:cs="Courier New"/>
                <w:b/>
                <w:bCs/>
                <w:color w:val="000080"/>
                <w:sz w:val="18"/>
                <w:szCs w:val="18"/>
              </w:rPr>
              <w:t>this</w:t>
            </w:r>
            <w:r w:rsidRPr="00D42BEC">
              <w:rPr>
                <w:rFonts w:ascii="Lucida Console" w:hAnsi="Lucida Console" w:cs="Courier New"/>
                <w:color w:val="000000"/>
                <w:sz w:val="18"/>
                <w:szCs w:val="18"/>
              </w:rPr>
              <w:t>.partitioner.get)).partitionsRDD</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newPartitionsRDD = partitionsRDD.zipPartitions(</w:t>
            </w:r>
            <w:r w:rsidRPr="00D42BEC">
              <w:rPr>
                <w:rFonts w:ascii="Lucida Console" w:hAnsi="Lucida Console" w:cs="Courier New"/>
                <w:color w:val="000000"/>
                <w:sz w:val="18"/>
                <w:szCs w:val="18"/>
              </w:rPr>
              <w:br/>
              <w:t xml:space="preserve">    otherPartition, preservesPartitioning = </w:t>
            </w:r>
            <w:r w:rsidRPr="00D42BEC">
              <w:rPr>
                <w:rFonts w:ascii="Lucida Console" w:hAnsi="Lucida Console" w:cs="Courier New"/>
                <w:b/>
                <w:bCs/>
                <w:color w:val="000080"/>
                <w:sz w:val="18"/>
                <w:szCs w:val="18"/>
              </w:rPr>
              <w:t>true</w:t>
            </w:r>
            <w:r w:rsidRPr="00D42BEC">
              <w:rPr>
                <w:rFonts w:ascii="Lucida Console" w:hAnsi="Lucida Console" w:cs="Courier New"/>
                <w:b/>
                <w:bCs/>
                <w:color w:val="000080"/>
                <w:sz w:val="18"/>
                <w:szCs w:val="18"/>
              </w:rPr>
              <w:br/>
              <w:t xml:space="preserve">  </w:t>
            </w:r>
            <w:r w:rsidRPr="00D42BEC">
              <w:rPr>
                <w:rFonts w:ascii="Lucida Console" w:hAnsi="Lucida Console" w:cs="Courier New"/>
                <w:color w:val="000000"/>
                <w:sz w:val="18"/>
                <w:szCs w:val="18"/>
              </w:rPr>
              <w:t>) { (thisIter, otherIter) =&gt;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thisPart = thisIter.next()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otherPart = otherIter.next()</w:t>
            </w:r>
            <w:r w:rsidRPr="00D42BEC">
              <w:rPr>
                <w:rFonts w:ascii="Lucida Console" w:hAnsi="Lucida Console" w:cs="Courier New"/>
                <w:color w:val="000000"/>
                <w:sz w:val="18"/>
                <w:szCs w:val="18"/>
              </w:rPr>
              <w:br/>
              <w:t xml:space="preserve">    Iterator(thisPart.diff(otherPart))</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this</w:t>
            </w:r>
            <w:r w:rsidRPr="00D42BEC">
              <w:rPr>
                <w:rFonts w:ascii="Lucida Console" w:hAnsi="Lucida Console" w:cs="Courier New"/>
                <w:color w:val="000000"/>
                <w:sz w:val="18"/>
                <w:szCs w:val="18"/>
              </w:rPr>
              <w:t>.withPartitionsRDD(newPartitionsRDD)</w:t>
            </w:r>
            <w:r w:rsidRPr="00D42BEC">
              <w:rPr>
                <w:rFonts w:ascii="Lucida Console" w:hAnsi="Lucida Console" w:cs="Courier New"/>
                <w:color w:val="000000"/>
                <w:sz w:val="18"/>
                <w:szCs w:val="18"/>
              </w:rPr>
              <w:br/>
              <w:t>}</w:t>
            </w:r>
          </w:p>
        </w:tc>
      </w:tr>
    </w:tbl>
    <w:p w14:paraId="20B88FC1"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这个方法首先处理新生成的</w:t>
      </w:r>
      <w:r w:rsidRPr="00D42BEC">
        <w:rPr>
          <w:spacing w:val="10"/>
          <w:kern w:val="2"/>
        </w:rPr>
        <w:t>VertexRDD</w:t>
      </w:r>
      <w:r w:rsidRPr="00D42BEC">
        <w:rPr>
          <w:spacing w:val="10"/>
          <w:kern w:val="2"/>
        </w:rPr>
        <w:t>的分区，如果它的分区和源</w:t>
      </w:r>
      <w:r w:rsidRPr="00D42BEC">
        <w:rPr>
          <w:spacing w:val="10"/>
          <w:kern w:val="2"/>
        </w:rPr>
        <w:t>VertexRDD</w:t>
      </w:r>
      <w:r w:rsidRPr="00D42BEC">
        <w:rPr>
          <w:spacing w:val="10"/>
          <w:kern w:val="2"/>
        </w:rPr>
        <w:t>的分区一致，那么直接取出它的</w:t>
      </w:r>
      <w:r w:rsidRPr="00D42BEC">
        <w:rPr>
          <w:spacing w:val="10"/>
          <w:kern w:val="2"/>
        </w:rPr>
        <w:t>partitionsRDD,</w:t>
      </w:r>
      <w:r w:rsidRPr="00D42BEC">
        <w:rPr>
          <w:spacing w:val="10"/>
          <w:kern w:val="2"/>
        </w:rPr>
        <w:t>否则重新分区后取出它的</w:t>
      </w:r>
      <w:r w:rsidRPr="00D42BEC">
        <w:rPr>
          <w:spacing w:val="10"/>
          <w:kern w:val="2"/>
        </w:rPr>
        <w:t>partitionsRDD</w:t>
      </w:r>
      <w:r w:rsidRPr="00D42BEC">
        <w:rPr>
          <w:spacing w:val="10"/>
          <w:kern w:val="2"/>
        </w:rPr>
        <w:t>。</w:t>
      </w:r>
      <w:r w:rsidRPr="00D42BEC">
        <w:rPr>
          <w:spacing w:val="10"/>
          <w:kern w:val="2"/>
        </w:rPr>
        <w:t xml:space="preserve"> </w:t>
      </w:r>
      <w:r w:rsidRPr="00D42BEC">
        <w:rPr>
          <w:spacing w:val="10"/>
          <w:kern w:val="2"/>
        </w:rPr>
        <w:t>针对新旧两个</w:t>
      </w:r>
      <w:r w:rsidRPr="00D42BEC">
        <w:rPr>
          <w:spacing w:val="10"/>
          <w:kern w:val="2"/>
        </w:rPr>
        <w:t>VertexRDD</w:t>
      </w:r>
      <w:r w:rsidRPr="00D42BEC">
        <w:rPr>
          <w:spacing w:val="10"/>
          <w:kern w:val="2"/>
        </w:rPr>
        <w:t>的所有分区，调用</w:t>
      </w:r>
      <w:r w:rsidRPr="00D42BEC">
        <w:rPr>
          <w:spacing w:val="10"/>
          <w:kern w:val="2"/>
        </w:rPr>
        <w:t>VertexPartitionBaseOps</w:t>
      </w:r>
      <w:r w:rsidRPr="00D42BEC">
        <w:rPr>
          <w:spacing w:val="10"/>
          <w:kern w:val="2"/>
        </w:rPr>
        <w:t>中的</w:t>
      </w:r>
      <w:r w:rsidRPr="00D42BEC">
        <w:rPr>
          <w:spacing w:val="10"/>
          <w:kern w:val="2"/>
        </w:rPr>
        <w:t>diff</w:t>
      </w:r>
      <w:r w:rsidRPr="00D42BEC">
        <w:rPr>
          <w:spacing w:val="10"/>
          <w:kern w:val="2"/>
        </w:rPr>
        <w:t>方法求得分区的不同。</w:t>
      </w:r>
    </w:p>
    <w:tbl>
      <w:tblPr>
        <w:tblStyle w:val="aff8"/>
        <w:tblW w:w="0" w:type="auto"/>
        <w:tblLook w:val="04A0" w:firstRow="1" w:lastRow="0" w:firstColumn="1" w:lastColumn="0" w:noHBand="0" w:noVBand="1"/>
      </w:tblPr>
      <w:tblGrid>
        <w:gridCol w:w="8777"/>
      </w:tblGrid>
      <w:tr w:rsidR="00D42BEC" w14:paraId="793708DB" w14:textId="77777777" w:rsidTr="00D42BEC">
        <w:tc>
          <w:tcPr>
            <w:tcW w:w="8777" w:type="dxa"/>
          </w:tcPr>
          <w:p w14:paraId="60C824C2" w14:textId="5307345C"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diff(other: Self[VD]): Self[VD] =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首先判断</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(self.index != other.index) {</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shd w:val="clear" w:color="auto" w:fill="E4E4FF"/>
              </w:rPr>
              <w:t>diff(createUsingIndex(other.iterator))</w:t>
            </w:r>
            <w:r w:rsidRPr="00D42BEC">
              <w:rPr>
                <w:rFonts w:ascii="Lucida Console" w:hAnsi="Lucida Console" w:cs="Courier New"/>
                <w:color w:val="000000"/>
                <w:sz w:val="18"/>
                <w:szCs w:val="18"/>
              </w:rPr>
              <w:br/>
              <w:t xml:space="preserve">  } </w:t>
            </w:r>
            <w:r w:rsidRPr="00D42BEC">
              <w:rPr>
                <w:rFonts w:ascii="Lucida Console" w:hAnsi="Lucida Console" w:cs="Courier New"/>
                <w:b/>
                <w:bCs/>
                <w:color w:val="000080"/>
                <w:sz w:val="18"/>
                <w:szCs w:val="18"/>
              </w:rPr>
              <w:t xml:space="preserve">else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newMask = self.mask &amp; other.mask</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i = newMask.nextSetBit(</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 xml:space="preserve">(i &gt;=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(self.values(i) == other.values(i)) {</w:t>
            </w:r>
            <w:r w:rsidRPr="00D42BEC">
              <w:rPr>
                <w:rFonts w:ascii="Lucida Console" w:hAnsi="Lucida Console" w:cs="Courier New"/>
                <w:color w:val="000000"/>
                <w:sz w:val="18"/>
                <w:szCs w:val="18"/>
              </w:rPr>
              <w:br/>
              <w:t xml:space="preserve">        newMask.unset(i)</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i = newMask.nextSetBit(i + </w:t>
            </w:r>
            <w:r w:rsidRPr="00D42BEC">
              <w:rPr>
                <w:rFonts w:ascii="Lucida Console" w:hAnsi="Lucida Console" w:cs="Courier New"/>
                <w:color w:val="0000FF"/>
                <w:sz w:val="18"/>
                <w:szCs w:val="18"/>
              </w:rPr>
              <w:t>1</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w:t>
            </w:r>
            <w:r w:rsidRPr="00D42BEC">
              <w:rPr>
                <w:rFonts w:ascii="Lucida Console" w:hAnsi="Lucida Console" w:cs="Courier New"/>
                <w:b/>
                <w:bCs/>
                <w:color w:val="000080"/>
                <w:sz w:val="18"/>
                <w:szCs w:val="18"/>
                <w:shd w:val="clear" w:color="auto" w:fill="E4E4FF"/>
              </w:rPr>
              <w:t>this</w:t>
            </w:r>
            <w:r w:rsidRPr="00D42BEC">
              <w:rPr>
                <w:rFonts w:ascii="Lucida Console" w:hAnsi="Lucida Console" w:cs="Courier New"/>
                <w:color w:val="000000"/>
                <w:sz w:val="18"/>
                <w:szCs w:val="18"/>
                <w:shd w:val="clear" w:color="auto" w:fill="E4E4FF"/>
              </w:rPr>
              <w:t>.withValues(other.values).withMask(newMask)</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w:t>
            </w:r>
          </w:p>
        </w:tc>
      </w:tr>
    </w:tbl>
    <w:p w14:paraId="60533999" w14:textId="77777777" w:rsidR="00D42BEC" w:rsidRPr="00D42BEC" w:rsidRDefault="00D42BEC" w:rsidP="00F2672C">
      <w:pPr>
        <w:pStyle w:val="comments-section"/>
        <w:shd w:val="clear" w:color="auto" w:fill="FFFFFF"/>
        <w:spacing w:before="0" w:beforeAutospacing="0" w:after="0" w:afterAutospacing="0"/>
        <w:rPr>
          <w:spacing w:val="10"/>
          <w:kern w:val="2"/>
        </w:rPr>
      </w:pPr>
    </w:p>
    <w:p w14:paraId="34607556" w14:textId="77777777" w:rsidR="00F2672C" w:rsidRPr="00D42BEC" w:rsidRDefault="00F2672C" w:rsidP="00F2672C">
      <w:pPr>
        <w:pStyle w:val="comments-section"/>
        <w:shd w:val="clear" w:color="auto" w:fill="FFFFFF"/>
        <w:spacing w:before="0" w:beforeAutospacing="0" w:after="0" w:afterAutospacing="0"/>
        <w:rPr>
          <w:spacing w:val="10"/>
          <w:kern w:val="2"/>
        </w:rPr>
      </w:pPr>
      <w:r w:rsidRPr="00D42BEC">
        <w:rPr>
          <w:spacing w:val="10"/>
          <w:kern w:val="2"/>
        </w:rPr>
        <w:t> </w:t>
      </w:r>
      <w:r w:rsidRPr="00D42BEC">
        <w:rPr>
          <w:spacing w:val="10"/>
          <w:kern w:val="2"/>
        </w:rPr>
        <w:t> </w:t>
      </w:r>
      <w:r w:rsidRPr="00D42BEC">
        <w:rPr>
          <w:spacing w:val="10"/>
          <w:kern w:val="2"/>
        </w:rPr>
        <w:t>该方法隐藏两个</w:t>
      </w:r>
      <w:r w:rsidRPr="00D42BEC">
        <w:rPr>
          <w:spacing w:val="10"/>
          <w:kern w:val="2"/>
        </w:rPr>
        <w:t>VertexRDD</w:t>
      </w:r>
      <w:r w:rsidRPr="00D42BEC">
        <w:rPr>
          <w:spacing w:val="10"/>
          <w:kern w:val="2"/>
        </w:rPr>
        <w:t>中相同的顶点信息，得到一个新的</w:t>
      </w:r>
      <w:r w:rsidRPr="00D42BEC">
        <w:rPr>
          <w:spacing w:val="10"/>
          <w:kern w:val="2"/>
        </w:rPr>
        <w:t>VertexRDD</w:t>
      </w:r>
      <w:r w:rsidRPr="00D42BEC">
        <w:rPr>
          <w:spacing w:val="10"/>
          <w:kern w:val="2"/>
        </w:rPr>
        <w:t>。</w:t>
      </w:r>
    </w:p>
    <w:p w14:paraId="738224E7" w14:textId="77777777" w:rsidR="00F2672C" w:rsidRDefault="00F2672C" w:rsidP="00D42BEC">
      <w:pPr>
        <w:pStyle w:val="comments-section"/>
        <w:numPr>
          <w:ilvl w:val="0"/>
          <w:numId w:val="47"/>
        </w:numPr>
        <w:shd w:val="clear" w:color="auto" w:fill="FFFFFF"/>
        <w:spacing w:before="0" w:beforeAutospacing="0" w:after="0" w:afterAutospacing="0"/>
        <w:ind w:left="0"/>
        <w:rPr>
          <w:spacing w:val="10"/>
          <w:kern w:val="2"/>
        </w:rPr>
      </w:pPr>
      <w:r w:rsidRPr="00D42BEC">
        <w:rPr>
          <w:spacing w:val="10"/>
          <w:kern w:val="2"/>
        </w:rPr>
        <w:t xml:space="preserve">3 </w:t>
      </w:r>
      <w:r w:rsidRPr="00D42BEC">
        <w:rPr>
          <w:spacing w:val="10"/>
          <w:kern w:val="2"/>
        </w:rPr>
        <w:t>更新</w:t>
      </w:r>
      <w:r w:rsidRPr="00D42BEC">
        <w:rPr>
          <w:spacing w:val="10"/>
          <w:kern w:val="2"/>
        </w:rPr>
        <w:t>ReplicatedVertexView</w:t>
      </w:r>
    </w:p>
    <w:tbl>
      <w:tblPr>
        <w:tblStyle w:val="aff8"/>
        <w:tblW w:w="0" w:type="auto"/>
        <w:tblLook w:val="04A0" w:firstRow="1" w:lastRow="0" w:firstColumn="1" w:lastColumn="0" w:noHBand="0" w:noVBand="1"/>
      </w:tblPr>
      <w:tblGrid>
        <w:gridCol w:w="8777"/>
      </w:tblGrid>
      <w:tr w:rsidR="00D42BEC" w14:paraId="2D428323" w14:textId="77777777" w:rsidTr="00D42BEC">
        <w:tc>
          <w:tcPr>
            <w:tcW w:w="8777" w:type="dxa"/>
          </w:tcPr>
          <w:p w14:paraId="46CFCEEF" w14:textId="48DA7676"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updateVertices(updates: VertexRDD[VD]): ReplicatedVertexView[VD, ED] =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生成一个</w:t>
            </w:r>
            <w:r w:rsidRPr="00D42BEC">
              <w:rPr>
                <w:rFonts w:ascii="Lucida Console" w:hAnsi="Lucida Console" w:cs="Courier New"/>
                <w:i/>
                <w:iCs/>
                <w:color w:val="808080"/>
                <w:sz w:val="18"/>
                <w:szCs w:val="18"/>
              </w:rPr>
              <w:t>VertexAttributeBlock</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shippedVerts = updates.shipVertexAttributes(hasSrcId, hasDstId)</w:t>
            </w:r>
            <w:r w:rsidRPr="00D42BEC">
              <w:rPr>
                <w:rFonts w:ascii="Lucida Console" w:hAnsi="Lucida Console" w:cs="Courier New"/>
                <w:color w:val="000000"/>
                <w:sz w:val="18"/>
                <w:szCs w:val="18"/>
              </w:rPr>
              <w:br/>
              <w:t xml:space="preserve">    .setName(</w:t>
            </w:r>
            <w:r w:rsidRPr="00D42BEC">
              <w:rPr>
                <w:rFonts w:ascii="Lucida Console" w:hAnsi="Lucida Console" w:cs="Courier New"/>
                <w:b/>
                <w:bCs/>
                <w:color w:val="008000"/>
                <w:sz w:val="18"/>
                <w:szCs w:val="18"/>
              </w:rPr>
              <w:t>"ReplicatedVertexView.updateVertices - shippedVerts %s %s (broadcast)"</w:t>
            </w:r>
            <w:r w:rsidRPr="00D42BEC">
              <w:rPr>
                <w:rFonts w:ascii="Lucida Console" w:hAnsi="Lucida Console" w:cs="Courier New"/>
                <w:color w:val="000000"/>
                <w:sz w:val="18"/>
                <w:szCs w:val="18"/>
              </w:rPr>
              <w:t>.format(</w:t>
            </w:r>
            <w:r w:rsidRPr="00D42BEC">
              <w:rPr>
                <w:rFonts w:ascii="Lucida Console" w:hAnsi="Lucida Console" w:cs="Courier New"/>
                <w:color w:val="000000"/>
                <w:sz w:val="18"/>
                <w:szCs w:val="18"/>
              </w:rPr>
              <w:br/>
              <w:t xml:space="preserve">      hasSrcId, hasDstId))</w:t>
            </w:r>
            <w:r w:rsidRPr="00D42BEC">
              <w:rPr>
                <w:rFonts w:ascii="Lucida Console" w:hAnsi="Lucida Console" w:cs="Courier New"/>
                <w:color w:val="000000"/>
                <w:sz w:val="18"/>
                <w:szCs w:val="18"/>
              </w:rPr>
              <w:br/>
              <w:t xml:space="preserve">    .partitionBy(edges.partitioner.get)</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生成新的边</w:t>
            </w:r>
            <w:r w:rsidRPr="00D42BEC">
              <w:rPr>
                <w:rFonts w:ascii="Lucida Console" w:hAnsi="Lucida Console" w:cs="Courier New"/>
                <w:i/>
                <w:iCs/>
                <w:color w:val="808080"/>
                <w:sz w:val="18"/>
                <w:szCs w:val="18"/>
              </w:rPr>
              <w:t>RDD</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edges.withPartitionsRDD(edges.partitionsRDD.zipPartitions(shippedVerts) {</w:t>
            </w:r>
            <w:r w:rsidRPr="00D42BEC">
              <w:rPr>
                <w:rFonts w:ascii="Lucida Console" w:hAnsi="Lucida Console" w:cs="Courier New"/>
                <w:color w:val="000000"/>
                <w:sz w:val="18"/>
                <w:szCs w:val="18"/>
              </w:rPr>
              <w:br/>
              <w:t xml:space="preserve">    (ePartIter, shippedVertsIter) =&gt; ePartIter.map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case </w:t>
            </w:r>
            <w:r w:rsidRPr="00D42BEC">
              <w:rPr>
                <w:rFonts w:ascii="Lucida Console" w:hAnsi="Lucida Console" w:cs="Courier New"/>
                <w:color w:val="000000"/>
                <w:sz w:val="18"/>
                <w:szCs w:val="18"/>
              </w:rPr>
              <w:t>(pid, edgePartition) =&gt;</w:t>
            </w:r>
            <w:r w:rsidRPr="00D42BEC">
              <w:rPr>
                <w:rFonts w:ascii="Lucida Console" w:hAnsi="Lucida Console" w:cs="Courier New"/>
                <w:color w:val="000000"/>
                <w:sz w:val="18"/>
                <w:szCs w:val="18"/>
              </w:rPr>
              <w:br/>
              <w:t xml:space="preserve">        (pid, edgePartition.updateVertices(shippedVertsIter.flatMap(_._2.iterator)))</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ReplicatedVertexView(newEdges, hasSrcId, hasDstId)</w:t>
            </w:r>
            <w:r w:rsidRPr="00D42BEC">
              <w:rPr>
                <w:rFonts w:ascii="Lucida Console" w:hAnsi="Lucida Console" w:cs="Courier New"/>
                <w:color w:val="000000"/>
                <w:sz w:val="18"/>
                <w:szCs w:val="18"/>
              </w:rPr>
              <w:br/>
              <w:t>}</w:t>
            </w:r>
          </w:p>
        </w:tc>
      </w:tr>
    </w:tbl>
    <w:p w14:paraId="4F49EFEB" w14:textId="77777777" w:rsidR="00D42BEC" w:rsidRPr="00D42BEC" w:rsidRDefault="00D42BEC" w:rsidP="00D42BEC">
      <w:pPr>
        <w:pStyle w:val="comments-section"/>
        <w:shd w:val="clear" w:color="auto" w:fill="FFFFFF"/>
        <w:spacing w:before="0" w:beforeAutospacing="0" w:after="0" w:afterAutospacing="0"/>
        <w:rPr>
          <w:spacing w:val="10"/>
          <w:kern w:val="2"/>
        </w:rPr>
      </w:pPr>
    </w:p>
    <w:p w14:paraId="2C4AC000"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updateVertices</w:t>
      </w:r>
      <w:r w:rsidRPr="00D42BEC">
        <w:rPr>
          <w:spacing w:val="10"/>
          <w:kern w:val="2"/>
        </w:rPr>
        <w:t>方法返回一个新的</w:t>
      </w:r>
      <w:r w:rsidRPr="00D42BEC">
        <w:rPr>
          <w:spacing w:val="10"/>
          <w:kern w:val="2"/>
        </w:rPr>
        <w:t>ReplicatedVertexView,</w:t>
      </w:r>
      <w:r w:rsidRPr="00D42BEC">
        <w:rPr>
          <w:spacing w:val="10"/>
          <w:kern w:val="2"/>
        </w:rPr>
        <w:t>它更新了边分区中包含的顶点属性。我们看看它的实现过程。首先看</w:t>
      </w:r>
      <w:r w:rsidRPr="00D42BEC">
        <w:rPr>
          <w:spacing w:val="10"/>
          <w:kern w:val="2"/>
        </w:rPr>
        <w:t>shipVertexAttributes</w:t>
      </w:r>
      <w:r w:rsidRPr="00D42BEC">
        <w:rPr>
          <w:spacing w:val="10"/>
          <w:kern w:val="2"/>
        </w:rPr>
        <w:t>方法的调用。</w:t>
      </w:r>
      <w:r w:rsidRPr="00D42BEC">
        <w:rPr>
          <w:spacing w:val="10"/>
          <w:kern w:val="2"/>
        </w:rPr>
        <w:t xml:space="preserve"> </w:t>
      </w:r>
      <w:r w:rsidRPr="00D42BEC">
        <w:rPr>
          <w:spacing w:val="10"/>
          <w:kern w:val="2"/>
        </w:rPr>
        <w:t>调用</w:t>
      </w:r>
      <w:r w:rsidRPr="00D42BEC">
        <w:rPr>
          <w:spacing w:val="10"/>
          <w:kern w:val="2"/>
        </w:rPr>
        <w:t>shipVertexAttributes</w:t>
      </w:r>
      <w:r w:rsidRPr="00D42BEC">
        <w:rPr>
          <w:spacing w:val="10"/>
          <w:kern w:val="2"/>
        </w:rPr>
        <w:t>方法会生成一个</w:t>
      </w:r>
      <w:r w:rsidRPr="00D42BEC">
        <w:rPr>
          <w:spacing w:val="10"/>
          <w:kern w:val="2"/>
        </w:rPr>
        <w:t>VertexAttributeBlock</w:t>
      </w:r>
      <w:r w:rsidRPr="00D42BEC">
        <w:rPr>
          <w:spacing w:val="10"/>
          <w:kern w:val="2"/>
        </w:rPr>
        <w:t>，</w:t>
      </w:r>
      <w:r w:rsidRPr="00D42BEC">
        <w:rPr>
          <w:spacing w:val="10"/>
          <w:kern w:val="2"/>
        </w:rPr>
        <w:t>VertexAttributeBlock</w:t>
      </w:r>
      <w:r w:rsidRPr="00D42BEC">
        <w:rPr>
          <w:spacing w:val="10"/>
          <w:kern w:val="2"/>
        </w:rPr>
        <w:t>包含当前分区的顶点属性，这些属性可以在特定的边分区使用。</w:t>
      </w:r>
    </w:p>
    <w:tbl>
      <w:tblPr>
        <w:tblStyle w:val="aff8"/>
        <w:tblW w:w="0" w:type="auto"/>
        <w:tblLook w:val="04A0" w:firstRow="1" w:lastRow="0" w:firstColumn="1" w:lastColumn="0" w:noHBand="0" w:noVBand="1"/>
      </w:tblPr>
      <w:tblGrid>
        <w:gridCol w:w="8777"/>
      </w:tblGrid>
      <w:tr w:rsidR="00D42BEC" w14:paraId="5572D90A" w14:textId="77777777" w:rsidTr="00D42BEC">
        <w:tc>
          <w:tcPr>
            <w:tcW w:w="8777" w:type="dxa"/>
          </w:tcPr>
          <w:p w14:paraId="38BA12DF" w14:textId="38804639"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shipVertexAttributes(</w:t>
            </w:r>
            <w:r w:rsidRPr="00D42BEC">
              <w:rPr>
                <w:rFonts w:ascii="Lucida Console" w:hAnsi="Lucida Console" w:cs="Courier New"/>
                <w:color w:val="000000"/>
                <w:sz w:val="18"/>
                <w:szCs w:val="18"/>
              </w:rPr>
              <w:br/>
              <w:t xml:space="preserve">                          shipSrc: Boolean, shipDst: Boolean):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[(PartitionID, VertexAttributeBlock[VD])] = {</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shd w:val="clear" w:color="auto" w:fill="E4E4FF"/>
              </w:rPr>
              <w:t>Iterator.tabulate(routingTable.numEdgePartitions) { pid =&gt;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 xml:space="preserve">initialSize = </w:t>
            </w:r>
            <w:r w:rsidRPr="00D42BEC">
              <w:rPr>
                <w:rFonts w:ascii="Lucida Console" w:hAnsi="Lucida Console" w:cs="Courier New"/>
                <w:b/>
                <w:bCs/>
                <w:color w:val="000080"/>
                <w:sz w:val="18"/>
                <w:szCs w:val="18"/>
                <w:shd w:val="clear" w:color="auto" w:fill="E4E4FF"/>
              </w:rPr>
              <w:t xml:space="preserve">if </w:t>
            </w:r>
            <w:r w:rsidRPr="00D42BEC">
              <w:rPr>
                <w:rFonts w:ascii="Lucida Console" w:hAnsi="Lucida Console" w:cs="Courier New"/>
                <w:color w:val="000000"/>
                <w:sz w:val="18"/>
                <w:szCs w:val="18"/>
                <w:shd w:val="clear" w:color="auto" w:fill="E4E4FF"/>
              </w:rPr>
              <w:t xml:space="preserve">(shipSrc &amp;&amp; shipDst) routingTable.partitionSize(pid) </w:t>
            </w:r>
            <w:r w:rsidRPr="00D42BEC">
              <w:rPr>
                <w:rFonts w:ascii="Lucida Console" w:hAnsi="Lucida Console" w:cs="Courier New"/>
                <w:b/>
                <w:bCs/>
                <w:color w:val="000080"/>
                <w:sz w:val="18"/>
                <w:szCs w:val="18"/>
                <w:shd w:val="clear" w:color="auto" w:fill="E4E4FF"/>
              </w:rPr>
              <w:t xml:space="preserve">else </w:t>
            </w:r>
            <w:r w:rsidRPr="00D42BEC">
              <w:rPr>
                <w:rFonts w:ascii="Lucida Console" w:hAnsi="Lucida Console" w:cs="Courier New"/>
                <w:color w:val="0000FF"/>
                <w:sz w:val="18"/>
                <w:szCs w:val="18"/>
                <w:shd w:val="clear" w:color="auto" w:fill="E4E4FF"/>
              </w:rPr>
              <w:t>64</w:t>
            </w:r>
            <w:r w:rsidRPr="00D42BEC">
              <w:rPr>
                <w:rFonts w:ascii="Lucida Console" w:hAnsi="Lucida Console" w:cs="Courier New"/>
                <w:color w:val="0000FF"/>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 xml:space="preserve">vids =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PrimitiveVector[VertexId](initialSize)</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 xml:space="preserve">attrs =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PrimitiveVector[VD](initialSize)</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var </w:t>
            </w:r>
            <w:r w:rsidRPr="00D42BEC">
              <w:rPr>
                <w:rFonts w:ascii="Lucida Console" w:hAnsi="Lucida Console" w:cs="Courier New"/>
                <w:color w:val="000000"/>
                <w:sz w:val="18"/>
                <w:szCs w:val="18"/>
                <w:shd w:val="clear" w:color="auto" w:fill="E4E4FF"/>
              </w:rPr>
              <w:t xml:space="preserve">i = </w:t>
            </w:r>
            <w:r w:rsidRPr="00D42BEC">
              <w:rPr>
                <w:rFonts w:ascii="Lucida Console" w:hAnsi="Lucida Console" w:cs="Courier New"/>
                <w:color w:val="0000FF"/>
                <w:sz w:val="18"/>
                <w:szCs w:val="18"/>
                <w:shd w:val="clear" w:color="auto" w:fill="E4E4FF"/>
              </w:rPr>
              <w:t>0</w:t>
            </w:r>
            <w:r w:rsidRPr="00D42BEC">
              <w:rPr>
                <w:rFonts w:ascii="Lucida Console" w:hAnsi="Lucida Console" w:cs="Courier New"/>
                <w:color w:val="0000FF"/>
                <w:sz w:val="18"/>
                <w:szCs w:val="18"/>
                <w:shd w:val="clear" w:color="auto" w:fill="E4E4FF"/>
              </w:rPr>
              <w:br/>
              <w:t xml:space="preserve">    </w:t>
            </w:r>
            <w:r w:rsidRPr="00D42BEC">
              <w:rPr>
                <w:rFonts w:ascii="Lucida Console" w:hAnsi="Lucida Console" w:cs="Courier New"/>
                <w:color w:val="000000"/>
                <w:sz w:val="18"/>
                <w:szCs w:val="18"/>
                <w:shd w:val="clear" w:color="auto" w:fill="E4E4FF"/>
              </w:rPr>
              <w:t>routingTable.foreachWithinEdgePartition(pid, shipSrc, shipDst) { vid =&gt;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if </w:t>
            </w:r>
            <w:r w:rsidRPr="00D42BEC">
              <w:rPr>
                <w:rFonts w:ascii="Lucida Console" w:hAnsi="Lucida Console" w:cs="Courier New"/>
                <w:color w:val="000000"/>
                <w:sz w:val="18"/>
                <w:szCs w:val="18"/>
                <w:shd w:val="clear" w:color="auto" w:fill="E4E4FF"/>
              </w:rPr>
              <w:t>(isDefined(vid)) {</w:t>
            </w:r>
            <w:r w:rsidRPr="00D42BEC">
              <w:rPr>
                <w:rFonts w:ascii="Lucida Console" w:hAnsi="Lucida Console" w:cs="Courier New"/>
                <w:color w:val="000000"/>
                <w:sz w:val="18"/>
                <w:szCs w:val="18"/>
                <w:shd w:val="clear" w:color="auto" w:fill="E4E4FF"/>
              </w:rPr>
              <w:br/>
            </w:r>
            <w:r w:rsidRPr="00D42BEC">
              <w:rPr>
                <w:rFonts w:ascii="Lucida Console" w:hAnsi="Lucida Console" w:cs="Courier New"/>
                <w:color w:val="000000"/>
                <w:sz w:val="18"/>
                <w:szCs w:val="18"/>
                <w:shd w:val="clear" w:color="auto" w:fill="E4E4FF"/>
              </w:rPr>
              <w:lastRenderedPageBreak/>
              <w:t xml:space="preserve">        vids += vid</w:t>
            </w:r>
            <w:r w:rsidRPr="00D42BEC">
              <w:rPr>
                <w:rFonts w:ascii="Lucida Console" w:hAnsi="Lucida Console" w:cs="Courier New"/>
                <w:color w:val="000000"/>
                <w:sz w:val="18"/>
                <w:szCs w:val="18"/>
                <w:shd w:val="clear" w:color="auto" w:fill="E4E4FF"/>
              </w:rPr>
              <w:br/>
              <w:t xml:space="preserve">        attrs += </w:t>
            </w:r>
            <w:r w:rsidRPr="00D42BEC">
              <w:rPr>
                <w:rFonts w:ascii="Lucida Console" w:hAnsi="Lucida Console" w:cs="Courier New"/>
                <w:b/>
                <w:bCs/>
                <w:color w:val="000080"/>
                <w:sz w:val="18"/>
                <w:szCs w:val="18"/>
                <w:shd w:val="clear" w:color="auto" w:fill="E4E4FF"/>
              </w:rPr>
              <w:t>this</w:t>
            </w:r>
            <w:r w:rsidRPr="00D42BEC">
              <w:rPr>
                <w:rFonts w:ascii="Lucida Console" w:hAnsi="Lucida Console" w:cs="Courier New"/>
                <w:color w:val="000000"/>
                <w:sz w:val="18"/>
                <w:szCs w:val="18"/>
                <w:shd w:val="clear" w:color="auto" w:fill="E4E4FF"/>
              </w:rPr>
              <w:t>(vid)</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shd w:val="clear" w:color="auto" w:fill="E4E4FF"/>
              </w:rPr>
              <w:br/>
              <w:t xml:space="preserve">      i += </w:t>
            </w:r>
            <w:r w:rsidRPr="00D42BEC">
              <w:rPr>
                <w:rFonts w:ascii="Lucida Console" w:hAnsi="Lucida Console" w:cs="Courier New"/>
                <w:color w:val="0000FF"/>
                <w:sz w:val="18"/>
                <w:szCs w:val="18"/>
                <w:shd w:val="clear" w:color="auto" w:fill="E4E4FF"/>
              </w:rPr>
              <w:t>1</w:t>
            </w:r>
            <w:r w:rsidRPr="00D42BEC">
              <w:rPr>
                <w:rFonts w:ascii="Lucida Console" w:hAnsi="Lucida Console" w:cs="Courier New"/>
                <w:color w:val="0000FF"/>
                <w:sz w:val="18"/>
                <w:szCs w:val="18"/>
                <w:shd w:val="clear" w:color="auto" w:fill="E4E4FF"/>
              </w:rPr>
              <w:br/>
              <w:t xml:space="preserve">    </w:t>
            </w:r>
            <w:r w:rsidRPr="00D42BEC">
              <w:rPr>
                <w:rFonts w:ascii="Lucida Console" w:hAnsi="Lucida Console" w:cs="Courier New"/>
                <w:color w:val="000000"/>
                <w:sz w:val="18"/>
                <w:szCs w:val="18"/>
                <w:shd w:val="clear" w:color="auto" w:fill="E4E4FF"/>
              </w:rPr>
              <w: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i/>
                <w:iCs/>
                <w:color w:val="808080"/>
                <w:sz w:val="18"/>
                <w:szCs w:val="18"/>
                <w:shd w:val="clear" w:color="auto" w:fill="E4E4FF"/>
              </w:rPr>
              <w:t>//</w:t>
            </w:r>
            <w:r w:rsidRPr="00D42BEC">
              <w:rPr>
                <w:rFonts w:ascii="Lucida Console" w:hAnsi="Lucida Console" w:cs="Courier New"/>
                <w:i/>
                <w:iCs/>
                <w:color w:val="808080"/>
                <w:sz w:val="18"/>
                <w:szCs w:val="18"/>
                <w:shd w:val="clear" w:color="auto" w:fill="E4E4FF"/>
              </w:rPr>
              <w:t>（边分区</w:t>
            </w:r>
            <w:r w:rsidRPr="00D42BEC">
              <w:rPr>
                <w:rFonts w:ascii="Lucida Console" w:hAnsi="Lucida Console" w:cs="Courier New"/>
                <w:i/>
                <w:iCs/>
                <w:color w:val="808080"/>
                <w:sz w:val="18"/>
                <w:szCs w:val="18"/>
                <w:shd w:val="clear" w:color="auto" w:fill="E4E4FF"/>
              </w:rPr>
              <w:t>id</w:t>
            </w:r>
            <w:r w:rsidRPr="00D42BEC">
              <w:rPr>
                <w:rFonts w:ascii="Lucida Console" w:hAnsi="Lucida Console" w:cs="Courier New"/>
                <w:i/>
                <w:iCs/>
                <w:color w:val="808080"/>
                <w:sz w:val="18"/>
                <w:szCs w:val="18"/>
                <w:shd w:val="clear" w:color="auto" w:fill="E4E4FF"/>
              </w:rPr>
              <w:t>，</w:t>
            </w:r>
            <w:r w:rsidRPr="00D42BEC">
              <w:rPr>
                <w:rFonts w:ascii="Lucida Console" w:hAnsi="Lucida Console" w:cs="Courier New"/>
                <w:i/>
                <w:iCs/>
                <w:color w:val="808080"/>
                <w:sz w:val="18"/>
                <w:szCs w:val="18"/>
                <w:shd w:val="clear" w:color="auto" w:fill="E4E4FF"/>
              </w:rPr>
              <w:t>VertexAttributeBlock</w:t>
            </w:r>
            <w:r w:rsidRPr="00D42BEC">
              <w:rPr>
                <w:rFonts w:ascii="Lucida Console" w:hAnsi="Lucida Console" w:cs="Courier New"/>
                <w:i/>
                <w:iCs/>
                <w:color w:val="808080"/>
                <w:sz w:val="18"/>
                <w:szCs w:val="18"/>
                <w:shd w:val="clear" w:color="auto" w:fill="E4E4FF"/>
              </w:rPr>
              <w:t>（顶点</w:t>
            </w:r>
            <w:r w:rsidRPr="00D42BEC">
              <w:rPr>
                <w:rFonts w:ascii="Lucida Console" w:hAnsi="Lucida Console" w:cs="Courier New"/>
                <w:i/>
                <w:iCs/>
                <w:color w:val="808080"/>
                <w:sz w:val="18"/>
                <w:szCs w:val="18"/>
                <w:shd w:val="clear" w:color="auto" w:fill="E4E4FF"/>
              </w:rPr>
              <w:t>id</w:t>
            </w:r>
            <w:r w:rsidRPr="00D42BEC">
              <w:rPr>
                <w:rFonts w:ascii="Lucida Console" w:hAnsi="Lucida Console" w:cs="Courier New"/>
                <w:i/>
                <w:iCs/>
                <w:color w:val="808080"/>
                <w:sz w:val="18"/>
                <w:szCs w:val="18"/>
                <w:shd w:val="clear" w:color="auto" w:fill="E4E4FF"/>
              </w:rPr>
              <w:t>，属性））</w:t>
            </w:r>
            <w:r w:rsidRPr="00D42BEC">
              <w:rPr>
                <w:rFonts w:ascii="Lucida Console" w:hAnsi="Lucida Console" w:cs="Courier New"/>
                <w:i/>
                <w:iCs/>
                <w:color w:val="808080"/>
                <w:sz w:val="18"/>
                <w:szCs w:val="18"/>
                <w:shd w:val="clear" w:color="auto" w:fill="E4E4FF"/>
              </w:rPr>
              <w:br/>
              <w:t xml:space="preserve">    </w:t>
            </w:r>
            <w:r w:rsidRPr="00D42BEC">
              <w:rPr>
                <w:rFonts w:ascii="Lucida Console" w:hAnsi="Lucida Console" w:cs="Courier New"/>
                <w:color w:val="000000"/>
                <w:sz w:val="18"/>
                <w:szCs w:val="18"/>
                <w:shd w:val="clear" w:color="auto" w:fill="E4E4FF"/>
              </w:rPr>
              <w:t xml:space="preserve">(pid, </w:t>
            </w:r>
            <w:r w:rsidRPr="00D42BEC">
              <w:rPr>
                <w:rFonts w:ascii="Lucida Console" w:hAnsi="Lucida Console" w:cs="Courier New"/>
                <w:b/>
                <w:bCs/>
                <w:color w:val="000080"/>
                <w:sz w:val="18"/>
                <w:szCs w:val="18"/>
                <w:shd w:val="clear" w:color="auto" w:fill="E4E4FF"/>
              </w:rPr>
              <w:t xml:space="preserve">new </w:t>
            </w:r>
            <w:r w:rsidRPr="00D42BEC">
              <w:rPr>
                <w:rFonts w:ascii="Lucida Console" w:hAnsi="Lucida Console" w:cs="Courier New"/>
                <w:color w:val="000000"/>
                <w:sz w:val="18"/>
                <w:szCs w:val="18"/>
                <w:shd w:val="clear" w:color="auto" w:fill="E4E4FF"/>
              </w:rPr>
              <w:t>VertexAttributeBlock(vids.trim().array, attrs.trim().array))</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rPr>
              <w:br/>
              <w:t>}</w:t>
            </w:r>
          </w:p>
        </w:tc>
      </w:tr>
    </w:tbl>
    <w:p w14:paraId="641336ED" w14:textId="77777777" w:rsidR="00D42BEC" w:rsidRPr="00D42BEC" w:rsidRDefault="00D42BEC" w:rsidP="00F2672C">
      <w:pPr>
        <w:pStyle w:val="comments-section"/>
        <w:shd w:val="clear" w:color="auto" w:fill="FFFFFF"/>
        <w:spacing w:before="0" w:beforeAutospacing="0" w:after="0" w:afterAutospacing="0"/>
        <w:rPr>
          <w:spacing w:val="10"/>
          <w:kern w:val="2"/>
        </w:rPr>
      </w:pPr>
    </w:p>
    <w:p w14:paraId="377D9B2B"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获得新的顶点属性之后，我们就可以调用</w:t>
      </w:r>
      <w:r w:rsidRPr="00D42BEC">
        <w:rPr>
          <w:spacing w:val="10"/>
          <w:kern w:val="2"/>
        </w:rPr>
        <w:t>updateVertices</w:t>
      </w:r>
      <w:r w:rsidRPr="00D42BEC">
        <w:rPr>
          <w:spacing w:val="10"/>
          <w:kern w:val="2"/>
        </w:rPr>
        <w:t>更新边中顶点的属性了，如下面代码所示：</w:t>
      </w:r>
    </w:p>
    <w:tbl>
      <w:tblPr>
        <w:tblStyle w:val="aff8"/>
        <w:tblW w:w="0" w:type="auto"/>
        <w:tblLook w:val="04A0" w:firstRow="1" w:lastRow="0" w:firstColumn="1" w:lastColumn="0" w:noHBand="0" w:noVBand="1"/>
      </w:tblPr>
      <w:tblGrid>
        <w:gridCol w:w="8777"/>
      </w:tblGrid>
      <w:tr w:rsidR="00D42BEC" w14:paraId="1793F9DD" w14:textId="77777777" w:rsidTr="00D42BEC">
        <w:tc>
          <w:tcPr>
            <w:tcW w:w="8777" w:type="dxa"/>
          </w:tcPr>
          <w:p w14:paraId="34D2D722" w14:textId="0D129E53"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D42BEC">
              <w:rPr>
                <w:rFonts w:ascii="Lucida Console" w:hAnsi="Lucida Console" w:cs="Courier New"/>
                <w:color w:val="000000"/>
                <w:sz w:val="18"/>
                <w:szCs w:val="18"/>
              </w:rPr>
              <w:t>edgePartition.updateVertices(shippedVertsIter.flatMap(_._2.iterator))</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更新</w:t>
            </w:r>
            <w:r w:rsidRPr="00D42BEC">
              <w:rPr>
                <w:rFonts w:ascii="Lucida Console" w:hAnsi="Lucida Console" w:cs="Courier New"/>
                <w:i/>
                <w:iCs/>
                <w:color w:val="808080"/>
                <w:sz w:val="18"/>
                <w:szCs w:val="18"/>
              </w:rPr>
              <w:t>EdgePartition</w:t>
            </w:r>
            <w:r w:rsidRPr="00D42BEC">
              <w:rPr>
                <w:rFonts w:ascii="Lucida Console" w:hAnsi="Lucida Console" w:cs="Courier New"/>
                <w:i/>
                <w:iCs/>
                <w:color w:val="808080"/>
                <w:sz w:val="18"/>
                <w:szCs w:val="18"/>
              </w:rPr>
              <w:t>的属性</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 xml:space="preserve">updateVertices(iter: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[(VertexId, VD)]):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newVertexAttrs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Array[VD](vertexAttrs.length)</w:t>
            </w:r>
            <w:r w:rsidRPr="00D42BEC">
              <w:rPr>
                <w:rFonts w:ascii="Lucida Console" w:hAnsi="Lucida Console" w:cs="Courier New"/>
                <w:color w:val="000000"/>
                <w:sz w:val="18"/>
                <w:szCs w:val="18"/>
              </w:rPr>
              <w:br/>
              <w:t xml:space="preserve">  System.</w:t>
            </w:r>
            <w:r w:rsidRPr="00D42BEC">
              <w:rPr>
                <w:rFonts w:ascii="Lucida Console" w:hAnsi="Lucida Console" w:cs="Courier New"/>
                <w:i/>
                <w:iCs/>
                <w:color w:val="000000"/>
                <w:sz w:val="18"/>
                <w:szCs w:val="18"/>
              </w:rPr>
              <w:t>arraycopy</w:t>
            </w:r>
            <w:r w:rsidRPr="00D42BEC">
              <w:rPr>
                <w:rFonts w:ascii="Lucida Console" w:hAnsi="Lucida Console" w:cs="Courier New"/>
                <w:color w:val="000000"/>
                <w:sz w:val="18"/>
                <w:szCs w:val="18"/>
              </w:rPr>
              <w:t xml:space="preserve">(vertexAttrs,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xml:space="preserve">, newVertexAttrs,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vertexAttrs.length)</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(iter.hasNext)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kv = iter.next()</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//global2local</w:t>
            </w:r>
            <w:r w:rsidRPr="00D42BEC">
              <w:rPr>
                <w:rFonts w:ascii="Lucida Console" w:hAnsi="Lucida Console" w:cs="Courier New"/>
                <w:i/>
                <w:iCs/>
                <w:color w:val="808080"/>
                <w:sz w:val="18"/>
                <w:szCs w:val="18"/>
              </w:rPr>
              <w:t>获得顶点的本地</w:t>
            </w:r>
            <w:r w:rsidRPr="00D42BEC">
              <w:rPr>
                <w:rFonts w:ascii="Lucida Console" w:hAnsi="Lucida Console" w:cs="Courier New"/>
                <w:i/>
                <w:iCs/>
                <w:color w:val="808080"/>
                <w:sz w:val="18"/>
                <w:szCs w:val="18"/>
              </w:rPr>
              <w:t>index</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newVertexAttrs(global2local(kv._1)) = kv._2</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EdgePartition(</w:t>
            </w:r>
            <w:r w:rsidRPr="00D42BEC">
              <w:rPr>
                <w:rFonts w:ascii="Lucida Console" w:hAnsi="Lucida Console" w:cs="Courier New"/>
                <w:color w:val="000000"/>
                <w:sz w:val="18"/>
                <w:szCs w:val="18"/>
              </w:rPr>
              <w:br/>
              <w:t xml:space="preserve">    localSrcIds, localDstIds, data, index, global2local, local2global, newVertexAttrs,</w:t>
            </w:r>
            <w:r w:rsidRPr="00D42BEC">
              <w:rPr>
                <w:rFonts w:ascii="Lucida Console" w:hAnsi="Lucida Console" w:cs="Courier New"/>
                <w:color w:val="000000"/>
                <w:sz w:val="18"/>
                <w:szCs w:val="18"/>
              </w:rPr>
              <w:br/>
              <w:t xml:space="preserve">    activeSet)</w:t>
            </w:r>
            <w:r w:rsidRPr="00D42BEC">
              <w:rPr>
                <w:rFonts w:ascii="Lucida Console" w:hAnsi="Lucida Console" w:cs="Courier New"/>
                <w:color w:val="000000"/>
                <w:sz w:val="18"/>
                <w:szCs w:val="18"/>
              </w:rPr>
              <w:br/>
              <w:t>}</w:t>
            </w:r>
          </w:p>
        </w:tc>
      </w:tr>
    </w:tbl>
    <w:p w14:paraId="00618D1A" w14:textId="5B4C069F" w:rsidR="00F2672C" w:rsidRDefault="00F2672C" w:rsidP="00D42BEC">
      <w:pPr>
        <w:rPr>
          <w:rStyle w:val="HTML2"/>
          <w:rFonts w:ascii="Consolas" w:hAnsi="Consolas"/>
          <w:color w:val="333333"/>
          <w:spacing w:val="3"/>
          <w:bdr w:val="none" w:sz="0" w:space="0" w:color="auto" w:frame="1"/>
        </w:rPr>
      </w:pPr>
    </w:p>
    <w:p w14:paraId="3CCFFE92" w14:textId="798D08A2" w:rsidR="00A044F9" w:rsidRDefault="00A044F9" w:rsidP="00D42BEC">
      <w:pPr>
        <w:rPr>
          <w:rStyle w:val="HTML2"/>
          <w:rFonts w:ascii="Consolas" w:hAnsi="Consolas"/>
          <w:color w:val="333333"/>
          <w:spacing w:val="3"/>
          <w:bdr w:val="none" w:sz="0" w:space="0" w:color="auto" w:frame="1"/>
        </w:rPr>
      </w:pPr>
      <w:r>
        <w:rPr>
          <w:rStyle w:val="HTML2"/>
          <w:rFonts w:ascii="Consolas" w:hAnsi="Consolas"/>
          <w:color w:val="333333"/>
          <w:spacing w:val="3"/>
          <w:bdr w:val="none" w:sz="0" w:space="0" w:color="auto" w:frame="1"/>
        </w:rPr>
        <w:t>例子</w:t>
      </w:r>
      <w:r>
        <w:rPr>
          <w:rStyle w:val="HTML2"/>
          <w:rFonts w:ascii="Consolas" w:hAnsi="Consolas" w:hint="eastAsia"/>
          <w:color w:val="333333"/>
          <w:spacing w:val="3"/>
          <w:bdr w:val="none" w:sz="0" w:space="0" w:color="auto" w:frame="1"/>
        </w:rPr>
        <w:t>：将字符串合并</w:t>
      </w:r>
    </w:p>
    <w:tbl>
      <w:tblPr>
        <w:tblStyle w:val="aff8"/>
        <w:tblW w:w="0" w:type="auto"/>
        <w:tblLook w:val="04A0" w:firstRow="1" w:lastRow="0" w:firstColumn="1" w:lastColumn="0" w:noHBand="0" w:noVBand="1"/>
      </w:tblPr>
      <w:tblGrid>
        <w:gridCol w:w="8777"/>
      </w:tblGrid>
      <w:tr w:rsidR="00A044F9" w14:paraId="4081FF46" w14:textId="77777777" w:rsidTr="00A044F9">
        <w:tc>
          <w:tcPr>
            <w:tcW w:w="8777" w:type="dxa"/>
          </w:tcPr>
          <w:p w14:paraId="1603930C" w14:textId="77777777" w:rsidR="00A044F9" w:rsidRPr="00A044F9" w:rsidRDefault="00A044F9" w:rsidP="00A044F9">
            <w:pPr>
              <w:rPr>
                <w:rFonts w:ascii="Lucida Console" w:hAnsi="Lucida Console"/>
                <w:b/>
                <w:bCs/>
                <w:color w:val="000080"/>
                <w:sz w:val="18"/>
                <w:szCs w:val="18"/>
              </w:rPr>
            </w:pPr>
            <w:r w:rsidRPr="00A044F9">
              <w:rPr>
                <w:rFonts w:ascii="Lucida Console" w:hAnsi="Lucida Console"/>
                <w:b/>
                <w:bCs/>
                <w:color w:val="000080"/>
                <w:sz w:val="18"/>
                <w:szCs w:val="18"/>
              </w:rPr>
              <w:t>scala&gt; graph.mapVertices((VertexId,VD)=&gt;VD._1+VD._2).vertices.collect</w:t>
            </w:r>
          </w:p>
          <w:p w14:paraId="776388BF" w14:textId="222CE005" w:rsidR="00A044F9" w:rsidRDefault="00A044F9" w:rsidP="00A044F9">
            <w:pPr>
              <w:rPr>
                <w:rStyle w:val="HTML2"/>
                <w:rFonts w:ascii="Consolas" w:hAnsi="Consolas"/>
                <w:color w:val="333333"/>
                <w:spacing w:val="3"/>
                <w:bdr w:val="none" w:sz="0" w:space="0" w:color="auto" w:frame="1"/>
              </w:rPr>
            </w:pPr>
            <w:r w:rsidRPr="00A044F9">
              <w:rPr>
                <w:rFonts w:ascii="Lucida Console" w:hAnsi="Lucida Console"/>
                <w:b/>
                <w:bCs/>
                <w:color w:val="000080"/>
                <w:sz w:val="18"/>
                <w:szCs w:val="18"/>
              </w:rPr>
              <w:t>res14: Array[(org.apache.spark.graphx.VertexId, String)] = Array((7,jgonzalpostdoc), (2,istoicaprof), (3,rxinstudent), (5,franklinprof))</w:t>
            </w:r>
          </w:p>
        </w:tc>
      </w:tr>
    </w:tbl>
    <w:p w14:paraId="4BD11B35" w14:textId="77777777" w:rsidR="00A044F9" w:rsidRDefault="00A044F9" w:rsidP="00D42BEC">
      <w:pPr>
        <w:rPr>
          <w:rStyle w:val="HTML2"/>
          <w:rFonts w:ascii="Consolas" w:hAnsi="Consolas"/>
          <w:color w:val="333333"/>
          <w:spacing w:val="3"/>
          <w:bdr w:val="none" w:sz="0" w:space="0" w:color="auto" w:frame="1"/>
        </w:rPr>
      </w:pPr>
    </w:p>
    <w:p w14:paraId="1265F4AB" w14:textId="77777777" w:rsidR="00A044F9" w:rsidRDefault="00A044F9" w:rsidP="00D42BEC">
      <w:pPr>
        <w:rPr>
          <w:rStyle w:val="HTML2"/>
          <w:rFonts w:ascii="Consolas" w:hAnsi="Consolas"/>
          <w:color w:val="333333"/>
          <w:spacing w:val="3"/>
          <w:bdr w:val="none" w:sz="0" w:space="0" w:color="auto" w:frame="1"/>
        </w:rPr>
      </w:pPr>
    </w:p>
    <w:p w14:paraId="396EE028" w14:textId="13B6CBE9" w:rsidR="00F2672C" w:rsidRPr="00D42BEC" w:rsidRDefault="00F2672C" w:rsidP="00D42BEC">
      <w:pPr>
        <w:pStyle w:val="4"/>
      </w:pPr>
      <w:r w:rsidRPr="00D42BEC">
        <w:rPr>
          <w:rStyle w:val="HTML2"/>
          <w:rFonts w:ascii="Arial" w:eastAsia="黑体" w:hAnsi="Arial" w:cs="Times New Roman"/>
          <w:sz w:val="24"/>
          <w:szCs w:val="24"/>
        </w:rPr>
        <w:t>mapEdges</w:t>
      </w:r>
    </w:p>
    <w:p w14:paraId="6D9A43D5" w14:textId="77777777" w:rsidR="00F2672C" w:rsidRPr="00D42BEC" w:rsidRDefault="00F2672C" w:rsidP="00F2672C">
      <w:pPr>
        <w:pStyle w:val="comments-section"/>
        <w:shd w:val="clear" w:color="auto" w:fill="FFFFFF"/>
        <w:spacing w:before="0" w:beforeAutospacing="0" w:after="0" w:afterAutospacing="0"/>
        <w:rPr>
          <w:spacing w:val="10"/>
          <w:kern w:val="2"/>
        </w:rPr>
      </w:pPr>
      <w:r w:rsidRPr="00D42BEC">
        <w:rPr>
          <w:spacing w:val="10"/>
          <w:kern w:val="2"/>
        </w:rPr>
        <w:t> </w:t>
      </w:r>
      <w:r w:rsidRPr="00D42BEC">
        <w:rPr>
          <w:spacing w:val="10"/>
          <w:kern w:val="2"/>
        </w:rPr>
        <w:t> </w:t>
      </w:r>
      <w:r w:rsidRPr="00D42BEC">
        <w:rPr>
          <w:spacing w:val="10"/>
          <w:kern w:val="2"/>
        </w:rPr>
        <w:t>mapEdges</w:t>
      </w:r>
      <w:r w:rsidRPr="00D42BEC">
        <w:rPr>
          <w:spacing w:val="10"/>
          <w:kern w:val="2"/>
        </w:rPr>
        <w:t>用来更新边属性。</w:t>
      </w:r>
    </w:p>
    <w:p w14:paraId="38446E0F" w14:textId="77777777" w:rsidR="00D42BEC" w:rsidRDefault="00F2672C" w:rsidP="00D42BEC">
      <w:pPr>
        <w:rPr>
          <w:rStyle w:val="HTML2"/>
          <w:rFonts w:ascii="Consolas" w:hAnsi="Consolas"/>
          <w:color w:val="333333"/>
          <w:spacing w:val="3"/>
          <w:bdr w:val="none" w:sz="0" w:space="0" w:color="auto" w:frame="1"/>
        </w:rPr>
      </w:pPr>
      <w:r>
        <w:rPr>
          <w:rStyle w:val="HTML2"/>
          <w:rFonts w:ascii="Consolas" w:hAnsi="Consolas"/>
          <w:color w:val="333333"/>
          <w:spacing w:val="3"/>
          <w:bdr w:val="none" w:sz="0" w:space="0" w:color="auto" w:frame="1"/>
        </w:rPr>
        <w:t xml:space="preserve"> </w:t>
      </w:r>
    </w:p>
    <w:tbl>
      <w:tblPr>
        <w:tblStyle w:val="aff8"/>
        <w:tblW w:w="0" w:type="auto"/>
        <w:tblLook w:val="04A0" w:firstRow="1" w:lastRow="0" w:firstColumn="1" w:lastColumn="0" w:noHBand="0" w:noVBand="1"/>
      </w:tblPr>
      <w:tblGrid>
        <w:gridCol w:w="8777"/>
      </w:tblGrid>
      <w:tr w:rsidR="00D42BEC" w14:paraId="1C771E86" w14:textId="77777777" w:rsidTr="00D42BEC">
        <w:tc>
          <w:tcPr>
            <w:tcW w:w="8777" w:type="dxa"/>
          </w:tcPr>
          <w:p w14:paraId="722BFC33" w14:textId="3FFC1F48"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mapEdges[</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ClassTag](</w:t>
            </w:r>
            <w:r w:rsidRPr="00D42BEC">
              <w:rPr>
                <w:rFonts w:ascii="Lucida Console" w:hAnsi="Lucida Console" w:cs="Courier New"/>
                <w:color w:val="000000"/>
                <w:sz w:val="18"/>
                <w:szCs w:val="18"/>
              </w:rPr>
              <w:br/>
              <w:t xml:space="preserve">                                      f: (PartitionID,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 xml:space="preserve">[Edge[ED]]) =&gt;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xml:space="preserve">]): Graph[VD,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.mapEdgePartitions((pid, part) =&gt; part.map(f(pid, part.iterator)))</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 replicatedVertexView.withEdges(newEdges))</w:t>
            </w:r>
            <w:r w:rsidRPr="00D42BEC">
              <w:rPr>
                <w:rFonts w:ascii="Lucida Console" w:hAnsi="Lucida Console" w:cs="Courier New"/>
                <w:color w:val="000000"/>
                <w:sz w:val="18"/>
                <w:szCs w:val="18"/>
              </w:rPr>
              <w:br/>
              <w:t>}</w:t>
            </w:r>
          </w:p>
        </w:tc>
      </w:tr>
    </w:tbl>
    <w:p w14:paraId="0DC49690" w14:textId="276712AE" w:rsidR="00F2672C" w:rsidRDefault="00F2672C" w:rsidP="00D42BEC">
      <w:pPr>
        <w:rPr>
          <w:rStyle w:val="HTML2"/>
          <w:rFonts w:ascii="Consolas" w:hAnsi="Consolas"/>
          <w:color w:val="333333"/>
          <w:spacing w:val="3"/>
          <w:bdr w:val="none" w:sz="0" w:space="0" w:color="auto" w:frame="1"/>
        </w:rPr>
      </w:pPr>
    </w:p>
    <w:p w14:paraId="49D0D7FF" w14:textId="77777777" w:rsidR="00F2672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相比于</w:t>
      </w:r>
      <w:r w:rsidRPr="00D42BEC">
        <w:rPr>
          <w:spacing w:val="10"/>
          <w:kern w:val="2"/>
        </w:rPr>
        <w:t>mapVertices</w:t>
      </w:r>
      <w:r w:rsidRPr="00D42BEC">
        <w:rPr>
          <w:spacing w:val="10"/>
          <w:kern w:val="2"/>
        </w:rPr>
        <w:t>，</w:t>
      </w:r>
      <w:r w:rsidRPr="00D42BEC">
        <w:rPr>
          <w:spacing w:val="10"/>
          <w:kern w:val="2"/>
        </w:rPr>
        <w:t>mapEdges</w:t>
      </w:r>
      <w:r w:rsidRPr="00D42BEC">
        <w:rPr>
          <w:spacing w:val="10"/>
          <w:kern w:val="2"/>
        </w:rPr>
        <w:t>显然要简单得多，它只需要根据方法</w:t>
      </w:r>
      <w:r w:rsidRPr="00D42BEC">
        <w:rPr>
          <w:spacing w:val="10"/>
          <w:kern w:val="2"/>
        </w:rPr>
        <w:t>f</w:t>
      </w:r>
      <w:r w:rsidRPr="00D42BEC">
        <w:rPr>
          <w:spacing w:val="10"/>
          <w:kern w:val="2"/>
        </w:rPr>
        <w:t>生成新的</w:t>
      </w:r>
      <w:r w:rsidRPr="00D42BEC">
        <w:rPr>
          <w:spacing w:val="10"/>
          <w:kern w:val="2"/>
        </w:rPr>
        <w:t>EdgeRDD,</w:t>
      </w:r>
      <w:r w:rsidRPr="00D42BEC">
        <w:rPr>
          <w:spacing w:val="10"/>
          <w:kern w:val="2"/>
        </w:rPr>
        <w:t>然后再初始化即可。</w:t>
      </w:r>
    </w:p>
    <w:p w14:paraId="36C722F7" w14:textId="77777777" w:rsidR="00A044F9" w:rsidRDefault="00A044F9" w:rsidP="00F2672C">
      <w:pPr>
        <w:pStyle w:val="comments-section"/>
        <w:shd w:val="clear" w:color="auto" w:fill="FFFFFF"/>
        <w:spacing w:before="0" w:beforeAutospacing="0" w:after="0" w:afterAutospacing="0"/>
        <w:rPr>
          <w:spacing w:val="10"/>
          <w:kern w:val="2"/>
        </w:rPr>
      </w:pPr>
    </w:p>
    <w:p w14:paraId="10952EE2" w14:textId="2D185BBC" w:rsidR="00A044F9" w:rsidRDefault="00A044F9" w:rsidP="00F2672C">
      <w:pPr>
        <w:pStyle w:val="comments-section"/>
        <w:shd w:val="clear" w:color="auto" w:fill="FFFFFF"/>
        <w:spacing w:before="0" w:beforeAutospacing="0" w:after="0" w:afterAutospacing="0"/>
        <w:rPr>
          <w:spacing w:val="10"/>
          <w:kern w:val="2"/>
        </w:rPr>
      </w:pPr>
      <w:r>
        <w:rPr>
          <w:spacing w:val="10"/>
          <w:kern w:val="2"/>
        </w:rPr>
        <w:t>例子</w:t>
      </w:r>
      <w:r>
        <w:rPr>
          <w:rFonts w:hint="eastAsia"/>
          <w:spacing w:val="10"/>
          <w:kern w:val="2"/>
        </w:rPr>
        <w:t>：</w:t>
      </w:r>
      <w:r>
        <w:rPr>
          <w:spacing w:val="10"/>
          <w:kern w:val="2"/>
        </w:rPr>
        <w:t>将边的属性都加一个前缀</w:t>
      </w:r>
    </w:p>
    <w:tbl>
      <w:tblPr>
        <w:tblStyle w:val="aff8"/>
        <w:tblW w:w="0" w:type="auto"/>
        <w:tblLook w:val="04A0" w:firstRow="1" w:lastRow="0" w:firstColumn="1" w:lastColumn="0" w:noHBand="0" w:noVBand="1"/>
      </w:tblPr>
      <w:tblGrid>
        <w:gridCol w:w="8777"/>
      </w:tblGrid>
      <w:tr w:rsidR="00A044F9" w14:paraId="2D38F294" w14:textId="77777777" w:rsidTr="00A044F9">
        <w:tc>
          <w:tcPr>
            <w:tcW w:w="8777" w:type="dxa"/>
          </w:tcPr>
          <w:p w14:paraId="00A2CAD7" w14:textId="77777777" w:rsidR="00A044F9" w:rsidRP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A044F9">
              <w:rPr>
                <w:rFonts w:ascii="Lucida Console" w:hAnsi="Lucida Console" w:cs="Courier New"/>
                <w:b/>
                <w:bCs/>
                <w:color w:val="000080"/>
                <w:sz w:val="18"/>
                <w:szCs w:val="18"/>
              </w:rPr>
              <w:t>scala&gt; graph.mapEdges(edge=&gt;"name:"+edge.attr).edges.collect</w:t>
            </w:r>
          </w:p>
          <w:p w14:paraId="05C9E3E8" w14:textId="004C4113" w:rsid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Neue" w:hAnsi="Helvetica Neue"/>
                <w:color w:val="333333"/>
                <w:spacing w:val="3"/>
              </w:rPr>
            </w:pPr>
            <w:r w:rsidRPr="00A044F9">
              <w:rPr>
                <w:rFonts w:ascii="Lucida Console" w:hAnsi="Lucida Console" w:cs="Courier New"/>
                <w:b/>
                <w:bCs/>
                <w:color w:val="000080"/>
                <w:sz w:val="18"/>
                <w:szCs w:val="18"/>
              </w:rPr>
              <w:t>res16: Array[org.apache.spark.graphx.Edge[String]] = Array(Edge(3,7,name:collab), Edge(5,3,name:advisor), Edge(2,5,name:colleague), Edge(5,7,name:pi))</w:t>
            </w:r>
          </w:p>
        </w:tc>
      </w:tr>
    </w:tbl>
    <w:p w14:paraId="1A84034E" w14:textId="77777777" w:rsidR="00A044F9" w:rsidRDefault="00A044F9" w:rsidP="00F2672C">
      <w:pPr>
        <w:pStyle w:val="comments-section"/>
        <w:shd w:val="clear" w:color="auto" w:fill="FFFFFF"/>
        <w:spacing w:before="0" w:beforeAutospacing="0" w:after="0" w:afterAutospacing="0"/>
        <w:rPr>
          <w:rFonts w:ascii="Helvetica Neue" w:hAnsi="Helvetica Neue"/>
          <w:color w:val="333333"/>
          <w:spacing w:val="3"/>
        </w:rPr>
      </w:pPr>
    </w:p>
    <w:p w14:paraId="6BFB28A0" w14:textId="020CA790" w:rsidR="00F2672C" w:rsidRPr="00D42BEC" w:rsidRDefault="00F2672C" w:rsidP="00D42BEC">
      <w:pPr>
        <w:pStyle w:val="4"/>
      </w:pPr>
      <w:r w:rsidRPr="00D42BEC">
        <w:rPr>
          <w:rStyle w:val="HTML2"/>
          <w:rFonts w:ascii="Arial" w:eastAsia="黑体" w:hAnsi="Arial" w:cs="Times New Roman"/>
          <w:sz w:val="24"/>
          <w:szCs w:val="24"/>
        </w:rPr>
        <w:t>mapTriplets</w:t>
      </w:r>
    </w:p>
    <w:p w14:paraId="1D527DE9" w14:textId="77777777" w:rsidR="00F2672C" w:rsidRDefault="00F2672C" w:rsidP="00F2672C">
      <w:pPr>
        <w:pStyle w:val="comments-section"/>
        <w:shd w:val="clear" w:color="auto" w:fill="FFFFFF"/>
        <w:spacing w:before="0" w:beforeAutospacing="0" w:after="0" w:afterAutospacing="0"/>
        <w:rPr>
          <w:spacing w:val="10"/>
          <w:kern w:val="2"/>
        </w:rPr>
      </w:pPr>
      <w:r w:rsidRPr="00D42BEC">
        <w:rPr>
          <w:spacing w:val="10"/>
          <w:kern w:val="2"/>
        </w:rPr>
        <w:t> </w:t>
      </w:r>
      <w:r w:rsidRPr="00D42BEC">
        <w:rPr>
          <w:spacing w:val="10"/>
          <w:kern w:val="2"/>
        </w:rPr>
        <w:t> </w:t>
      </w:r>
      <w:r w:rsidRPr="00D42BEC">
        <w:rPr>
          <w:spacing w:val="10"/>
          <w:kern w:val="2"/>
        </w:rPr>
        <w:t>mapTriplets</w:t>
      </w:r>
      <w:r w:rsidRPr="00D42BEC">
        <w:rPr>
          <w:spacing w:val="10"/>
          <w:kern w:val="2"/>
        </w:rPr>
        <w:t>用来更新边属性。</w:t>
      </w:r>
    </w:p>
    <w:tbl>
      <w:tblPr>
        <w:tblStyle w:val="aff8"/>
        <w:tblW w:w="0" w:type="auto"/>
        <w:tblLook w:val="04A0" w:firstRow="1" w:lastRow="0" w:firstColumn="1" w:lastColumn="0" w:noHBand="0" w:noVBand="1"/>
      </w:tblPr>
      <w:tblGrid>
        <w:gridCol w:w="8777"/>
      </w:tblGrid>
      <w:tr w:rsidR="00D42BEC" w14:paraId="7C082A39" w14:textId="77777777" w:rsidTr="00D42BEC">
        <w:tc>
          <w:tcPr>
            <w:tcW w:w="8777" w:type="dxa"/>
          </w:tcPr>
          <w:p w14:paraId="1FB3E8BE" w14:textId="6808B76C"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mapTriplets[</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ClassTag](</w:t>
            </w:r>
            <w:r w:rsidRPr="00D42BEC">
              <w:rPr>
                <w:rFonts w:ascii="Lucida Console" w:hAnsi="Lucida Console" w:cs="Courier New"/>
                <w:color w:val="000000"/>
                <w:sz w:val="18"/>
                <w:szCs w:val="18"/>
              </w:rPr>
              <w:br/>
              <w:t xml:space="preserve">    f: (PartitionID,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 xml:space="preserve">[EdgeTriplet[VD, ED]]) =&gt; </w:t>
            </w:r>
            <w:r w:rsidRPr="00D42BEC">
              <w:rPr>
                <w:rFonts w:ascii="Lucida Console" w:hAnsi="Lucida Console" w:cs="Courier New"/>
                <w:color w:val="20999D"/>
                <w:sz w:val="18"/>
                <w:szCs w:val="18"/>
              </w:rPr>
              <w:t>Iterator</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tripletFields: TripletFields): Graph[VD,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 {</w:t>
            </w:r>
            <w:r w:rsidRPr="00D42BEC">
              <w:rPr>
                <w:rFonts w:ascii="Lucida Console" w:hAnsi="Lucida Console" w:cs="Courier New"/>
                <w:color w:val="000000"/>
                <w:sz w:val="18"/>
                <w:szCs w:val="18"/>
              </w:rPr>
              <w:br/>
              <w:t xml:space="preserve">  vertices.cache()</w:t>
            </w:r>
            <w:r w:rsidRPr="00D42BEC">
              <w:rPr>
                <w:rFonts w:ascii="Lucida Console" w:hAnsi="Lucida Console" w:cs="Courier New"/>
                <w:color w:val="000000"/>
                <w:sz w:val="18"/>
                <w:szCs w:val="18"/>
              </w:rPr>
              <w:br/>
              <w:t xml:space="preserve">  replicatedVertexView.upgrade(vertices, tripletFields.useSrc, tripletFields.useDst)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replicatedVertexView.edges.mapEdgePartitions { (pid, part) =&gt;</w:t>
            </w:r>
            <w:r w:rsidRPr="00D42BEC">
              <w:rPr>
                <w:rFonts w:ascii="Lucida Console" w:hAnsi="Lucida Console" w:cs="Courier New"/>
                <w:color w:val="000000"/>
                <w:sz w:val="18"/>
                <w:szCs w:val="18"/>
              </w:rPr>
              <w:br/>
              <w:t xml:space="preserve">    part.map(f(pid, part.tripletIterator(tripletFields.useSrc, tripletFields.useDst)))</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 replicatedVertexView.withEdges(newEdges))</w:t>
            </w:r>
            <w:r w:rsidRPr="00D42BEC">
              <w:rPr>
                <w:rFonts w:ascii="Lucida Console" w:hAnsi="Lucida Console" w:cs="Courier New"/>
                <w:color w:val="000000"/>
                <w:sz w:val="18"/>
                <w:szCs w:val="18"/>
              </w:rPr>
              <w:br/>
              <w:t>}</w:t>
            </w:r>
          </w:p>
          <w:p w14:paraId="15D3DE69" w14:textId="77777777" w:rsidR="00D42BEC" w:rsidRDefault="00D42BEC" w:rsidP="00F2672C">
            <w:pPr>
              <w:pStyle w:val="comments-section"/>
              <w:spacing w:before="0" w:beforeAutospacing="0" w:after="0" w:afterAutospacing="0"/>
              <w:rPr>
                <w:spacing w:val="10"/>
                <w:kern w:val="2"/>
              </w:rPr>
            </w:pPr>
          </w:p>
        </w:tc>
      </w:tr>
    </w:tbl>
    <w:p w14:paraId="72B494F2" w14:textId="77777777" w:rsidR="00D42BEC" w:rsidRPr="00D42BEC" w:rsidRDefault="00D42BEC" w:rsidP="00F2672C">
      <w:pPr>
        <w:pStyle w:val="comments-section"/>
        <w:shd w:val="clear" w:color="auto" w:fill="FFFFFF"/>
        <w:spacing w:before="0" w:beforeAutospacing="0" w:after="0" w:afterAutospacing="0"/>
        <w:rPr>
          <w:spacing w:val="10"/>
          <w:kern w:val="2"/>
        </w:rPr>
      </w:pPr>
    </w:p>
    <w:p w14:paraId="174614F2" w14:textId="77777777" w:rsidR="00F2672C" w:rsidRPr="00D42BEC" w:rsidRDefault="00F2672C" w:rsidP="00F2672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这段代码中，</w:t>
      </w:r>
      <w:r w:rsidRPr="00D42BEC">
        <w:rPr>
          <w:spacing w:val="10"/>
          <w:kern w:val="2"/>
        </w:rPr>
        <w:t>replicatedVertexView</w:t>
      </w:r>
      <w:r w:rsidRPr="00D42BEC">
        <w:rPr>
          <w:spacing w:val="10"/>
          <w:kern w:val="2"/>
        </w:rPr>
        <w:t>调用</w:t>
      </w:r>
      <w:r w:rsidRPr="00D42BEC">
        <w:rPr>
          <w:spacing w:val="10"/>
          <w:kern w:val="2"/>
        </w:rPr>
        <w:t>upgrade</w:t>
      </w:r>
      <w:r w:rsidRPr="00D42BEC">
        <w:rPr>
          <w:spacing w:val="10"/>
          <w:kern w:val="2"/>
        </w:rPr>
        <w:t>方法修改当前的</w:t>
      </w:r>
      <w:r w:rsidRPr="00D42BEC">
        <w:rPr>
          <w:spacing w:val="10"/>
          <w:kern w:val="2"/>
        </w:rPr>
        <w:t>ReplicatedVertexView</w:t>
      </w:r>
      <w:r w:rsidRPr="00D42BEC">
        <w:rPr>
          <w:spacing w:val="10"/>
          <w:kern w:val="2"/>
        </w:rPr>
        <w:t>，使调用者可以访问到指定级别的边信息（如仅仅可以读源顶点的属性）。</w:t>
      </w:r>
    </w:p>
    <w:tbl>
      <w:tblPr>
        <w:tblStyle w:val="aff8"/>
        <w:tblW w:w="0" w:type="auto"/>
        <w:tblLook w:val="04A0" w:firstRow="1" w:lastRow="0" w:firstColumn="1" w:lastColumn="0" w:noHBand="0" w:noVBand="1"/>
      </w:tblPr>
      <w:tblGrid>
        <w:gridCol w:w="8777"/>
      </w:tblGrid>
      <w:tr w:rsidR="00D42BEC" w14:paraId="43E0FFB0" w14:textId="77777777" w:rsidTr="00D42BEC">
        <w:tc>
          <w:tcPr>
            <w:tcW w:w="8777" w:type="dxa"/>
          </w:tcPr>
          <w:p w14:paraId="6E1C0461" w14:textId="3984BC0F"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D42BEC">
              <w:rPr>
                <w:rFonts w:ascii="Lucida Console" w:hAnsi="Lucida Console" w:cs="Courier New"/>
                <w:b/>
                <w:bCs/>
                <w:color w:val="000080"/>
                <w:sz w:val="18"/>
                <w:szCs w:val="18"/>
                <w:shd w:val="clear" w:color="auto" w:fill="E4E4FF"/>
              </w:rPr>
              <w:t>def</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upgrade(vertices: VertexRDD[VD], includeSrc: Boolean, includeDst: Boolean)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判断传递级别</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shipSrc = includeSrc &amp;&amp; !hasSrcId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shipDst = includeDst &amp;&amp; !hasDstId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shd w:val="clear" w:color="auto" w:fill="E4E4FF"/>
              </w:rPr>
              <w:t xml:space="preserve">if </w:t>
            </w:r>
            <w:r w:rsidRPr="00D42BEC">
              <w:rPr>
                <w:rFonts w:ascii="Lucida Console" w:hAnsi="Lucida Console" w:cs="Courier New"/>
                <w:color w:val="000000"/>
                <w:sz w:val="18"/>
                <w:szCs w:val="18"/>
                <w:shd w:val="clear" w:color="auto" w:fill="E4E4FF"/>
              </w:rPr>
              <w:t>(shipSrc || shipDst) {</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shippedVerts: RDD[(Int, VertexAttributeBlock[VD])] =</w:t>
            </w:r>
            <w:r w:rsidRPr="00D42BEC">
              <w:rPr>
                <w:rFonts w:ascii="Lucida Console" w:hAnsi="Lucida Console" w:cs="Courier New"/>
                <w:color w:val="000000"/>
                <w:sz w:val="18"/>
                <w:szCs w:val="18"/>
                <w:shd w:val="clear" w:color="auto" w:fill="E4E4FF"/>
              </w:rPr>
              <w:br/>
              <w:t xml:space="preserve">      vertices.shipVertexAttributes(shipSrc, shipDst)</w:t>
            </w:r>
            <w:r w:rsidRPr="00D42BEC">
              <w:rPr>
                <w:rFonts w:ascii="Lucida Console" w:hAnsi="Lucida Console" w:cs="Courier New"/>
                <w:color w:val="000000"/>
                <w:sz w:val="18"/>
                <w:szCs w:val="18"/>
                <w:shd w:val="clear" w:color="auto" w:fill="E4E4FF"/>
              </w:rPr>
              <w:br/>
            </w:r>
            <w:r w:rsidRPr="00D42BEC">
              <w:rPr>
                <w:rFonts w:ascii="Lucida Console" w:hAnsi="Lucida Console" w:cs="Courier New"/>
                <w:color w:val="000000"/>
                <w:sz w:val="18"/>
                <w:szCs w:val="18"/>
                <w:shd w:val="clear" w:color="auto" w:fill="E4E4FF"/>
              </w:rPr>
              <w:lastRenderedPageBreak/>
              <w:t xml:space="preserve">        .setName(</w:t>
            </w:r>
            <w:r w:rsidRPr="00D42BEC">
              <w:rPr>
                <w:rFonts w:ascii="Lucida Console" w:hAnsi="Lucida Console" w:cs="Courier New"/>
                <w:b/>
                <w:bCs/>
                <w:color w:val="008000"/>
                <w:sz w:val="18"/>
                <w:szCs w:val="18"/>
                <w:shd w:val="clear" w:color="auto" w:fill="E4E4FF"/>
              </w:rPr>
              <w:t>"ReplicatedVertexView.upgrade(%s, %s) - shippedVerts %s %s (broadcast)"</w:t>
            </w:r>
            <w:r w:rsidRPr="00D42BEC">
              <w:rPr>
                <w:rFonts w:ascii="Lucida Console" w:hAnsi="Lucida Console" w:cs="Courier New"/>
                <w:color w:val="000000"/>
                <w:sz w:val="18"/>
                <w:szCs w:val="18"/>
                <w:shd w:val="clear" w:color="auto" w:fill="E4E4FF"/>
              </w:rPr>
              <w:t>.format(</w:t>
            </w:r>
            <w:r w:rsidRPr="00D42BEC">
              <w:rPr>
                <w:rFonts w:ascii="Lucida Console" w:hAnsi="Lucida Console" w:cs="Courier New"/>
                <w:color w:val="000000"/>
                <w:sz w:val="18"/>
                <w:szCs w:val="18"/>
                <w:shd w:val="clear" w:color="auto" w:fill="E4E4FF"/>
              </w:rPr>
              <w:br/>
              <w:t xml:space="preserve">          includeSrc, includeDst, shipSrc, shipDst))</w:t>
            </w:r>
            <w:r w:rsidRPr="00D42BEC">
              <w:rPr>
                <w:rFonts w:ascii="Lucida Console" w:hAnsi="Lucida Console" w:cs="Courier New"/>
                <w:color w:val="000000"/>
                <w:sz w:val="18"/>
                <w:szCs w:val="18"/>
                <w:shd w:val="clear" w:color="auto" w:fill="E4E4FF"/>
              </w:rPr>
              <w:br/>
              <w:t xml:space="preserve">        .partitionBy(edges.partitioner.get)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val </w:t>
            </w:r>
            <w:r w:rsidRPr="00D42BEC">
              <w:rPr>
                <w:rFonts w:ascii="Lucida Console" w:hAnsi="Lucida Console" w:cs="Courier New"/>
                <w:color w:val="000000"/>
                <w:sz w:val="18"/>
                <w:szCs w:val="18"/>
                <w:shd w:val="clear" w:color="auto" w:fill="E4E4FF"/>
              </w:rPr>
              <w:t>newEdges = edges.withPartitionsRDD(edges.partitionsRDD.zipPartitions(shippedVerts) {</w:t>
            </w:r>
            <w:r w:rsidRPr="00D42BEC">
              <w:rPr>
                <w:rFonts w:ascii="Lucida Console" w:hAnsi="Lucida Console" w:cs="Courier New"/>
                <w:color w:val="000000"/>
                <w:sz w:val="18"/>
                <w:szCs w:val="18"/>
                <w:shd w:val="clear" w:color="auto" w:fill="E4E4FF"/>
              </w:rPr>
              <w:br/>
              <w:t xml:space="preserve">      (ePartIter, shippedVertsIter) =&gt; ePartIter.map {</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b/>
                <w:bCs/>
                <w:color w:val="000080"/>
                <w:sz w:val="18"/>
                <w:szCs w:val="18"/>
                <w:shd w:val="clear" w:color="auto" w:fill="E4E4FF"/>
              </w:rPr>
              <w:t xml:space="preserve">case </w:t>
            </w:r>
            <w:r w:rsidRPr="00D42BEC">
              <w:rPr>
                <w:rFonts w:ascii="Lucida Console" w:hAnsi="Lucida Console" w:cs="Courier New"/>
                <w:color w:val="000000"/>
                <w:sz w:val="18"/>
                <w:szCs w:val="18"/>
                <w:shd w:val="clear" w:color="auto" w:fill="E4E4FF"/>
              </w:rPr>
              <w:t>(pid, edgePartition) =&gt;</w:t>
            </w:r>
            <w:r w:rsidRPr="00D42BEC">
              <w:rPr>
                <w:rFonts w:ascii="Lucida Console" w:hAnsi="Lucida Console" w:cs="Courier New"/>
                <w:color w:val="000000"/>
                <w:sz w:val="18"/>
                <w:szCs w:val="18"/>
                <w:shd w:val="clear" w:color="auto" w:fill="E4E4FF"/>
              </w:rPr>
              <w:br/>
              <w:t xml:space="preserve">          (pid, edgePartition.updateVertices(shippedVertsIter.flatMap(_._2.iterator)))</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shd w:val="clear" w:color="auto" w:fill="E4E4FF"/>
              </w:rPr>
              <w:br/>
              <w:t xml:space="preserve">    edges = newEdges</w:t>
            </w:r>
            <w:r w:rsidRPr="00D42BEC">
              <w:rPr>
                <w:rFonts w:ascii="Lucida Console" w:hAnsi="Lucida Console" w:cs="Courier New"/>
                <w:color w:val="000000"/>
                <w:sz w:val="18"/>
                <w:szCs w:val="18"/>
                <w:shd w:val="clear" w:color="auto" w:fill="E4E4FF"/>
              </w:rPr>
              <w:br/>
              <w:t xml:space="preserve">    hasSrcId = includeSrc</w:t>
            </w:r>
            <w:r w:rsidRPr="00D42BEC">
              <w:rPr>
                <w:rFonts w:ascii="Lucida Console" w:hAnsi="Lucida Console" w:cs="Courier New"/>
                <w:color w:val="000000"/>
                <w:sz w:val="18"/>
                <w:szCs w:val="18"/>
                <w:shd w:val="clear" w:color="auto" w:fill="E4E4FF"/>
              </w:rPr>
              <w:br/>
              <w:t xml:space="preserve">    hasDstId = includeDst</w:t>
            </w:r>
            <w:r w:rsidRPr="00D42BEC">
              <w:rPr>
                <w:rFonts w:ascii="Lucida Console" w:hAnsi="Lucida Console" w:cs="Courier New"/>
                <w:color w:val="000000"/>
                <w:sz w:val="18"/>
                <w:szCs w:val="18"/>
                <w:shd w:val="clear" w:color="auto" w:fill="E4E4FF"/>
              </w:rPr>
              <w:br/>
              <w:t xml:space="preserve">  }</w:t>
            </w:r>
            <w:r w:rsidRPr="00D42BEC">
              <w:rPr>
                <w:rFonts w:ascii="Lucida Console" w:hAnsi="Lucida Console" w:cs="Courier New"/>
                <w:color w:val="000000"/>
                <w:sz w:val="18"/>
                <w:szCs w:val="18"/>
              </w:rPr>
              <w:br/>
              <w:t>}</w:t>
            </w:r>
          </w:p>
        </w:tc>
      </w:tr>
    </w:tbl>
    <w:p w14:paraId="383919C3" w14:textId="013575C4" w:rsidR="00F2672C" w:rsidRDefault="00F2672C" w:rsidP="00D42BEC">
      <w:pPr>
        <w:rPr>
          <w:rStyle w:val="HTML2"/>
          <w:rFonts w:ascii="Consolas" w:hAnsi="Consolas"/>
          <w:color w:val="333333"/>
          <w:spacing w:val="3"/>
          <w:bdr w:val="none" w:sz="0" w:space="0" w:color="auto" w:frame="1"/>
        </w:rPr>
      </w:pPr>
    </w:p>
    <w:p w14:paraId="6687BC8F" w14:textId="5A4EF792" w:rsidR="003D43E6" w:rsidRDefault="00F2672C" w:rsidP="00D42BEC">
      <w:pPr>
        <w:pStyle w:val="comments-section"/>
        <w:shd w:val="clear" w:color="auto" w:fill="FFFFFF"/>
        <w:spacing w:before="0" w:beforeAutospacing="0" w:after="0" w:afterAutospacing="0"/>
        <w:rPr>
          <w:spacing w:val="10"/>
          <w:kern w:val="2"/>
        </w:rPr>
      </w:pPr>
      <w:r>
        <w:rPr>
          <w:rFonts w:ascii="Helvetica Neue" w:hAnsi="Helvetica Neue"/>
          <w:color w:val="333333"/>
          <w:spacing w:val="3"/>
        </w:rPr>
        <w:t> </w:t>
      </w:r>
      <w:r>
        <w:rPr>
          <w:rFonts w:ascii="Helvetica Neue" w:hAnsi="Helvetica Neue"/>
          <w:color w:val="333333"/>
          <w:spacing w:val="3"/>
        </w:rPr>
        <w:t> </w:t>
      </w:r>
      <w:r w:rsidRPr="00D42BEC">
        <w:rPr>
          <w:spacing w:val="10"/>
          <w:kern w:val="2"/>
        </w:rPr>
        <w:t>最后，用</w:t>
      </w:r>
      <w:r w:rsidRPr="00D42BEC">
        <w:rPr>
          <w:spacing w:val="10"/>
          <w:kern w:val="2"/>
        </w:rPr>
        <w:t>f</w:t>
      </w:r>
      <w:r w:rsidRPr="00D42BEC">
        <w:rPr>
          <w:spacing w:val="10"/>
          <w:kern w:val="2"/>
        </w:rPr>
        <w:t>处理边，生成新的</w:t>
      </w:r>
      <w:r w:rsidRPr="00D42BEC">
        <w:rPr>
          <w:spacing w:val="10"/>
          <w:kern w:val="2"/>
        </w:rPr>
        <w:t>RDD</w:t>
      </w:r>
      <w:r w:rsidRPr="00D42BEC">
        <w:rPr>
          <w:spacing w:val="10"/>
          <w:kern w:val="2"/>
        </w:rPr>
        <w:t>，最后用新的数据初始化图。</w:t>
      </w:r>
    </w:p>
    <w:p w14:paraId="0C4F6831" w14:textId="32F20A9E" w:rsidR="00A044F9" w:rsidRDefault="00A044F9" w:rsidP="00D42BEC">
      <w:pPr>
        <w:pStyle w:val="comments-section"/>
        <w:shd w:val="clear" w:color="auto" w:fill="FFFFFF"/>
        <w:spacing w:before="0" w:beforeAutospacing="0" w:after="0" w:afterAutospacing="0"/>
        <w:rPr>
          <w:spacing w:val="10"/>
          <w:kern w:val="2"/>
        </w:rPr>
      </w:pPr>
      <w:r>
        <w:rPr>
          <w:spacing w:val="10"/>
          <w:kern w:val="2"/>
        </w:rPr>
        <w:t>例子</w:t>
      </w:r>
      <w:r>
        <w:rPr>
          <w:rFonts w:hint="eastAsia"/>
          <w:spacing w:val="10"/>
          <w:kern w:val="2"/>
        </w:rPr>
        <w:t>：</w:t>
      </w:r>
      <w:r>
        <w:rPr>
          <w:spacing w:val="10"/>
          <w:kern w:val="2"/>
        </w:rPr>
        <w:t>边属性添加前缀</w:t>
      </w:r>
    </w:p>
    <w:tbl>
      <w:tblPr>
        <w:tblStyle w:val="aff8"/>
        <w:tblW w:w="0" w:type="auto"/>
        <w:tblLook w:val="04A0" w:firstRow="1" w:lastRow="0" w:firstColumn="1" w:lastColumn="0" w:noHBand="0" w:noVBand="1"/>
      </w:tblPr>
      <w:tblGrid>
        <w:gridCol w:w="8777"/>
      </w:tblGrid>
      <w:tr w:rsidR="00A044F9" w14:paraId="02017808" w14:textId="77777777" w:rsidTr="00A044F9">
        <w:tc>
          <w:tcPr>
            <w:tcW w:w="8777" w:type="dxa"/>
          </w:tcPr>
          <w:p w14:paraId="0DC5AD41" w14:textId="77777777" w:rsidR="00A044F9" w:rsidRP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b/>
                <w:bCs/>
                <w:color w:val="000080"/>
                <w:sz w:val="18"/>
                <w:szCs w:val="18"/>
              </w:rPr>
            </w:pPr>
            <w:r w:rsidRPr="00A044F9">
              <w:rPr>
                <w:rFonts w:ascii="Lucida Console" w:hAnsi="Lucida Console" w:cs="Courier New"/>
                <w:b/>
                <w:bCs/>
                <w:color w:val="000080"/>
                <w:sz w:val="18"/>
                <w:szCs w:val="18"/>
              </w:rPr>
              <w:t>scala&gt; graph.mapTriplets(tri=&gt;"name:"+tri.attr).triplets.collect</w:t>
            </w:r>
          </w:p>
          <w:p w14:paraId="72A36909" w14:textId="739440DF" w:rsidR="00A044F9" w:rsidRDefault="00A044F9" w:rsidP="00A044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10"/>
                <w:kern w:val="2"/>
              </w:rPr>
            </w:pPr>
            <w:r w:rsidRPr="00A044F9">
              <w:rPr>
                <w:rFonts w:ascii="Lucida Console" w:hAnsi="Lucida Console" w:cs="Courier New"/>
                <w:b/>
                <w:bCs/>
                <w:color w:val="000080"/>
                <w:sz w:val="18"/>
                <w:szCs w:val="18"/>
              </w:rPr>
              <w:t>res19: Array[org.apache.spark.graphx.EdgeTriplet[(String, String),String]] = Array(((3,(rxin,student)),(7,(jgonzal,postdoc)),name:collab), ((5,(franklin,prof)),(3,(rxin,student)),name:advisor), ((2,(istoica,prof)),(5,(franklin,prof)),name:colleague), ((5,(franklin,prof)),(7,(jgonzal,postdoc)),name:pi))</w:t>
            </w:r>
          </w:p>
        </w:tc>
      </w:tr>
    </w:tbl>
    <w:p w14:paraId="0A8E0F17" w14:textId="77777777" w:rsidR="00A044F9" w:rsidRPr="00D42BEC" w:rsidRDefault="00A044F9" w:rsidP="00D42BEC">
      <w:pPr>
        <w:pStyle w:val="comments-section"/>
        <w:shd w:val="clear" w:color="auto" w:fill="FFFFFF"/>
        <w:spacing w:before="0" w:beforeAutospacing="0" w:after="0" w:afterAutospacing="0"/>
        <w:rPr>
          <w:spacing w:val="10"/>
          <w:kern w:val="2"/>
        </w:rPr>
      </w:pPr>
    </w:p>
    <w:p w14:paraId="268D76C1" w14:textId="77777777" w:rsidR="00F2672C" w:rsidRDefault="00F2672C" w:rsidP="00F2672C">
      <w:pPr>
        <w:pStyle w:val="3"/>
        <w:rPr>
          <w:rFonts w:ascii="Helvetica Neue" w:eastAsia="Times New Roman" w:hAnsi="Helvetica Neue"/>
          <w:sz w:val="48"/>
          <w:szCs w:val="48"/>
        </w:rPr>
      </w:pPr>
      <w:bookmarkStart w:id="36" w:name="_Toc493795809"/>
      <w:r>
        <w:t>结构操</w:t>
      </w:r>
      <w:r>
        <w:rPr>
          <w:rFonts w:ascii="MS Mincho" w:eastAsia="MS Mincho" w:hAnsi="MS Mincho" w:cs="MS Mincho"/>
        </w:rPr>
        <w:t>作</w:t>
      </w:r>
      <w:bookmarkEnd w:id="36"/>
    </w:p>
    <w:p w14:paraId="1C11A29B"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当前的</w:t>
      </w:r>
      <w:r w:rsidRPr="00D42BEC">
        <w:rPr>
          <w:rFonts w:ascii="Helvetica Neue" w:hAnsi="Helvetica Neue"/>
        </w:rPr>
        <w:t>GraphX</w:t>
      </w:r>
      <w:r>
        <w:rPr>
          <w:rFonts w:ascii="Helvetica Neue" w:hAnsi="Helvetica Neue"/>
          <w:color w:val="333333"/>
          <w:spacing w:val="3"/>
        </w:rPr>
        <w:t>仅仅支持一组简单的常用结构性操作。下面是基本的结构性操作列表。</w:t>
      </w:r>
    </w:p>
    <w:tbl>
      <w:tblPr>
        <w:tblStyle w:val="aff8"/>
        <w:tblW w:w="0" w:type="auto"/>
        <w:tblLook w:val="04A0" w:firstRow="1" w:lastRow="0" w:firstColumn="1" w:lastColumn="0" w:noHBand="0" w:noVBand="1"/>
      </w:tblPr>
      <w:tblGrid>
        <w:gridCol w:w="8777"/>
      </w:tblGrid>
      <w:tr w:rsidR="00D42BEC" w14:paraId="03F22691" w14:textId="77777777" w:rsidTr="00D42BEC">
        <w:tc>
          <w:tcPr>
            <w:tcW w:w="8777" w:type="dxa"/>
          </w:tcPr>
          <w:p w14:paraId="17251061" w14:textId="002D70DB"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shd w:val="clear" w:color="auto" w:fill="E4E4FF"/>
              </w:rPr>
              <w:t>class</w:t>
            </w:r>
            <w:r w:rsidRPr="00D42BEC">
              <w:rPr>
                <w:rFonts w:ascii="Lucida Console" w:hAnsi="Lucida Console" w:cs="Courier New"/>
                <w:b/>
                <w:bCs/>
                <w:color w:val="000080"/>
                <w:sz w:val="18"/>
                <w:szCs w:val="18"/>
              </w:rPr>
              <w:t xml:space="preserve"> </w:t>
            </w:r>
            <w:r w:rsidRPr="00D42BEC">
              <w:rPr>
                <w:rFonts w:ascii="Lucida Console" w:hAnsi="Lucida Console" w:cs="Courier New"/>
                <w:color w:val="000000"/>
                <w:sz w:val="18"/>
                <w:szCs w:val="18"/>
              </w:rPr>
              <w:t>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reverse: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subgraph(epred: EdgeTriplet[</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=&gt; Boolean,</w:t>
            </w:r>
            <w:r w:rsidRPr="00D42BEC">
              <w:rPr>
                <w:rFonts w:ascii="Lucida Console" w:hAnsi="Lucida Console" w:cs="Courier New"/>
                <w:color w:val="000000"/>
                <w:sz w:val="18"/>
                <w:szCs w:val="18"/>
              </w:rPr>
              <w:br/>
              <w:t xml:space="preserve">               vpred: (VertexId, </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=&gt; Boolean):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mask[</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](other: Graph[</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groupEdges(merge: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xml:space="preserve">) =&gt; </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 Graph[</w:t>
            </w:r>
            <w:r w:rsidRPr="00D42BEC">
              <w:rPr>
                <w:rFonts w:ascii="Lucida Console" w:hAnsi="Lucida Console" w:cs="Courier New"/>
                <w:color w:val="20999D"/>
                <w:sz w:val="18"/>
                <w:szCs w:val="18"/>
              </w:rPr>
              <w:t>VD</w:t>
            </w:r>
            <w:r w:rsidRPr="00D42BEC">
              <w:rPr>
                <w:rFonts w:ascii="Lucida Console" w:hAnsi="Lucida Console" w:cs="Courier New"/>
                <w:color w:val="000000"/>
                <w:sz w:val="18"/>
                <w:szCs w:val="18"/>
              </w:rPr>
              <w:t>,</w:t>
            </w:r>
            <w:r w:rsidRPr="00D42BEC">
              <w:rPr>
                <w:rFonts w:ascii="Lucida Console" w:hAnsi="Lucida Console" w:cs="Courier New"/>
                <w:color w:val="20999D"/>
                <w:sz w:val="18"/>
                <w:szCs w:val="18"/>
              </w:rPr>
              <w:t>ED</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w:t>
            </w:r>
          </w:p>
        </w:tc>
      </w:tr>
    </w:tbl>
    <w:p w14:paraId="728E817E" w14:textId="77777777" w:rsidR="00D42BEC" w:rsidRDefault="00D42BEC" w:rsidP="00F2672C">
      <w:pPr>
        <w:pStyle w:val="comments-section"/>
        <w:shd w:val="clear" w:color="auto" w:fill="FFFFFF"/>
        <w:spacing w:before="0" w:beforeAutospacing="0" w:after="0" w:afterAutospacing="0"/>
        <w:rPr>
          <w:rFonts w:ascii="Helvetica Neue" w:hAnsi="Helvetica Neue"/>
          <w:color w:val="333333"/>
          <w:spacing w:val="3"/>
        </w:rPr>
      </w:pPr>
    </w:p>
    <w:p w14:paraId="2D7F2109" w14:textId="77777777" w:rsidR="00F2672C" w:rsidRDefault="00F2672C" w:rsidP="00F2672C">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下面分别介绍这四种函数的原理。</w:t>
      </w:r>
    </w:p>
    <w:p w14:paraId="0123131E" w14:textId="6A4F448B" w:rsidR="00F2672C" w:rsidRDefault="00F2672C" w:rsidP="00D42BEC">
      <w:pPr>
        <w:pStyle w:val="4"/>
      </w:pPr>
      <w:r>
        <w:lastRenderedPageBreak/>
        <w:t>reverse</w:t>
      </w:r>
    </w:p>
    <w:p w14:paraId="39A105E5"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reverse</w:t>
      </w:r>
      <w:r>
        <w:rPr>
          <w:rFonts w:ascii="Helvetica Neue" w:hAnsi="Helvetica Neue"/>
          <w:color w:val="333333"/>
          <w:spacing w:val="3"/>
        </w:rPr>
        <w:t>操作返回一个新的图，这个图的边的方向都是反转的。例如，这个操作可以用来计算反转的</w:t>
      </w:r>
      <w:r>
        <w:rPr>
          <w:rFonts w:ascii="Helvetica Neue" w:hAnsi="Helvetica Neue"/>
          <w:color w:val="333333"/>
          <w:spacing w:val="3"/>
        </w:rPr>
        <w:t>PageRank</w:t>
      </w:r>
      <w:r>
        <w:rPr>
          <w:rFonts w:ascii="Helvetica Neue" w:hAnsi="Helvetica Neue"/>
          <w:color w:val="333333"/>
          <w:spacing w:val="3"/>
        </w:rPr>
        <w:t>。因为反转操作没有修改顶点或者边的属性或者改变边的数量，所以我们可以</w:t>
      </w:r>
      <w:r>
        <w:rPr>
          <w:rFonts w:ascii="Helvetica Neue" w:hAnsi="Helvetica Neue"/>
          <w:color w:val="333333"/>
          <w:spacing w:val="3"/>
        </w:rPr>
        <w:t xml:space="preserve"> </w:t>
      </w:r>
      <w:r>
        <w:rPr>
          <w:rFonts w:ascii="Helvetica Neue" w:hAnsi="Helvetica Neue"/>
          <w:color w:val="333333"/>
          <w:spacing w:val="3"/>
        </w:rPr>
        <w:t>在不移动或者复制数据的情况下有效地实现它。</w:t>
      </w:r>
    </w:p>
    <w:tbl>
      <w:tblPr>
        <w:tblStyle w:val="aff8"/>
        <w:tblW w:w="0" w:type="auto"/>
        <w:tblLook w:val="04A0" w:firstRow="1" w:lastRow="0" w:firstColumn="1" w:lastColumn="0" w:noHBand="0" w:noVBand="1"/>
      </w:tblPr>
      <w:tblGrid>
        <w:gridCol w:w="8777"/>
      </w:tblGrid>
      <w:tr w:rsidR="00D42BEC" w14:paraId="34B76F67" w14:textId="77777777" w:rsidTr="00D42BEC">
        <w:tc>
          <w:tcPr>
            <w:tcW w:w="8777" w:type="dxa"/>
          </w:tcPr>
          <w:p w14:paraId="2154290C" w14:textId="5AFD69DB"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reverse: Graph[VD,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GraphImpl(vertices.reverseRoutingTables(), replicatedVertexView.reverse())</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reverse(): ReplicatedVertexView[VD,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edges.mapEdgePartitions((pid, part) =&gt; part.reverse)</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ReplicatedVertexView(newEdges, hasDstId, hasSrcId)</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//EdgePartition</w:t>
            </w:r>
            <w:r w:rsidRPr="00D42BEC">
              <w:rPr>
                <w:rFonts w:ascii="Lucida Console" w:hAnsi="Lucida Console" w:cs="Courier New"/>
                <w:i/>
                <w:iCs/>
                <w:color w:val="808080"/>
                <w:sz w:val="18"/>
                <w:szCs w:val="18"/>
              </w:rPr>
              <w:t>中的</w:t>
            </w:r>
            <w:r w:rsidRPr="00D42BEC">
              <w:rPr>
                <w:rFonts w:ascii="Lucida Console" w:hAnsi="Lucida Console" w:cs="Courier New"/>
                <w:i/>
                <w:iCs/>
                <w:color w:val="808080"/>
                <w:sz w:val="18"/>
                <w:szCs w:val="18"/>
              </w:rPr>
              <w:t>reverse</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reverse: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builder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ExistingEdgePartitionBuilder[ED, VD](</w:t>
            </w:r>
            <w:r w:rsidRPr="00D42BEC">
              <w:rPr>
                <w:rFonts w:ascii="Lucida Console" w:hAnsi="Lucida Console" w:cs="Courier New"/>
                <w:color w:val="000000"/>
                <w:sz w:val="18"/>
                <w:szCs w:val="18"/>
              </w:rPr>
              <w:br/>
              <w:t xml:space="preserve">    global2local, local2global, vertexAttrs, activeSet, size)</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i = </w:t>
            </w:r>
            <w:r w:rsidRPr="00D42BEC">
              <w:rPr>
                <w:rFonts w:ascii="Lucida Console" w:hAnsi="Lucida Console" w:cs="Courier New"/>
                <w:color w:val="0000FF"/>
                <w:sz w:val="18"/>
                <w:szCs w:val="18"/>
              </w:rPr>
              <w:t>0</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 &lt; size)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localSrcId = localSrcIds(i)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localDstId = localDstIds(i)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srcId = local2global(localSrcId)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dstId = local2global(localDstId)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attr = data(i)</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将源顶点和目标顶点换位置</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builder.add(dstId, srcId, localDstId, localSrcId, attr)</w:t>
            </w:r>
            <w:r w:rsidRPr="00D42BEC">
              <w:rPr>
                <w:rFonts w:ascii="Lucida Console" w:hAnsi="Lucida Console" w:cs="Courier New"/>
                <w:color w:val="000000"/>
                <w:sz w:val="18"/>
                <w:szCs w:val="18"/>
              </w:rPr>
              <w:br/>
              <w:t xml:space="preserve">    i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builder.toEdgePartition</w:t>
            </w:r>
            <w:r w:rsidRPr="00D42BEC">
              <w:rPr>
                <w:rFonts w:ascii="Lucida Console" w:hAnsi="Lucida Console" w:cs="Courier New"/>
                <w:color w:val="000000"/>
                <w:sz w:val="18"/>
                <w:szCs w:val="18"/>
              </w:rPr>
              <w:br/>
              <w:t>}</w:t>
            </w:r>
          </w:p>
        </w:tc>
      </w:tr>
    </w:tbl>
    <w:p w14:paraId="51F130F0" w14:textId="08FD83C7" w:rsidR="00D42BEC" w:rsidRDefault="00850C5B"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例子</w:t>
      </w:r>
      <w:r>
        <w:rPr>
          <w:rFonts w:ascii="Helvetica Neue" w:hAnsi="Helvetica Neue" w:hint="eastAsia"/>
          <w:color w:val="333333"/>
          <w:spacing w:val="3"/>
        </w:rPr>
        <w:t>：图的入度和出度转换</w:t>
      </w:r>
    </w:p>
    <w:p w14:paraId="7B74B52F" w14:textId="77777777" w:rsidR="00850C5B" w:rsidRDefault="00850C5B" w:rsidP="00F2672C">
      <w:pPr>
        <w:pStyle w:val="comments-section"/>
        <w:shd w:val="clear" w:color="auto" w:fill="FFFFFF"/>
        <w:spacing w:before="0" w:beforeAutospacing="0" w:after="0" w:afterAutospacing="0"/>
        <w:rPr>
          <w:rFonts w:ascii="Helvetica Neue" w:hAnsi="Helvetica Neue"/>
          <w:color w:val="333333"/>
          <w:spacing w:val="3"/>
        </w:rPr>
      </w:pPr>
    </w:p>
    <w:p w14:paraId="739DA26D" w14:textId="46D2D651" w:rsidR="00F2672C" w:rsidRDefault="00F2672C" w:rsidP="00D42BEC">
      <w:pPr>
        <w:pStyle w:val="4"/>
      </w:pPr>
      <w:r>
        <w:t>subgraph</w:t>
      </w:r>
    </w:p>
    <w:p w14:paraId="016D1B93"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subgraph</w:t>
      </w:r>
      <w:r w:rsidRPr="00D42BEC">
        <w:rPr>
          <w:rFonts w:ascii="Helvetica Neue" w:hAnsi="Helvetica Neue"/>
        </w:rPr>
        <w:t>操作利用顶点和边的判断式（</w:t>
      </w:r>
      <w:r w:rsidRPr="00D42BEC">
        <w:rPr>
          <w:rFonts w:ascii="Helvetica Neue" w:hAnsi="Helvetica Neue"/>
        </w:rPr>
        <w:t>predicates</w:t>
      </w:r>
      <w:r w:rsidRPr="00D42BEC">
        <w:rPr>
          <w:rFonts w:ascii="Helvetica Neue" w:hAnsi="Helvetica Neue"/>
        </w:rPr>
        <w:t>），返回的图仅仅包含满足顶点判断式的顶点、满足边判断式的边以及满足顶点判断式的</w:t>
      </w:r>
      <w:r w:rsidRPr="00D42BEC">
        <w:rPr>
          <w:rFonts w:ascii="Helvetica Neue" w:hAnsi="Helvetica Neue"/>
        </w:rPr>
        <w:t>triple</w:t>
      </w:r>
      <w:r w:rsidRPr="00D42BEC">
        <w:rPr>
          <w:rFonts w:ascii="Helvetica Neue" w:hAnsi="Helvetica Neue"/>
        </w:rPr>
        <w:t>。</w:t>
      </w:r>
      <w:r w:rsidRPr="00D42BEC">
        <w:rPr>
          <w:rFonts w:ascii="Helvetica Neue" w:hAnsi="Helvetica Neue"/>
        </w:rPr>
        <w:t>subgraph</w:t>
      </w:r>
      <w:r w:rsidRPr="00D42BEC">
        <w:rPr>
          <w:rFonts w:ascii="Helvetica Neue" w:hAnsi="Helvetica Neue"/>
        </w:rPr>
        <w:lastRenderedPageBreak/>
        <w:t>操作可以用于很多场景，如获取</w:t>
      </w:r>
      <w:r w:rsidRPr="00D42BEC">
        <w:rPr>
          <w:rFonts w:ascii="Helvetica Neue" w:hAnsi="Helvetica Neue"/>
        </w:rPr>
        <w:t xml:space="preserve"> </w:t>
      </w:r>
      <w:r w:rsidRPr="00D42BEC">
        <w:rPr>
          <w:rFonts w:ascii="Helvetica Neue" w:hAnsi="Helvetica Neue"/>
        </w:rPr>
        <w:t>感兴趣的顶点和边组成的图或者获取清除断开连接后的图。</w:t>
      </w:r>
    </w:p>
    <w:tbl>
      <w:tblPr>
        <w:tblStyle w:val="aff8"/>
        <w:tblW w:w="0" w:type="auto"/>
        <w:tblLook w:val="04A0" w:firstRow="1" w:lastRow="0" w:firstColumn="1" w:lastColumn="0" w:noHBand="0" w:noVBand="1"/>
      </w:tblPr>
      <w:tblGrid>
        <w:gridCol w:w="8777"/>
      </w:tblGrid>
      <w:tr w:rsidR="00D42BEC" w14:paraId="28362D5F" w14:textId="77777777" w:rsidTr="00D42BEC">
        <w:tc>
          <w:tcPr>
            <w:tcW w:w="8777" w:type="dxa"/>
          </w:tcPr>
          <w:p w14:paraId="5D95FA71" w14:textId="5DB5A48E"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subgraph(</w:t>
            </w:r>
            <w:r w:rsidRPr="00D42BEC">
              <w:rPr>
                <w:rFonts w:ascii="Lucida Console" w:hAnsi="Lucida Console" w:cs="Courier New"/>
                <w:color w:val="000000"/>
                <w:sz w:val="18"/>
                <w:szCs w:val="18"/>
              </w:rPr>
              <w:br/>
              <w:t xml:space="preserve">                       epred: EdgeTriplet[VD, ED] =&gt; Boolean = x =&gt;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vpred: (VertexId, VD) =&gt; Boolean = (a, b) =&gt;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 Graph[VD, ED] = {</w:t>
            </w:r>
            <w:r w:rsidRPr="00D42BEC">
              <w:rPr>
                <w:rFonts w:ascii="Lucida Console" w:hAnsi="Lucida Console" w:cs="Courier New"/>
                <w:color w:val="000000"/>
                <w:sz w:val="18"/>
                <w:szCs w:val="18"/>
              </w:rPr>
              <w:br/>
              <w:t xml:space="preserve">  vertices.cache()</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过滤</w:t>
            </w:r>
            <w:r w:rsidRPr="00D42BEC">
              <w:rPr>
                <w:rFonts w:ascii="Lucida Console" w:hAnsi="Lucida Console" w:cs="Courier New"/>
                <w:i/>
                <w:iCs/>
                <w:color w:val="808080"/>
                <w:sz w:val="18"/>
                <w:szCs w:val="18"/>
              </w:rPr>
              <w:t xml:space="preserve">vertices, </w:t>
            </w:r>
            <w:r w:rsidRPr="00D42BEC">
              <w:rPr>
                <w:rFonts w:ascii="Lucida Console" w:hAnsi="Lucida Console" w:cs="Courier New"/>
                <w:i/>
                <w:iCs/>
                <w:color w:val="808080"/>
                <w:sz w:val="18"/>
                <w:szCs w:val="18"/>
              </w:rPr>
              <w:t>重用</w:t>
            </w:r>
            <w:r w:rsidRPr="00D42BEC">
              <w:rPr>
                <w:rFonts w:ascii="Lucida Console" w:hAnsi="Lucida Console" w:cs="Courier New"/>
                <w:i/>
                <w:iCs/>
                <w:color w:val="808080"/>
                <w:sz w:val="18"/>
                <w:szCs w:val="18"/>
              </w:rPr>
              <w:t>partitioner</w:t>
            </w:r>
            <w:r w:rsidRPr="00D42BEC">
              <w:rPr>
                <w:rFonts w:ascii="Lucida Console" w:hAnsi="Lucida Console" w:cs="Courier New"/>
                <w:i/>
                <w:iCs/>
                <w:color w:val="808080"/>
                <w:sz w:val="18"/>
                <w:szCs w:val="18"/>
              </w:rPr>
              <w:t>和索引</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newVerts = vertices.mapVertexPartitions(_.filter(vpred))</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过滤</w:t>
            </w:r>
            <w:r w:rsidRPr="00D42BEC">
              <w:rPr>
                <w:rFonts w:ascii="Lucida Console" w:hAnsi="Lucida Console" w:cs="Courier New"/>
                <w:i/>
                <w:iCs/>
                <w:color w:val="808080"/>
                <w:sz w:val="18"/>
                <w:szCs w:val="18"/>
              </w:rPr>
              <w:t xml:space="preserve"> triplets</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 xml:space="preserve">replicatedVertexView.upgrade(vertices,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0080"/>
                <w:sz w:val="18"/>
                <w:szCs w:val="18"/>
              </w:rPr>
              <w:t>true</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replicatedVertexView.edges.filter(epred, vpred)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GraphImpl(newVerts, replicatedVertexView.withEdges(newEdges))</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w:t>
            </w:r>
            <w:r w:rsidRPr="00D42BEC">
              <w:rPr>
                <w:rFonts w:ascii="Lucida Console" w:hAnsi="Lucida Console" w:cs="Courier New"/>
                <w:i/>
                <w:iCs/>
                <w:color w:val="808080"/>
                <w:sz w:val="18"/>
                <w:szCs w:val="18"/>
              </w:rPr>
              <w:t> </w:t>
            </w:r>
            <w:r w:rsidRPr="00D42BEC">
              <w:rPr>
                <w:rFonts w:ascii="Lucida Console" w:hAnsi="Lucida Console" w:cs="Courier New" w:hint="eastAsia"/>
                <w:i/>
                <w:iCs/>
                <w:color w:val="808080"/>
                <w:sz w:val="18"/>
                <w:szCs w:val="18"/>
              </w:rPr>
              <w:t xml:space="preserve">// </w:t>
            </w:r>
            <w:r w:rsidRPr="00D42BEC">
              <w:rPr>
                <w:rFonts w:ascii="Lucida Console" w:hAnsi="Lucida Console" w:cs="Courier New"/>
                <w:i/>
                <w:iCs/>
                <w:color w:val="808080"/>
                <w:sz w:val="18"/>
                <w:szCs w:val="18"/>
              </w:rPr>
              <w:t>该代码显示，</w:t>
            </w:r>
            <w:r w:rsidRPr="00D42BEC">
              <w:rPr>
                <w:rFonts w:ascii="Lucida Console" w:hAnsi="Lucida Console" w:cs="Courier New"/>
                <w:i/>
                <w:iCs/>
                <w:color w:val="808080"/>
                <w:sz w:val="18"/>
                <w:szCs w:val="18"/>
              </w:rPr>
              <w:t>subgraph</w:t>
            </w:r>
            <w:r w:rsidRPr="00D42BEC">
              <w:rPr>
                <w:rFonts w:ascii="Lucida Console" w:hAnsi="Lucida Console" w:cs="Courier New"/>
                <w:i/>
                <w:iCs/>
                <w:color w:val="808080"/>
                <w:sz w:val="18"/>
                <w:szCs w:val="18"/>
              </w:rPr>
              <w:t>方法的实现分两步：先过滤</w:t>
            </w:r>
            <w:r w:rsidRPr="00D42BEC">
              <w:rPr>
                <w:rFonts w:ascii="Lucida Console" w:hAnsi="Lucida Console" w:cs="Courier New"/>
                <w:i/>
                <w:iCs/>
                <w:color w:val="808080"/>
                <w:sz w:val="18"/>
                <w:szCs w:val="18"/>
              </w:rPr>
              <w:t>VertexRDD</w:t>
            </w:r>
            <w:r w:rsidRPr="00D42BEC">
              <w:rPr>
                <w:rFonts w:ascii="Lucida Console" w:hAnsi="Lucida Console" w:cs="Courier New"/>
                <w:i/>
                <w:iCs/>
                <w:color w:val="808080"/>
                <w:sz w:val="18"/>
                <w:szCs w:val="18"/>
              </w:rPr>
              <w:t>，然后再过滤</w:t>
            </w:r>
            <w:r w:rsidRPr="00D42BEC">
              <w:rPr>
                <w:rFonts w:ascii="Lucida Console" w:hAnsi="Lucida Console" w:cs="Courier New"/>
                <w:i/>
                <w:iCs/>
                <w:color w:val="808080"/>
                <w:sz w:val="18"/>
                <w:szCs w:val="18"/>
              </w:rPr>
              <w:t>EdgeRDD</w:t>
            </w:r>
            <w:r w:rsidRPr="00D42BEC">
              <w:rPr>
                <w:rFonts w:ascii="Lucida Console" w:hAnsi="Lucida Console" w:cs="Courier New"/>
                <w:i/>
                <w:iCs/>
                <w:color w:val="808080"/>
                <w:sz w:val="18"/>
                <w:szCs w:val="18"/>
              </w:rPr>
              <w:t>。如上，过滤</w:t>
            </w:r>
            <w:r w:rsidRPr="00D42BEC">
              <w:rPr>
                <w:rFonts w:ascii="Lucida Console" w:hAnsi="Lucida Console" w:cs="Courier New"/>
                <w:i/>
                <w:iCs/>
                <w:color w:val="808080"/>
                <w:sz w:val="18"/>
                <w:szCs w:val="18"/>
              </w:rPr>
              <w:t>VertexRDD</w:t>
            </w:r>
            <w:r w:rsidRPr="00D42BEC">
              <w:rPr>
                <w:rFonts w:ascii="Lucida Console" w:hAnsi="Lucida Console" w:cs="Courier New"/>
                <w:i/>
                <w:iCs/>
                <w:color w:val="808080"/>
                <w:sz w:val="18"/>
                <w:szCs w:val="18"/>
              </w:rPr>
              <w:t>比较简单，我们重点看过滤</w:t>
            </w:r>
            <w:r w:rsidRPr="00D42BEC">
              <w:rPr>
                <w:rFonts w:ascii="Lucida Console" w:hAnsi="Lucida Console" w:cs="Courier New"/>
                <w:i/>
                <w:iCs/>
                <w:color w:val="808080"/>
                <w:sz w:val="18"/>
                <w:szCs w:val="18"/>
              </w:rPr>
              <w:t>EdgeRDD</w:t>
            </w:r>
            <w:r w:rsidRPr="00D42BEC">
              <w:rPr>
                <w:rFonts w:ascii="Lucida Console" w:hAnsi="Lucida Console" w:cs="Courier New"/>
                <w:i/>
                <w:iCs/>
                <w:color w:val="808080"/>
                <w:sz w:val="18"/>
                <w:szCs w:val="18"/>
              </w:rPr>
              <w:t>的过程。</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filter(</w:t>
            </w:r>
            <w:r w:rsidRPr="00D42BEC">
              <w:rPr>
                <w:rFonts w:ascii="Lucida Console" w:hAnsi="Lucida Console" w:cs="Courier New"/>
                <w:color w:val="000000"/>
                <w:sz w:val="18"/>
                <w:szCs w:val="18"/>
              </w:rPr>
              <w:br/>
              <w:t xml:space="preserve">            epred: EdgeTriplet[VD, ED] =&gt; Boolean,</w:t>
            </w:r>
            <w:r w:rsidRPr="00D42BEC">
              <w:rPr>
                <w:rFonts w:ascii="Lucida Console" w:hAnsi="Lucida Console" w:cs="Courier New"/>
                <w:color w:val="000000"/>
                <w:sz w:val="18"/>
                <w:szCs w:val="18"/>
              </w:rPr>
              <w:br/>
              <w:t xml:space="preserve">            vpred: (VertexId, VD) =&gt; Boolean): EdgeRDDImpl[ED, VD] = {</w:t>
            </w:r>
            <w:r w:rsidRPr="00D42BEC">
              <w:rPr>
                <w:rFonts w:ascii="Lucida Console" w:hAnsi="Lucida Console" w:cs="Courier New"/>
                <w:color w:val="000000"/>
                <w:sz w:val="18"/>
                <w:szCs w:val="18"/>
              </w:rPr>
              <w:br/>
              <w:t xml:space="preserve">  mapEdgePartitions((pid, part) =&gt; part.filter(epred, vpred))</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//EdgePartition</w:t>
            </w:r>
            <w:r w:rsidRPr="00D42BEC">
              <w:rPr>
                <w:rFonts w:ascii="Lucida Console" w:hAnsi="Lucida Console" w:cs="Courier New"/>
                <w:i/>
                <w:iCs/>
                <w:color w:val="808080"/>
                <w:sz w:val="18"/>
                <w:szCs w:val="18"/>
              </w:rPr>
              <w:t>中的</w:t>
            </w:r>
            <w:r w:rsidRPr="00D42BEC">
              <w:rPr>
                <w:rFonts w:ascii="Lucida Console" w:hAnsi="Lucida Console" w:cs="Courier New"/>
                <w:i/>
                <w:iCs/>
                <w:color w:val="808080"/>
                <w:sz w:val="18"/>
                <w:szCs w:val="18"/>
              </w:rPr>
              <w:t>filter</w:t>
            </w:r>
            <w:r w:rsidRPr="00D42BEC">
              <w:rPr>
                <w:rFonts w:ascii="Lucida Console" w:hAnsi="Lucida Console" w:cs="Courier New"/>
                <w:i/>
                <w:iCs/>
                <w:color w:val="808080"/>
                <w:sz w:val="18"/>
                <w:szCs w:val="18"/>
              </w:rPr>
              <w:t>方法</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filter(</w:t>
            </w:r>
            <w:r w:rsidRPr="00D42BEC">
              <w:rPr>
                <w:rFonts w:ascii="Lucida Console" w:hAnsi="Lucida Console" w:cs="Courier New"/>
                <w:color w:val="000000"/>
                <w:sz w:val="18"/>
                <w:szCs w:val="18"/>
              </w:rPr>
              <w:br/>
              <w:t xml:space="preserve">            epred: EdgeTriplet[VD, ED] =&gt; Boolean,</w:t>
            </w:r>
            <w:r w:rsidRPr="00D42BEC">
              <w:rPr>
                <w:rFonts w:ascii="Lucida Console" w:hAnsi="Lucida Console" w:cs="Courier New"/>
                <w:color w:val="000000"/>
                <w:sz w:val="18"/>
                <w:szCs w:val="18"/>
              </w:rPr>
              <w:br/>
              <w:t xml:space="preserve">            vpred: (VertexId, VD) =&gt; Boolean):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builder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ExistingEdgePartitionBuilder[ED, VD](</w:t>
            </w:r>
            <w:r w:rsidRPr="00D42BEC">
              <w:rPr>
                <w:rFonts w:ascii="Lucida Console" w:hAnsi="Lucida Console" w:cs="Courier New"/>
                <w:color w:val="000000"/>
                <w:sz w:val="18"/>
                <w:szCs w:val="18"/>
              </w:rPr>
              <w:br/>
              <w:t xml:space="preserve">    global2local, local2global, vertexAttrs, activeSet)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i = </w:t>
            </w:r>
            <w:r w:rsidRPr="00D42BEC">
              <w:rPr>
                <w:rFonts w:ascii="Lucida Console" w:hAnsi="Lucida Console" w:cs="Courier New"/>
                <w:color w:val="0000FF"/>
                <w:sz w:val="18"/>
                <w:szCs w:val="18"/>
              </w:rPr>
              <w:t>0</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 &lt; size)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The user sees the EdgeTriplet, so we can't reuse it and must create one per edge.</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localSrcId = localSrcIds(i)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localDstId = localDstIds(i)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et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EdgeTriplet[VD, ED]</w:t>
            </w:r>
            <w:r w:rsidRPr="00D42BEC">
              <w:rPr>
                <w:rFonts w:ascii="Lucida Console" w:hAnsi="Lucida Console" w:cs="Courier New"/>
                <w:color w:val="000000"/>
                <w:sz w:val="18"/>
                <w:szCs w:val="18"/>
              </w:rPr>
              <w:br/>
              <w:t xml:space="preserve">    et.srcId = local2global(localSrcId)</w:t>
            </w:r>
            <w:r w:rsidRPr="00D42BEC">
              <w:rPr>
                <w:rFonts w:ascii="Lucida Console" w:hAnsi="Lucida Console" w:cs="Courier New"/>
                <w:color w:val="000000"/>
                <w:sz w:val="18"/>
                <w:szCs w:val="18"/>
              </w:rPr>
              <w:br/>
              <w:t xml:space="preserve">    et.dstId = local2global(localDstId)</w:t>
            </w:r>
            <w:r w:rsidRPr="00D42BEC">
              <w:rPr>
                <w:rFonts w:ascii="Lucida Console" w:hAnsi="Lucida Console" w:cs="Courier New"/>
                <w:color w:val="000000"/>
                <w:sz w:val="18"/>
                <w:szCs w:val="18"/>
              </w:rPr>
              <w:br/>
              <w:t xml:space="preserve">    et.srcAttr = vertexAttrs(localSrcId)</w:t>
            </w:r>
            <w:r w:rsidRPr="00D42BEC">
              <w:rPr>
                <w:rFonts w:ascii="Lucida Console" w:hAnsi="Lucida Console" w:cs="Courier New"/>
                <w:color w:val="000000"/>
                <w:sz w:val="18"/>
                <w:szCs w:val="18"/>
              </w:rPr>
              <w:br/>
              <w:t xml:space="preserve">    et.dstAttr = vertexAttrs(localDstId)</w:t>
            </w:r>
            <w:r w:rsidRPr="00D42BEC">
              <w:rPr>
                <w:rFonts w:ascii="Lucida Console" w:hAnsi="Lucida Console" w:cs="Courier New"/>
                <w:color w:val="000000"/>
                <w:sz w:val="18"/>
                <w:szCs w:val="18"/>
              </w:rPr>
              <w:br/>
              <w:t xml:space="preserve">    et.attr = data(i)</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(vpred(et.srcId, et.srcAttr) &amp;&amp; vpred(et.dstId, et.dstAttr) &amp;&amp; epred(et)) {</w:t>
            </w:r>
            <w:r w:rsidRPr="00D42BEC">
              <w:rPr>
                <w:rFonts w:ascii="Lucida Console" w:hAnsi="Lucida Console" w:cs="Courier New"/>
                <w:color w:val="000000"/>
                <w:sz w:val="18"/>
                <w:szCs w:val="18"/>
              </w:rPr>
              <w:br/>
              <w:t xml:space="preserve">      builder.add(et.srcId, et.dstId, localSrcId, localDstId, et.attr)</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lastRenderedPageBreak/>
              <w:t xml:space="preserve">    }</w:t>
            </w:r>
            <w:r w:rsidRPr="00D42BEC">
              <w:rPr>
                <w:rFonts w:ascii="Lucida Console" w:hAnsi="Lucida Console" w:cs="Courier New"/>
                <w:color w:val="000000"/>
                <w:sz w:val="18"/>
                <w:szCs w:val="18"/>
              </w:rPr>
              <w:br/>
              <w:t xml:space="preserve">    i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builder.toEdgePartition</w:t>
            </w:r>
            <w:r w:rsidRPr="00D42BEC">
              <w:rPr>
                <w:rFonts w:ascii="Lucida Console" w:hAnsi="Lucida Console" w:cs="Courier New"/>
                <w:color w:val="000000"/>
                <w:sz w:val="18"/>
                <w:szCs w:val="18"/>
              </w:rPr>
              <w:br/>
              <w:t>}</w:t>
            </w:r>
          </w:p>
          <w:p w14:paraId="2AA21CC3" w14:textId="77777777" w:rsidR="00D42BEC" w:rsidRDefault="00D42BEC" w:rsidP="00D42BEC">
            <w:pPr>
              <w:rPr>
                <w:rStyle w:val="HTML2"/>
                <w:rFonts w:ascii="Consolas" w:hAnsi="Consolas"/>
                <w:color w:val="333333"/>
                <w:spacing w:val="3"/>
                <w:bdr w:val="none" w:sz="0" w:space="0" w:color="auto" w:frame="1"/>
              </w:rPr>
            </w:pPr>
          </w:p>
        </w:tc>
      </w:tr>
    </w:tbl>
    <w:p w14:paraId="412F6B23" w14:textId="026EBA35" w:rsidR="00F2672C" w:rsidRDefault="00F2672C" w:rsidP="00D42BEC">
      <w:pPr>
        <w:rPr>
          <w:rStyle w:val="HTML2"/>
          <w:rFonts w:ascii="Consolas" w:hAnsi="Consolas"/>
          <w:color w:val="333333"/>
          <w:spacing w:val="3"/>
          <w:bdr w:val="none" w:sz="0" w:space="0" w:color="auto" w:frame="1"/>
        </w:rPr>
      </w:pPr>
    </w:p>
    <w:p w14:paraId="532DFC59" w14:textId="22BB8104"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因为用户可以看到</w:t>
      </w:r>
      <w:r w:rsidRPr="00D42BEC">
        <w:rPr>
          <w:rFonts w:ascii="Helvetica Neue" w:hAnsi="Helvetica Neue"/>
        </w:rPr>
        <w:t>EdgeTriplet</w:t>
      </w:r>
      <w:r w:rsidRPr="00D42BEC">
        <w:rPr>
          <w:rFonts w:ascii="Helvetica Neue" w:hAnsi="Helvetica Neue"/>
        </w:rPr>
        <w:t>的信息，所以我们不能重用</w:t>
      </w:r>
      <w:r w:rsidRPr="00D42BEC">
        <w:rPr>
          <w:rFonts w:ascii="Helvetica Neue" w:hAnsi="Helvetica Neue"/>
        </w:rPr>
        <w:t>EdgeTriplet</w:t>
      </w:r>
      <w:r w:rsidRPr="00D42BEC">
        <w:rPr>
          <w:rFonts w:ascii="Helvetica Neue" w:hAnsi="Helvetica Neue"/>
        </w:rPr>
        <w:t>，需要重新创建一个，然后在用</w:t>
      </w:r>
      <w:r w:rsidRPr="00D42BEC">
        <w:rPr>
          <w:rFonts w:ascii="Helvetica Neue" w:hAnsi="Helvetica Neue"/>
        </w:rPr>
        <w:t>epred</w:t>
      </w:r>
      <w:r w:rsidRPr="00D42BEC">
        <w:rPr>
          <w:rFonts w:ascii="Helvetica Neue" w:hAnsi="Helvetica Neue"/>
        </w:rPr>
        <w:t>函数处理。</w:t>
      </w:r>
    </w:p>
    <w:p w14:paraId="3F628023" w14:textId="526261CB" w:rsidR="00850C5B" w:rsidRDefault="00850C5B" w:rsidP="00F2672C">
      <w:pPr>
        <w:pStyle w:val="comments-section"/>
        <w:shd w:val="clear" w:color="auto" w:fill="FFFFFF"/>
        <w:spacing w:before="0" w:beforeAutospacing="0" w:after="0" w:afterAutospacing="0"/>
        <w:rPr>
          <w:rFonts w:ascii="Helvetica Neue" w:hAnsi="Helvetica Neue"/>
        </w:rPr>
      </w:pPr>
      <w:r>
        <w:rPr>
          <w:rFonts w:ascii="Helvetica Neue" w:hAnsi="Helvetica Neue"/>
        </w:rPr>
        <w:t>例子</w:t>
      </w:r>
      <w:r>
        <w:rPr>
          <w:rFonts w:ascii="Helvetica Neue" w:hAnsi="Helvetica Neue" w:hint="eastAsia"/>
        </w:rPr>
        <w:t>：</w:t>
      </w:r>
    </w:p>
    <w:tbl>
      <w:tblPr>
        <w:tblStyle w:val="aff8"/>
        <w:tblW w:w="0" w:type="auto"/>
        <w:tblLook w:val="04A0" w:firstRow="1" w:lastRow="0" w:firstColumn="1" w:lastColumn="0" w:noHBand="0" w:noVBand="1"/>
      </w:tblPr>
      <w:tblGrid>
        <w:gridCol w:w="8777"/>
      </w:tblGrid>
      <w:tr w:rsidR="004D0292" w14:paraId="1603F527" w14:textId="77777777" w:rsidTr="004D0292">
        <w:tc>
          <w:tcPr>
            <w:tcW w:w="8777" w:type="dxa"/>
          </w:tcPr>
          <w:p w14:paraId="07BE6675" w14:textId="77777777"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scala&gt; graph.subgraph(Triplet =&gt; Triplet.attr.startsWith("c"),(VertexId, VD) =&gt; VD._2.startsWith("pro"))</w:t>
            </w:r>
          </w:p>
          <w:p w14:paraId="343A1725" w14:textId="7D3F1325"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res3: org.apache.spark.graphx.Graph[(String, String),String] = org.apache.spark</w:t>
            </w:r>
            <w:r>
              <w:rPr>
                <w:rFonts w:ascii="Lucida Console" w:hAnsi="Lucida Console" w:cs="Courier New"/>
                <w:i/>
                <w:iCs/>
                <w:color w:val="808080"/>
                <w:sz w:val="18"/>
                <w:szCs w:val="18"/>
              </w:rPr>
              <w:t>.graphx.impl.GraphImpl@49db5438</w:t>
            </w:r>
          </w:p>
          <w:p w14:paraId="3396C5AD" w14:textId="77777777"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scala&gt; res3.vertices.collect</w:t>
            </w:r>
          </w:p>
          <w:p w14:paraId="04AC7589" w14:textId="77CE7A0F"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res4: Array[(org.apache.spark.graphx.VertexId, (String, String))] = Array((2,(istoica,prof)), (5,(franklin,prof)))</w:t>
            </w:r>
          </w:p>
          <w:p w14:paraId="6725CB9A" w14:textId="77777777" w:rsidR="004D0292" w:rsidRPr="004D0292" w:rsidRDefault="004D0292" w:rsidP="004D0292">
            <w:pPr>
              <w:pStyle w:val="comments-section"/>
              <w:rPr>
                <w:rFonts w:ascii="Lucida Console" w:hAnsi="Lucida Console" w:cs="Courier New"/>
                <w:i/>
                <w:iCs/>
                <w:color w:val="808080"/>
                <w:sz w:val="18"/>
                <w:szCs w:val="18"/>
              </w:rPr>
            </w:pPr>
            <w:r w:rsidRPr="004D0292">
              <w:rPr>
                <w:rFonts w:ascii="Lucida Console" w:hAnsi="Lucida Console" w:cs="Courier New"/>
                <w:i/>
                <w:iCs/>
                <w:color w:val="808080"/>
                <w:sz w:val="18"/>
                <w:szCs w:val="18"/>
              </w:rPr>
              <w:t>scala&gt; res3.edges.collect</w:t>
            </w:r>
          </w:p>
          <w:p w14:paraId="2C6ABDE6" w14:textId="3000D40C" w:rsidR="004D0292" w:rsidRDefault="004D0292" w:rsidP="004D0292">
            <w:pPr>
              <w:pStyle w:val="comments-section"/>
              <w:spacing w:before="0" w:beforeAutospacing="0" w:after="0" w:afterAutospacing="0"/>
              <w:rPr>
                <w:rFonts w:ascii="Helvetica Neue" w:hAnsi="Helvetica Neue"/>
              </w:rPr>
            </w:pPr>
            <w:r w:rsidRPr="004D0292">
              <w:rPr>
                <w:rFonts w:ascii="Lucida Console" w:hAnsi="Lucida Console" w:cs="Courier New"/>
                <w:i/>
                <w:iCs/>
                <w:color w:val="808080"/>
                <w:sz w:val="18"/>
                <w:szCs w:val="18"/>
              </w:rPr>
              <w:t>res5: Array[org.apache.spark.graphx.Edge[String]] = Array(Edge(2,5,colleague))</w:t>
            </w:r>
          </w:p>
        </w:tc>
      </w:tr>
    </w:tbl>
    <w:p w14:paraId="234E9C5D" w14:textId="77777777" w:rsidR="004D0292" w:rsidRPr="00D42BEC" w:rsidRDefault="004D0292" w:rsidP="00F2672C">
      <w:pPr>
        <w:pStyle w:val="comments-section"/>
        <w:shd w:val="clear" w:color="auto" w:fill="FFFFFF"/>
        <w:spacing w:before="0" w:beforeAutospacing="0" w:after="0" w:afterAutospacing="0"/>
        <w:rPr>
          <w:rFonts w:ascii="Helvetica Neue" w:hAnsi="Helvetica Neue"/>
        </w:rPr>
      </w:pPr>
    </w:p>
    <w:p w14:paraId="2636CBFC" w14:textId="0E513C71" w:rsidR="00F2672C" w:rsidRDefault="00F2672C" w:rsidP="00D42BEC">
      <w:pPr>
        <w:pStyle w:val="4"/>
      </w:pPr>
      <w:r>
        <w:t>mask</w:t>
      </w:r>
    </w:p>
    <w:p w14:paraId="1F3C3A5F" w14:textId="615E48D1"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mask</w:t>
      </w:r>
      <w:r w:rsidRPr="00D42BEC">
        <w:rPr>
          <w:rFonts w:ascii="Helvetica Neue" w:hAnsi="Helvetica Neue"/>
        </w:rPr>
        <w:t>操作构造一个子图，</w:t>
      </w:r>
      <w:r w:rsidR="003E090A">
        <w:rPr>
          <w:rFonts w:ascii="Helvetica Neue" w:hAnsi="Helvetica Neue"/>
        </w:rPr>
        <w:t>类似于交集</w:t>
      </w:r>
      <w:r w:rsidR="003E090A">
        <w:rPr>
          <w:rFonts w:ascii="Helvetica Neue" w:hAnsi="Helvetica Neue" w:hint="eastAsia"/>
        </w:rPr>
        <w:t>，</w:t>
      </w:r>
      <w:r w:rsidRPr="00D42BEC">
        <w:rPr>
          <w:rFonts w:ascii="Helvetica Neue" w:hAnsi="Helvetica Neue"/>
        </w:rPr>
        <w:t>这个子图包含输入图中包含的顶点和边。它的实现很简单，顶点和边均做</w:t>
      </w:r>
      <w:r w:rsidRPr="00D42BEC">
        <w:rPr>
          <w:rFonts w:ascii="Helvetica Neue" w:hAnsi="Helvetica Neue"/>
        </w:rPr>
        <w:t>inner join</w:t>
      </w:r>
      <w:r w:rsidRPr="00D42BEC">
        <w:rPr>
          <w:rFonts w:ascii="Helvetica Neue" w:hAnsi="Helvetica Neue"/>
        </w:rPr>
        <w:t>操作即可。这个操作可以和</w:t>
      </w:r>
      <w:r w:rsidRPr="00D42BEC">
        <w:rPr>
          <w:rFonts w:ascii="Helvetica Neue" w:hAnsi="Helvetica Neue"/>
        </w:rPr>
        <w:t>subgraph</w:t>
      </w:r>
      <w:r w:rsidRPr="00D42BEC">
        <w:rPr>
          <w:rFonts w:ascii="Helvetica Neue" w:hAnsi="Helvetica Neue"/>
        </w:rPr>
        <w:t>操作相结合，基于另外一个相关图的特征去约束一个图。</w:t>
      </w:r>
    </w:p>
    <w:tbl>
      <w:tblPr>
        <w:tblStyle w:val="aff8"/>
        <w:tblW w:w="0" w:type="auto"/>
        <w:tblLook w:val="04A0" w:firstRow="1" w:lastRow="0" w:firstColumn="1" w:lastColumn="0" w:noHBand="0" w:noVBand="1"/>
      </w:tblPr>
      <w:tblGrid>
        <w:gridCol w:w="8777"/>
      </w:tblGrid>
      <w:tr w:rsidR="00D42BEC" w14:paraId="3B9B47CB" w14:textId="77777777" w:rsidTr="00D42BEC">
        <w:tc>
          <w:tcPr>
            <w:tcW w:w="8777" w:type="dxa"/>
          </w:tcPr>
          <w:p w14:paraId="72EAFA8F" w14:textId="472D88F6" w:rsidR="00D42BEC" w:rsidRPr="004D0292" w:rsidRDefault="00D42BEC" w:rsidP="004D02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mask[</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ClassTag,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ClassTag] (</w:t>
            </w:r>
            <w:r w:rsidRPr="00D42BEC">
              <w:rPr>
                <w:rFonts w:ascii="Lucida Console" w:hAnsi="Lucida Console" w:cs="Courier New"/>
                <w:color w:val="000000"/>
                <w:sz w:val="18"/>
                <w:szCs w:val="18"/>
              </w:rPr>
              <w:br/>
              <w:t xml:space="preserve">      other: Graph[</w:t>
            </w:r>
            <w:r w:rsidRPr="00D42BEC">
              <w:rPr>
                <w:rFonts w:ascii="Lucida Console" w:hAnsi="Lucida Console" w:cs="Courier New"/>
                <w:color w:val="20999D"/>
                <w:sz w:val="18"/>
                <w:szCs w:val="18"/>
              </w:rPr>
              <w:t>VD2</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ED2</w:t>
            </w:r>
            <w:r w:rsidRPr="00D42BEC">
              <w:rPr>
                <w:rFonts w:ascii="Lucida Console" w:hAnsi="Lucida Console" w:cs="Courier New"/>
                <w:color w:val="000000"/>
                <w:sz w:val="18"/>
                <w:szCs w:val="18"/>
              </w:rPr>
              <w:t>]): Graph[VD,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newVerts = vertices.innerJoin(other.vertices) { (vid, v, w) =&gt; v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replicatedVertexView.edges.innerJoin(other.edges) { (src, dst, v, w) =&gt; v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GraphImpl(newVerts, replicatedVertexView.withEdges(newEdges))</w:t>
            </w:r>
            <w:r w:rsidRPr="00D42BEC">
              <w:rPr>
                <w:rFonts w:ascii="Lucida Console" w:hAnsi="Lucida Console" w:cs="Courier New"/>
                <w:color w:val="000000"/>
                <w:sz w:val="18"/>
                <w:szCs w:val="18"/>
              </w:rPr>
              <w:br/>
              <w:t>}</w:t>
            </w:r>
          </w:p>
        </w:tc>
      </w:tr>
    </w:tbl>
    <w:p w14:paraId="419ED2D4" w14:textId="77777777" w:rsidR="004D0292" w:rsidRDefault="004D0292" w:rsidP="00F2672C">
      <w:pPr>
        <w:pStyle w:val="comments-section"/>
        <w:shd w:val="clear" w:color="auto" w:fill="FFFFFF"/>
        <w:spacing w:before="0" w:beforeAutospacing="0" w:after="0" w:afterAutospacing="0"/>
        <w:rPr>
          <w:rFonts w:ascii="Helvetica Neue" w:hAnsi="Helvetica Neue"/>
          <w:color w:val="333333"/>
          <w:spacing w:val="3"/>
        </w:rPr>
      </w:pPr>
    </w:p>
    <w:p w14:paraId="7919A36F" w14:textId="47CD5A52" w:rsidR="00F2672C" w:rsidRDefault="00F2672C" w:rsidP="00D42BEC">
      <w:pPr>
        <w:pStyle w:val="4"/>
      </w:pPr>
      <w:r>
        <w:t>groupEdges</w:t>
      </w:r>
    </w:p>
    <w:p w14:paraId="679FDE78" w14:textId="017CFB2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groupEdges</w:t>
      </w:r>
      <w:r w:rsidRPr="00D42BEC">
        <w:rPr>
          <w:rFonts w:ascii="Helvetica Neue" w:hAnsi="Helvetica Neue"/>
        </w:rPr>
        <w:t>操作合并多重图中的并行边</w:t>
      </w:r>
      <w:r w:rsidRPr="00D42BEC">
        <w:rPr>
          <w:rFonts w:ascii="Helvetica Neue" w:hAnsi="Helvetica Neue"/>
        </w:rPr>
        <w:t>(</w:t>
      </w:r>
      <w:r w:rsidRPr="00D42BEC">
        <w:rPr>
          <w:rFonts w:ascii="Helvetica Neue" w:hAnsi="Helvetica Neue"/>
        </w:rPr>
        <w:t>如顶点对之间重复的边</w:t>
      </w:r>
      <w:r w:rsidRPr="00D42BEC">
        <w:rPr>
          <w:rFonts w:ascii="Helvetica Neue" w:hAnsi="Helvetica Neue"/>
        </w:rPr>
        <w:t>)</w:t>
      </w:r>
      <w:r w:rsidR="006C3977">
        <w:rPr>
          <w:rFonts w:ascii="Helvetica Neue" w:hAnsi="Helvetica Neue" w:hint="eastAsia"/>
        </w:rPr>
        <w:t>，</w:t>
      </w:r>
      <w:r w:rsidR="006C3977">
        <w:rPr>
          <w:rFonts w:ascii="Helvetica Neue" w:hAnsi="Helvetica Neue"/>
        </w:rPr>
        <w:t>并传入一个函数来合并两个边的属性</w:t>
      </w:r>
      <w:r w:rsidRPr="00D42BEC">
        <w:rPr>
          <w:rFonts w:ascii="Helvetica Neue" w:hAnsi="Helvetica Neue"/>
        </w:rPr>
        <w:t>。在大量的应用程序中，并行的边可以合并（它们的权重合并）为一条边从而降低图的大小。</w:t>
      </w:r>
    </w:p>
    <w:tbl>
      <w:tblPr>
        <w:tblStyle w:val="aff8"/>
        <w:tblW w:w="0" w:type="auto"/>
        <w:tblLook w:val="04A0" w:firstRow="1" w:lastRow="0" w:firstColumn="1" w:lastColumn="0" w:noHBand="0" w:noVBand="1"/>
      </w:tblPr>
      <w:tblGrid>
        <w:gridCol w:w="8777"/>
      </w:tblGrid>
      <w:tr w:rsidR="00D42BEC" w14:paraId="0242577A" w14:textId="77777777" w:rsidTr="00D42BEC">
        <w:tc>
          <w:tcPr>
            <w:tcW w:w="8777" w:type="dxa"/>
          </w:tcPr>
          <w:p w14:paraId="6508160A" w14:textId="4FCAF715"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D42BEC">
              <w:rPr>
                <w:rFonts w:ascii="Lucida Console" w:hAnsi="Lucida Console" w:cs="Courier New"/>
                <w:b/>
                <w:bCs/>
                <w:color w:val="000080"/>
                <w:sz w:val="18"/>
                <w:szCs w:val="18"/>
              </w:rPr>
              <w:t xml:space="preserve">override def </w:t>
            </w:r>
            <w:r w:rsidRPr="00D42BEC">
              <w:rPr>
                <w:rFonts w:ascii="Lucida Console" w:hAnsi="Lucida Console" w:cs="Courier New"/>
                <w:color w:val="000000"/>
                <w:sz w:val="18"/>
                <w:szCs w:val="18"/>
              </w:rPr>
              <w:t>groupEdges(merge: (ED, ED) =&gt; ED): Graph[VD, ED]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newEdges = replicatedVertexView.edges.mapEdgePartitions(</w:t>
            </w:r>
            <w:r w:rsidRPr="00D42BEC">
              <w:rPr>
                <w:rFonts w:ascii="Lucida Console" w:hAnsi="Lucida Console" w:cs="Courier New"/>
                <w:color w:val="000000"/>
                <w:sz w:val="18"/>
                <w:szCs w:val="18"/>
              </w:rPr>
              <w:br/>
              <w:t xml:space="preserve">    (pid, part) =&gt; part.groupEdges(merge))</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GraphImpl(vertices, replicatedVertexView.withEdges(newEdges))</w:t>
            </w:r>
            <w:r w:rsidRPr="00D42BEC">
              <w:rPr>
                <w:rFonts w:ascii="Lucida Console" w:hAnsi="Lucida Console" w:cs="Courier New"/>
                <w:color w:val="000000"/>
                <w:sz w:val="18"/>
                <w:szCs w:val="18"/>
              </w:rPr>
              <w:br/>
              <w:t>}</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t xml:space="preserve">def </w:t>
            </w:r>
            <w:r w:rsidRPr="00D42BEC">
              <w:rPr>
                <w:rFonts w:ascii="Lucida Console" w:hAnsi="Lucida Console" w:cs="Courier New"/>
                <w:color w:val="000000"/>
                <w:sz w:val="18"/>
                <w:szCs w:val="18"/>
              </w:rPr>
              <w:t>groupEdges(merge: (ED, ED) =&gt; ED): EdgePartition[ED, VD] = {</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builder = </w:t>
            </w:r>
            <w:r w:rsidRPr="00D42BEC">
              <w:rPr>
                <w:rFonts w:ascii="Lucida Console" w:hAnsi="Lucida Console" w:cs="Courier New"/>
                <w:b/>
                <w:bCs/>
                <w:color w:val="000080"/>
                <w:sz w:val="18"/>
                <w:szCs w:val="18"/>
              </w:rPr>
              <w:t xml:space="preserve">new </w:t>
            </w:r>
            <w:r w:rsidRPr="00D42BEC">
              <w:rPr>
                <w:rFonts w:ascii="Lucida Console" w:hAnsi="Lucida Console" w:cs="Courier New"/>
                <w:color w:val="000000"/>
                <w:sz w:val="18"/>
                <w:szCs w:val="18"/>
              </w:rPr>
              <w:t>ExistingEdgePartitionBuilder[ED, VD](</w:t>
            </w:r>
            <w:r w:rsidRPr="00D42BEC">
              <w:rPr>
                <w:rFonts w:ascii="Lucida Console" w:hAnsi="Lucida Console" w:cs="Courier New"/>
                <w:color w:val="000000"/>
                <w:sz w:val="18"/>
                <w:szCs w:val="18"/>
              </w:rPr>
              <w:br/>
              <w:t xml:space="preserve">    global2local, local2global, vertexAttrs, activeSet)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currSrcId: VertexId = </w:t>
            </w:r>
            <w:r w:rsidRPr="00D42BEC">
              <w:rPr>
                <w:rFonts w:ascii="Lucida Console" w:hAnsi="Lucida Console" w:cs="Courier New"/>
                <w:b/>
                <w:bCs/>
                <w:color w:val="000080"/>
                <w:sz w:val="18"/>
                <w:szCs w:val="18"/>
              </w:rPr>
              <w:t>null</w:t>
            </w:r>
            <w:r w:rsidRPr="00D42BEC">
              <w:rPr>
                <w:rFonts w:ascii="Lucida Console" w:hAnsi="Lucida Console" w:cs="Courier New"/>
                <w:color w:val="000000"/>
                <w:sz w:val="18"/>
                <w:szCs w:val="18"/>
              </w:rPr>
              <w:t>.asInstanceOf[VertexId]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currDstId: VertexId = </w:t>
            </w:r>
            <w:r w:rsidRPr="00D42BEC">
              <w:rPr>
                <w:rFonts w:ascii="Lucida Console" w:hAnsi="Lucida Console" w:cs="Courier New"/>
                <w:b/>
                <w:bCs/>
                <w:color w:val="000080"/>
                <w:sz w:val="18"/>
                <w:szCs w:val="18"/>
              </w:rPr>
              <w:t>null</w:t>
            </w:r>
            <w:r w:rsidRPr="00D42BEC">
              <w:rPr>
                <w:rFonts w:ascii="Lucida Console" w:hAnsi="Lucida Console" w:cs="Courier New"/>
                <w:color w:val="000000"/>
                <w:sz w:val="18"/>
                <w:szCs w:val="18"/>
              </w:rPr>
              <w:t>.asInstanceOf[VertexId]</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currLocalSrcId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currLocalDstId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currAttr: ED = </w:t>
            </w:r>
            <w:r w:rsidRPr="00D42BEC">
              <w:rPr>
                <w:rFonts w:ascii="Lucida Console" w:hAnsi="Lucida Console" w:cs="Courier New"/>
                <w:b/>
                <w:bCs/>
                <w:color w:val="000080"/>
                <w:sz w:val="18"/>
                <w:szCs w:val="18"/>
              </w:rPr>
              <w:t>null</w:t>
            </w:r>
            <w:r w:rsidRPr="00D42BEC">
              <w:rPr>
                <w:rFonts w:ascii="Lucida Console" w:hAnsi="Lucida Console" w:cs="Courier New"/>
                <w:color w:val="000000"/>
                <w:sz w:val="18"/>
                <w:szCs w:val="18"/>
              </w:rPr>
              <w:t>.asInstanceOf[ED]</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迭代处理所有的边</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var </w:t>
            </w:r>
            <w:r w:rsidRPr="00D42BEC">
              <w:rPr>
                <w:rFonts w:ascii="Lucida Console" w:hAnsi="Lucida Console" w:cs="Courier New"/>
                <w:color w:val="000000"/>
                <w:sz w:val="18"/>
                <w:szCs w:val="18"/>
              </w:rPr>
              <w:t xml:space="preserve">i = </w:t>
            </w:r>
            <w:r w:rsidRPr="00D42BEC">
              <w:rPr>
                <w:rFonts w:ascii="Lucida Console" w:hAnsi="Lucida Console" w:cs="Courier New"/>
                <w:color w:val="0000FF"/>
                <w:sz w:val="18"/>
                <w:szCs w:val="18"/>
              </w:rPr>
              <w:t>0</w:t>
            </w:r>
            <w:r w:rsidRPr="00D42BEC">
              <w:rPr>
                <w:rFonts w:ascii="Lucida Console" w:hAnsi="Lucida Console" w:cs="Courier New"/>
                <w:color w:val="0000FF"/>
                <w:sz w:val="18"/>
                <w:szCs w:val="18"/>
              </w:rPr>
              <w:br/>
              <w:t xml:space="preserve">  </w:t>
            </w:r>
            <w:r w:rsidRPr="00D42BEC">
              <w:rPr>
                <w:rFonts w:ascii="Lucida Console" w:hAnsi="Lucida Console" w:cs="Courier New"/>
                <w:b/>
                <w:bCs/>
                <w:color w:val="000080"/>
                <w:sz w:val="18"/>
                <w:szCs w:val="18"/>
              </w:rPr>
              <w:t xml:space="preserve">while </w:t>
            </w:r>
            <w:r w:rsidRPr="00D42BEC">
              <w:rPr>
                <w:rFonts w:ascii="Lucida Console" w:hAnsi="Lucida Console" w:cs="Courier New"/>
                <w:color w:val="000000"/>
                <w:sz w:val="18"/>
                <w:szCs w:val="18"/>
              </w:rPr>
              <w:t>(i &lt; size)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w:t>
            </w:r>
            <w:r w:rsidRPr="00D42BEC">
              <w:rPr>
                <w:rFonts w:ascii="Lucida Console" w:hAnsi="Lucida Console" w:cs="Courier New"/>
                <w:i/>
                <w:iCs/>
                <w:color w:val="808080"/>
                <w:sz w:val="18"/>
                <w:szCs w:val="18"/>
              </w:rPr>
              <w:t>如果源顶点和目的顶点都相同</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 xml:space="preserve">(i &gt; </w:t>
            </w:r>
            <w:r w:rsidRPr="00D42BEC">
              <w:rPr>
                <w:rFonts w:ascii="Lucida Console" w:hAnsi="Lucida Console" w:cs="Courier New"/>
                <w:color w:val="0000FF"/>
                <w:sz w:val="18"/>
                <w:szCs w:val="18"/>
              </w:rPr>
              <w:t xml:space="preserve">0 </w:t>
            </w:r>
            <w:r w:rsidRPr="00D42BEC">
              <w:rPr>
                <w:rFonts w:ascii="Lucida Console" w:hAnsi="Lucida Console" w:cs="Courier New"/>
                <w:color w:val="000000"/>
                <w:sz w:val="18"/>
                <w:szCs w:val="18"/>
              </w:rPr>
              <w:t>&amp;&amp; currSrcId == srcIds(i) &amp;&amp; currDstId == dstIds(i))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合并属性</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currAttr = merge(currAttr, data(i))</w:t>
            </w:r>
            <w:r w:rsidRPr="00D42BEC">
              <w:rPr>
                <w:rFonts w:ascii="Lucida Console" w:hAnsi="Lucida Console" w:cs="Courier New"/>
                <w:color w:val="000000"/>
                <w:sz w:val="18"/>
                <w:szCs w:val="18"/>
              </w:rPr>
              <w:br/>
              <w:t xml:space="preserve">    } </w:t>
            </w:r>
            <w:r w:rsidRPr="00D42BEC">
              <w:rPr>
                <w:rFonts w:ascii="Lucida Console" w:hAnsi="Lucida Console" w:cs="Courier New"/>
                <w:b/>
                <w:bCs/>
                <w:color w:val="000080"/>
                <w:sz w:val="18"/>
                <w:szCs w:val="18"/>
              </w:rPr>
              <w:t xml:space="preserve">else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This edge starts a new run of edges</w:t>
            </w:r>
            <w:r w:rsidRPr="00D42BEC">
              <w:rPr>
                <w:rFonts w:ascii="Lucida Console" w:hAnsi="Lucida Console" w:cs="Courier New"/>
                <w:i/>
                <w:iCs/>
                <w:color w:val="80808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 xml:space="preserve">(i &gt;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xml:space="preserve">// </w:t>
            </w:r>
            <w:r w:rsidRPr="00D42BEC">
              <w:rPr>
                <w:rFonts w:ascii="Lucida Console" w:hAnsi="Lucida Console" w:cs="Courier New"/>
                <w:i/>
                <w:iCs/>
                <w:color w:val="808080"/>
                <w:sz w:val="18"/>
                <w:szCs w:val="18"/>
              </w:rPr>
              <w:t>添加到</w:t>
            </w:r>
            <w:r w:rsidRPr="00D42BEC">
              <w:rPr>
                <w:rFonts w:ascii="Lucida Console" w:hAnsi="Lucida Console" w:cs="Courier New"/>
                <w:i/>
                <w:iCs/>
                <w:color w:val="808080"/>
                <w:sz w:val="18"/>
                <w:szCs w:val="18"/>
              </w:rPr>
              <w:t>builder</w:t>
            </w:r>
            <w:r w:rsidRPr="00D42BEC">
              <w:rPr>
                <w:rFonts w:ascii="Lucida Console" w:hAnsi="Lucida Console" w:cs="Courier New"/>
                <w:i/>
                <w:iCs/>
                <w:color w:val="808080"/>
                <w:sz w:val="18"/>
                <w:szCs w:val="18"/>
              </w:rPr>
              <w:t>中</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builder.add(currSrcId, currDstId, currLocalSrcId, currLocalDstId, currAttr)</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w:t>
            </w:r>
            <w:r w:rsidRPr="00D42BEC">
              <w:rPr>
                <w:rFonts w:ascii="Lucida Console" w:hAnsi="Lucida Console" w:cs="Courier New"/>
                <w:i/>
                <w:iCs/>
                <w:color w:val="808080"/>
                <w:sz w:val="18"/>
                <w:szCs w:val="18"/>
              </w:rPr>
              <w:t>// Then start accumulating for a new run</w:t>
            </w:r>
            <w:r w:rsidRPr="00D42BEC">
              <w:rPr>
                <w:rFonts w:ascii="Lucida Console" w:hAnsi="Lucida Console" w:cs="Courier New"/>
                <w:i/>
                <w:iCs/>
                <w:color w:val="808080"/>
                <w:sz w:val="18"/>
                <w:szCs w:val="18"/>
              </w:rPr>
              <w:br/>
              <w:t xml:space="preserve">      </w:t>
            </w:r>
            <w:r w:rsidRPr="00D42BEC">
              <w:rPr>
                <w:rFonts w:ascii="Lucida Console" w:hAnsi="Lucida Console" w:cs="Courier New"/>
                <w:color w:val="000000"/>
                <w:sz w:val="18"/>
                <w:szCs w:val="18"/>
              </w:rPr>
              <w:t>currSrcId = srcIds(i)</w:t>
            </w:r>
            <w:r w:rsidRPr="00D42BEC">
              <w:rPr>
                <w:rFonts w:ascii="Lucida Console" w:hAnsi="Lucida Console" w:cs="Courier New"/>
                <w:color w:val="000000"/>
                <w:sz w:val="18"/>
                <w:szCs w:val="18"/>
              </w:rPr>
              <w:br/>
              <w:t xml:space="preserve">      currDstId = dstIds(i)</w:t>
            </w:r>
            <w:r w:rsidRPr="00D42BEC">
              <w:rPr>
                <w:rFonts w:ascii="Lucida Console" w:hAnsi="Lucida Console" w:cs="Courier New"/>
                <w:color w:val="000000"/>
                <w:sz w:val="18"/>
                <w:szCs w:val="18"/>
              </w:rPr>
              <w:br/>
              <w:t xml:space="preserve">      currLocalSrcId = localSrcIds(i)</w:t>
            </w:r>
            <w:r w:rsidRPr="00D42BEC">
              <w:rPr>
                <w:rFonts w:ascii="Lucida Console" w:hAnsi="Lucida Console" w:cs="Courier New"/>
                <w:color w:val="000000"/>
                <w:sz w:val="18"/>
                <w:szCs w:val="18"/>
              </w:rPr>
              <w:br/>
              <w:t xml:space="preserve">      currLocalDstId = localDstIds(i)</w:t>
            </w:r>
            <w:r w:rsidRPr="00D42BEC">
              <w:rPr>
                <w:rFonts w:ascii="Lucida Console" w:hAnsi="Lucida Console" w:cs="Courier New"/>
                <w:color w:val="000000"/>
                <w:sz w:val="18"/>
                <w:szCs w:val="18"/>
              </w:rPr>
              <w:br/>
              <w:t xml:space="preserve">      currAttr = data(i)</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i += </w:t>
            </w:r>
            <w:r w:rsidRPr="00D42BEC">
              <w:rPr>
                <w:rFonts w:ascii="Lucida Console" w:hAnsi="Lucida Console" w:cs="Courier New"/>
                <w:color w:val="0000FF"/>
                <w:sz w:val="18"/>
                <w:szCs w:val="18"/>
              </w:rPr>
              <w:t>1</w:t>
            </w:r>
            <w:r w:rsidRPr="00D42BEC">
              <w:rPr>
                <w:rFonts w:ascii="Lucida Console" w:hAnsi="Lucida Console" w:cs="Courier New"/>
                <w:color w:val="0000FF"/>
                <w:sz w:val="18"/>
                <w:szCs w:val="18"/>
              </w:rPr>
              <w:br/>
            </w:r>
            <w:r w:rsidRPr="00D42BEC">
              <w:rPr>
                <w:rFonts w:ascii="Lucida Console" w:hAnsi="Lucida Console" w:cs="Courier New"/>
                <w:color w:val="0000FF"/>
                <w:sz w:val="18"/>
                <w:szCs w:val="18"/>
              </w:rPr>
              <w:lastRenderedPageBreak/>
              <w:t xml:space="preserve">  </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b/>
                <w:bCs/>
                <w:color w:val="000080"/>
                <w:sz w:val="18"/>
                <w:szCs w:val="18"/>
              </w:rPr>
              <w:t xml:space="preserve">if </w:t>
            </w:r>
            <w:r w:rsidRPr="00D42BEC">
              <w:rPr>
                <w:rFonts w:ascii="Lucida Console" w:hAnsi="Lucida Console" w:cs="Courier New"/>
                <w:color w:val="000000"/>
                <w:sz w:val="18"/>
                <w:szCs w:val="18"/>
              </w:rPr>
              <w:t xml:space="preserve">(size &gt; </w:t>
            </w:r>
            <w:r w:rsidRPr="00D42BEC">
              <w:rPr>
                <w:rFonts w:ascii="Lucida Console" w:hAnsi="Lucida Console" w:cs="Courier New"/>
                <w:color w:val="0000FF"/>
                <w:sz w:val="18"/>
                <w:szCs w:val="18"/>
              </w:rPr>
              <w:t>0</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builder.add(currSrcId, currDstId, currLocalSrcId, currLocalDstId, currAttr)</w:t>
            </w:r>
            <w:r w:rsidRPr="00D42BEC">
              <w:rPr>
                <w:rFonts w:ascii="Lucida Console" w:hAnsi="Lucida Console" w:cs="Courier New"/>
                <w:color w:val="000000"/>
                <w:sz w:val="18"/>
                <w:szCs w:val="18"/>
              </w:rPr>
              <w:br/>
              <w:t xml:space="preserve">  }</w:t>
            </w:r>
            <w:r w:rsidRPr="00D42BEC">
              <w:rPr>
                <w:rFonts w:ascii="Lucida Console" w:hAnsi="Lucida Console" w:cs="Courier New"/>
                <w:color w:val="000000"/>
                <w:sz w:val="18"/>
                <w:szCs w:val="18"/>
              </w:rPr>
              <w:br/>
              <w:t xml:space="preserve">  builder.toEdgePartition</w:t>
            </w:r>
            <w:r w:rsidRPr="00D42BEC">
              <w:rPr>
                <w:rFonts w:ascii="Lucida Console" w:hAnsi="Lucida Console" w:cs="Courier New"/>
                <w:color w:val="000000"/>
                <w:sz w:val="18"/>
                <w:szCs w:val="18"/>
              </w:rPr>
              <w:br/>
              <w:t>}</w:t>
            </w:r>
          </w:p>
        </w:tc>
      </w:tr>
    </w:tbl>
    <w:p w14:paraId="23AF273F" w14:textId="0A593371" w:rsidR="00F2672C" w:rsidRDefault="00F2672C" w:rsidP="00D42BEC">
      <w:pPr>
        <w:rPr>
          <w:rStyle w:val="HTML2"/>
          <w:rFonts w:ascii="Consolas" w:hAnsi="Consolas"/>
          <w:color w:val="333333"/>
          <w:spacing w:val="3"/>
          <w:bdr w:val="none" w:sz="0" w:space="0" w:color="auto" w:frame="1"/>
        </w:rPr>
      </w:pPr>
    </w:p>
    <w:p w14:paraId="1181708F"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在</w:t>
      </w:r>
      <w:hyperlink r:id="rId31" w:history="1">
        <w:r w:rsidRPr="00D42BEC">
          <w:t>图构建</w:t>
        </w:r>
      </w:hyperlink>
      <w:r w:rsidRPr="00D42BEC">
        <w:rPr>
          <w:rFonts w:ascii="Helvetica Neue" w:hAnsi="Helvetica Neue"/>
        </w:rPr>
        <w:t>那章我们说明过，存储的边按照源顶点</w:t>
      </w:r>
      <w:r w:rsidRPr="00D42BEC">
        <w:rPr>
          <w:rFonts w:ascii="Helvetica Neue" w:hAnsi="Helvetica Neue"/>
        </w:rPr>
        <w:t>id</w:t>
      </w:r>
      <w:r w:rsidRPr="00D42BEC">
        <w:rPr>
          <w:rFonts w:ascii="Helvetica Neue" w:hAnsi="Helvetica Neue"/>
        </w:rPr>
        <w:t>排过序，所以上面的代码可以通过一次迭代完成对所有相同边的处理。</w:t>
      </w:r>
    </w:p>
    <w:p w14:paraId="2DC7DB2B" w14:textId="51448923" w:rsidR="00F2672C" w:rsidRDefault="00F2672C" w:rsidP="00D42BEC">
      <w:pPr>
        <w:pStyle w:val="4"/>
      </w:pPr>
      <w:r w:rsidRPr="00D42BEC">
        <w:t>应用举例</w:t>
      </w:r>
    </w:p>
    <w:tbl>
      <w:tblPr>
        <w:tblStyle w:val="aff8"/>
        <w:tblW w:w="0" w:type="auto"/>
        <w:tblLook w:val="04A0" w:firstRow="1" w:lastRow="0" w:firstColumn="1" w:lastColumn="0" w:noHBand="0" w:noVBand="1"/>
      </w:tblPr>
      <w:tblGrid>
        <w:gridCol w:w="8777"/>
      </w:tblGrid>
      <w:tr w:rsidR="00D42BEC" w14:paraId="7C5E9851" w14:textId="77777777" w:rsidTr="00D42BEC">
        <w:tc>
          <w:tcPr>
            <w:tcW w:w="8777" w:type="dxa"/>
          </w:tcPr>
          <w:p w14:paraId="24341035" w14:textId="337E518F" w:rsidR="00D42BEC" w:rsidRPr="00D42BEC" w:rsidRDefault="00D42BEC" w:rsidP="00D42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42BEC">
              <w:rPr>
                <w:rFonts w:ascii="Lucida Console" w:hAnsi="Lucida Console" w:cs="Courier New"/>
                <w:i/>
                <w:iCs/>
                <w:color w:val="808080"/>
                <w:sz w:val="18"/>
                <w:szCs w:val="18"/>
              </w:rPr>
              <w:t>// Create an RDD for the vertices</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users</w:t>
            </w:r>
            <w:r w:rsidRPr="00D42BEC">
              <w:rPr>
                <w:rFonts w:ascii="Lucida Console" w:hAnsi="Lucida Console" w:cs="Courier New"/>
                <w:color w:val="000000"/>
                <w:sz w:val="18"/>
                <w:szCs w:val="18"/>
              </w:rPr>
              <w:t>: RDD[(VertexId, (</w:t>
            </w:r>
            <w:r w:rsidRPr="00D42BEC">
              <w:rPr>
                <w:rFonts w:ascii="Lucida Console" w:hAnsi="Lucida Console" w:cs="Courier New"/>
                <w:color w:val="20999D"/>
                <w:sz w:val="18"/>
                <w:szCs w:val="18"/>
              </w:rPr>
              <w:t>String</w:t>
            </w:r>
            <w:r w:rsidRPr="00D42BEC">
              <w:rPr>
                <w:rFonts w:ascii="Lucida Console" w:hAnsi="Lucida Console" w:cs="Courier New"/>
                <w:color w:val="000000"/>
                <w:sz w:val="18"/>
                <w:szCs w:val="18"/>
              </w:rPr>
              <w:t xml:space="preserve">, </w:t>
            </w:r>
            <w:r w:rsidRPr="00D42BEC">
              <w:rPr>
                <w:rFonts w:ascii="Lucida Console" w:hAnsi="Lucida Console" w:cs="Courier New"/>
                <w:color w:val="20999D"/>
                <w:sz w:val="18"/>
                <w:szCs w:val="18"/>
              </w:rPr>
              <w:t>String</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sc.parallelize(</w:t>
            </w:r>
            <w:r w:rsidRPr="00D42BEC">
              <w:rPr>
                <w:rFonts w:ascii="Lucida Console" w:hAnsi="Lucida Console" w:cs="Courier New"/>
                <w:i/>
                <w:iCs/>
                <w:color w:val="000000"/>
                <w:sz w:val="18"/>
                <w:szCs w:val="18"/>
              </w:rPr>
              <w:t>Array</w:t>
            </w:r>
            <w:r w:rsidRPr="00D42BEC">
              <w:rPr>
                <w:rFonts w:ascii="Lucida Console" w:hAnsi="Lucida Console" w:cs="Courier New"/>
                <w:color w:val="000000"/>
                <w:sz w:val="18"/>
                <w:szCs w:val="18"/>
              </w:rPr>
              <w:t>((</w:t>
            </w:r>
            <w:r w:rsidRPr="00D42BEC">
              <w:rPr>
                <w:rFonts w:ascii="Lucida Console" w:hAnsi="Lucida Console" w:cs="Courier New"/>
                <w:color w:val="0000FF"/>
                <w:sz w:val="18"/>
                <w:szCs w:val="18"/>
              </w:rPr>
              <w:t>3L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"rxin"</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"student"</w:t>
            </w:r>
            <w:r w:rsidRPr="00D42BEC">
              <w:rPr>
                <w:rFonts w:ascii="Lucida Console" w:hAnsi="Lucida Console" w:cs="Courier New"/>
                <w:color w:val="000000"/>
                <w:sz w:val="18"/>
                <w:szCs w:val="18"/>
              </w:rPr>
              <w:t>)), (</w:t>
            </w:r>
            <w:r w:rsidRPr="00D42BEC">
              <w:rPr>
                <w:rFonts w:ascii="Lucida Console" w:hAnsi="Lucida Console" w:cs="Courier New"/>
                <w:color w:val="0000FF"/>
                <w:sz w:val="18"/>
                <w:szCs w:val="18"/>
              </w:rPr>
              <w:t>7L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"jgonzal"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"postdoc"</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"franklin"</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"prof"</w:t>
            </w:r>
            <w:r w:rsidRPr="00D42BEC">
              <w:rPr>
                <w:rFonts w:ascii="Lucida Console" w:hAnsi="Lucida Console" w:cs="Courier New"/>
                <w:color w:val="000000"/>
                <w:sz w:val="18"/>
                <w:szCs w:val="18"/>
              </w:rPr>
              <w:t>)), (</w:t>
            </w:r>
            <w:r w:rsidRPr="00D42BEC">
              <w:rPr>
                <w:rFonts w:ascii="Lucida Console" w:hAnsi="Lucida Console" w:cs="Courier New"/>
                <w:color w:val="0000FF"/>
                <w:sz w:val="18"/>
                <w:szCs w:val="18"/>
              </w:rPr>
              <w:t>2L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"istoica"</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"prof"</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w:t>
            </w:r>
            <w:r w:rsidRPr="00D42BEC">
              <w:rPr>
                <w:rFonts w:ascii="Lucida Console" w:hAnsi="Lucida Console" w:cs="Courier New"/>
                <w:color w:val="0000FF"/>
                <w:sz w:val="18"/>
                <w:szCs w:val="18"/>
              </w:rPr>
              <w:t>4L</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"peter"</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"student"</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Create an RDD for edges</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relationships</w:t>
            </w:r>
            <w:r w:rsidRPr="00D42BEC">
              <w:rPr>
                <w:rFonts w:ascii="Lucida Console" w:hAnsi="Lucida Console" w:cs="Courier New"/>
                <w:color w:val="000000"/>
                <w:sz w:val="18"/>
                <w:szCs w:val="18"/>
              </w:rPr>
              <w:t>: RDD[Edge[</w:t>
            </w:r>
            <w:r w:rsidRPr="00D42BEC">
              <w:rPr>
                <w:rFonts w:ascii="Lucida Console" w:hAnsi="Lucida Console" w:cs="Courier New"/>
                <w:color w:val="20999D"/>
                <w:sz w:val="18"/>
                <w:szCs w:val="18"/>
              </w:rPr>
              <w:t>String</w:t>
            </w:r>
            <w:r w:rsidRPr="00D42BEC">
              <w:rPr>
                <w:rFonts w:ascii="Lucida Console" w:hAnsi="Lucida Console" w:cs="Courier New"/>
                <w:color w:val="000000"/>
                <w:sz w:val="18"/>
                <w:szCs w:val="18"/>
              </w:rPr>
              <w:t>]] =</w:t>
            </w:r>
            <w:r w:rsidRPr="00D42BEC">
              <w:rPr>
                <w:rFonts w:ascii="Lucida Console" w:hAnsi="Lucida Console" w:cs="Courier New"/>
                <w:color w:val="000000"/>
                <w:sz w:val="18"/>
                <w:szCs w:val="18"/>
              </w:rPr>
              <w:br/>
              <w:t xml:space="preserve">  sc.parallelize(Array(Edge(</w:t>
            </w:r>
            <w:r w:rsidRPr="00D42BEC">
              <w:rPr>
                <w:rFonts w:ascii="Lucida Console" w:hAnsi="Lucida Console" w:cs="Courier New"/>
                <w:color w:val="0000FF"/>
                <w:sz w:val="18"/>
                <w:szCs w:val="18"/>
              </w:rPr>
              <w:t>3L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7L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"collab"</w:t>
            </w:r>
            <w:r w:rsidRPr="00D42BEC">
              <w:rPr>
                <w:rFonts w:ascii="Lucida Console" w:hAnsi="Lucida Console" w:cs="Courier New"/>
                <w:color w:val="000000"/>
                <w:sz w:val="18"/>
                <w:szCs w:val="18"/>
              </w:rPr>
              <w:t>),    Edge(</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3L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"advisor"</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Edge(</w:t>
            </w:r>
            <w:r w:rsidRPr="00D42BEC">
              <w:rPr>
                <w:rFonts w:ascii="Lucida Console" w:hAnsi="Lucida Console" w:cs="Courier New"/>
                <w:color w:val="0000FF"/>
                <w:sz w:val="18"/>
                <w:szCs w:val="18"/>
              </w:rPr>
              <w:t>2L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"colleague"</w:t>
            </w:r>
            <w:r w:rsidRPr="00D42BEC">
              <w:rPr>
                <w:rFonts w:ascii="Lucida Console" w:hAnsi="Lucida Console" w:cs="Courier New"/>
                <w:color w:val="000000"/>
                <w:sz w:val="18"/>
                <w:szCs w:val="18"/>
              </w:rPr>
              <w:t>), Edge(</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7L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"pi"</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t xml:space="preserve">    Edge(</w:t>
            </w:r>
            <w:r w:rsidRPr="00D42BEC">
              <w:rPr>
                <w:rFonts w:ascii="Lucida Console" w:hAnsi="Lucida Console" w:cs="Courier New"/>
                <w:color w:val="0000FF"/>
                <w:sz w:val="18"/>
                <w:szCs w:val="18"/>
              </w:rPr>
              <w:t>4L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0L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"student"</w:t>
            </w:r>
            <w:r w:rsidRPr="00D42BEC">
              <w:rPr>
                <w:rFonts w:ascii="Lucida Console" w:hAnsi="Lucida Console" w:cs="Courier New"/>
                <w:color w:val="000000"/>
                <w:sz w:val="18"/>
                <w:szCs w:val="18"/>
              </w:rPr>
              <w:t>),   Edge(</w:t>
            </w:r>
            <w:r w:rsidRPr="00D42BEC">
              <w:rPr>
                <w:rFonts w:ascii="Lucida Console" w:hAnsi="Lucida Console" w:cs="Courier New"/>
                <w:color w:val="0000FF"/>
                <w:sz w:val="18"/>
                <w:szCs w:val="18"/>
              </w:rPr>
              <w:t>5L</w:t>
            </w:r>
            <w:r w:rsidRPr="00D42BEC">
              <w:rPr>
                <w:rFonts w:ascii="Lucida Console" w:hAnsi="Lucida Console" w:cs="Courier New"/>
                <w:color w:val="000000"/>
                <w:sz w:val="18"/>
                <w:szCs w:val="18"/>
              </w:rPr>
              <w:t xml:space="preserve">, </w:t>
            </w:r>
            <w:r w:rsidRPr="00D42BEC">
              <w:rPr>
                <w:rFonts w:ascii="Lucida Console" w:hAnsi="Lucida Console" w:cs="Courier New"/>
                <w:color w:val="0000FF"/>
                <w:sz w:val="18"/>
                <w:szCs w:val="18"/>
              </w:rPr>
              <w:t>0L</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"colleague"</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Define a default user in case there are relationship with missing user</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 xml:space="preserve">defaultUser </w:t>
            </w:r>
            <w:r w:rsidRPr="00D42BEC">
              <w:rPr>
                <w:rFonts w:ascii="Lucida Console" w:hAnsi="Lucida Console" w:cs="Courier New"/>
                <w:color w:val="000000"/>
                <w:sz w:val="18"/>
                <w:szCs w:val="18"/>
              </w:rPr>
              <w:t>= (</w:t>
            </w:r>
            <w:r w:rsidRPr="00D42BEC">
              <w:rPr>
                <w:rFonts w:ascii="Lucida Console" w:hAnsi="Lucida Console" w:cs="Courier New"/>
                <w:b/>
                <w:bCs/>
                <w:color w:val="008000"/>
                <w:sz w:val="18"/>
                <w:szCs w:val="18"/>
              </w:rPr>
              <w:t>"John Doe"</w:t>
            </w:r>
            <w:r w:rsidRPr="00D42BEC">
              <w:rPr>
                <w:rFonts w:ascii="Lucida Console" w:hAnsi="Lucida Console" w:cs="Courier New"/>
                <w:color w:val="000000"/>
                <w:sz w:val="18"/>
                <w:szCs w:val="18"/>
              </w:rPr>
              <w:t xml:space="preserve">, </w:t>
            </w:r>
            <w:r w:rsidRPr="00D42BEC">
              <w:rPr>
                <w:rFonts w:ascii="Lucida Console" w:hAnsi="Lucida Console" w:cs="Courier New"/>
                <w:b/>
                <w:bCs/>
                <w:color w:val="008000"/>
                <w:sz w:val="18"/>
                <w:szCs w:val="18"/>
              </w:rPr>
              <w:t>"Missing"</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Build the initial Graph</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 xml:space="preserve">graph </w:t>
            </w:r>
            <w:r w:rsidRPr="00D42BEC">
              <w:rPr>
                <w:rFonts w:ascii="Lucida Console" w:hAnsi="Lucida Console" w:cs="Courier New"/>
                <w:color w:val="000000"/>
                <w:sz w:val="18"/>
                <w:szCs w:val="18"/>
              </w:rPr>
              <w:t>= Graph(</w:t>
            </w:r>
            <w:r w:rsidRPr="00D42BEC">
              <w:rPr>
                <w:rFonts w:ascii="Lucida Console" w:hAnsi="Lucida Console" w:cs="Courier New"/>
                <w:i/>
                <w:iCs/>
                <w:color w:val="660E7A"/>
                <w:sz w:val="18"/>
                <w:szCs w:val="18"/>
              </w:rPr>
              <w:t>users</w:t>
            </w:r>
            <w:r w:rsidRPr="00D42BEC">
              <w:rPr>
                <w:rFonts w:ascii="Lucida Console" w:hAnsi="Lucida Console" w:cs="Courier New"/>
                <w:color w:val="000000"/>
                <w:sz w:val="18"/>
                <w:szCs w:val="18"/>
              </w:rPr>
              <w:t xml:space="preserve">, </w:t>
            </w:r>
            <w:r w:rsidRPr="00D42BEC">
              <w:rPr>
                <w:rFonts w:ascii="Lucida Console" w:hAnsi="Lucida Console" w:cs="Courier New"/>
                <w:i/>
                <w:iCs/>
                <w:color w:val="660E7A"/>
                <w:sz w:val="18"/>
                <w:szCs w:val="18"/>
              </w:rPr>
              <w:t>relationships</w:t>
            </w:r>
            <w:r w:rsidRPr="00D42BEC">
              <w:rPr>
                <w:rFonts w:ascii="Lucida Console" w:hAnsi="Lucida Console" w:cs="Courier New"/>
                <w:color w:val="000000"/>
                <w:sz w:val="18"/>
                <w:szCs w:val="18"/>
              </w:rPr>
              <w:t xml:space="preserve">, </w:t>
            </w:r>
            <w:r w:rsidRPr="00D42BEC">
              <w:rPr>
                <w:rFonts w:ascii="Lucida Console" w:hAnsi="Lucida Console" w:cs="Courier New"/>
                <w:i/>
                <w:iCs/>
                <w:color w:val="660E7A"/>
                <w:sz w:val="18"/>
                <w:szCs w:val="18"/>
              </w:rPr>
              <w:t>defaultUser</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Notice that there is a user 0 (for which we have no information) connected to users</w:t>
            </w:r>
            <w:r w:rsidRPr="00D42BEC">
              <w:rPr>
                <w:rFonts w:ascii="Lucida Console" w:hAnsi="Lucida Console" w:cs="Courier New"/>
                <w:i/>
                <w:iCs/>
                <w:color w:val="808080"/>
                <w:sz w:val="18"/>
                <w:szCs w:val="18"/>
              </w:rPr>
              <w:br/>
              <w:t>// 4 (peter) and 5 (franklin).</w:t>
            </w:r>
            <w:r w:rsidRPr="00D42BEC">
              <w:rPr>
                <w:rFonts w:ascii="Lucida Console" w:hAnsi="Lucida Console" w:cs="Courier New"/>
                <w:i/>
                <w:iCs/>
                <w:color w:val="808080"/>
                <w:sz w:val="18"/>
                <w:szCs w:val="18"/>
              </w:rPr>
              <w:br/>
            </w:r>
            <w:r w:rsidRPr="00D42BEC">
              <w:rPr>
                <w:rFonts w:ascii="Lucida Console" w:hAnsi="Lucida Console" w:cs="Courier New"/>
                <w:i/>
                <w:iCs/>
                <w:color w:val="660E7A"/>
                <w:sz w:val="18"/>
                <w:szCs w:val="18"/>
              </w:rPr>
              <w:t>graph</w:t>
            </w:r>
            <w:r w:rsidRPr="00D42BEC">
              <w:rPr>
                <w:rFonts w:ascii="Lucida Console" w:hAnsi="Lucida Console" w:cs="Courier New"/>
                <w:color w:val="000000"/>
                <w:sz w:val="18"/>
                <w:szCs w:val="18"/>
              </w:rPr>
              <w:t>.triplets.map(</w:t>
            </w:r>
            <w:r w:rsidRPr="00D42BEC">
              <w:rPr>
                <w:rFonts w:ascii="Lucida Console" w:hAnsi="Lucida Console" w:cs="Courier New"/>
                <w:color w:val="000000"/>
                <w:sz w:val="18"/>
                <w:szCs w:val="18"/>
              </w:rPr>
              <w:br/>
              <w:t xml:space="preserve">  triplet =&gt; triplet.srcAttr._1 + </w:t>
            </w:r>
            <w:r w:rsidRPr="00D42BEC">
              <w:rPr>
                <w:rFonts w:ascii="Lucida Console" w:hAnsi="Lucida Console" w:cs="Courier New"/>
                <w:b/>
                <w:bCs/>
                <w:color w:val="008000"/>
                <w:sz w:val="18"/>
                <w:szCs w:val="18"/>
              </w:rPr>
              <w:t xml:space="preserve">" is the " </w:t>
            </w:r>
            <w:r w:rsidRPr="00D42BEC">
              <w:rPr>
                <w:rFonts w:ascii="Lucida Console" w:hAnsi="Lucida Console" w:cs="Courier New"/>
                <w:color w:val="000000"/>
                <w:sz w:val="18"/>
                <w:szCs w:val="18"/>
              </w:rPr>
              <w:t xml:space="preserve">+ triplet.attr + </w:t>
            </w:r>
            <w:r w:rsidRPr="00D42BEC">
              <w:rPr>
                <w:rFonts w:ascii="Lucida Console" w:hAnsi="Lucida Console" w:cs="Courier New"/>
                <w:b/>
                <w:bCs/>
                <w:color w:val="008000"/>
                <w:sz w:val="18"/>
                <w:szCs w:val="18"/>
              </w:rPr>
              <w:t xml:space="preserve">" of " </w:t>
            </w:r>
            <w:r w:rsidRPr="00D42BEC">
              <w:rPr>
                <w:rFonts w:ascii="Lucida Console" w:hAnsi="Lucida Console" w:cs="Courier New"/>
                <w:color w:val="000000"/>
                <w:sz w:val="18"/>
                <w:szCs w:val="18"/>
              </w:rPr>
              <w:t>+ triplet.dstAttr._1</w:t>
            </w:r>
            <w:r w:rsidRPr="00D42BEC">
              <w:rPr>
                <w:rFonts w:ascii="Lucida Console" w:hAnsi="Lucida Console" w:cs="Courier New"/>
                <w:color w:val="000000"/>
                <w:sz w:val="18"/>
                <w:szCs w:val="18"/>
              </w:rPr>
              <w:br/>
              <w:t>).collect.foreach(</w:t>
            </w:r>
            <w:r w:rsidRPr="00D42BEC">
              <w:rPr>
                <w:rFonts w:ascii="Lucida Console" w:hAnsi="Lucida Console" w:cs="Courier New"/>
                <w:i/>
                <w:iCs/>
                <w:color w:val="000000"/>
                <w:sz w:val="18"/>
                <w:szCs w:val="18"/>
              </w:rPr>
              <w:t>println</w:t>
            </w:r>
            <w:r w:rsidRPr="00D42BEC">
              <w:rPr>
                <w:rFonts w:ascii="Lucida Console" w:hAnsi="Lucida Console" w:cs="Courier New"/>
                <w:color w:val="000000"/>
                <w:sz w:val="18"/>
                <w:szCs w:val="18"/>
              </w:rPr>
              <w:t>(_))</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Remove missing vertices as well as the edges to connected to them</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i/>
                <w:iCs/>
                <w:color w:val="660E7A"/>
                <w:sz w:val="18"/>
                <w:szCs w:val="18"/>
              </w:rPr>
              <w:t xml:space="preserve">validGraph </w:t>
            </w:r>
            <w:r w:rsidRPr="00D42BEC">
              <w:rPr>
                <w:rFonts w:ascii="Lucida Console" w:hAnsi="Lucida Console" w:cs="Courier New"/>
                <w:color w:val="000000"/>
                <w:sz w:val="18"/>
                <w:szCs w:val="18"/>
              </w:rPr>
              <w:t xml:space="preserve">= graph.subgraph(vpred = (id, attr) =&gt; attr._2 != </w:t>
            </w:r>
            <w:r w:rsidRPr="00D42BEC">
              <w:rPr>
                <w:rFonts w:ascii="Lucida Console" w:hAnsi="Lucida Console" w:cs="Courier New"/>
                <w:b/>
                <w:bCs/>
                <w:color w:val="008000"/>
                <w:sz w:val="18"/>
                <w:szCs w:val="18"/>
              </w:rPr>
              <w:t>"Missing"</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The valid subgraph will disconnect users 4 and 5 by removing user 0</w:t>
            </w:r>
            <w:r w:rsidRPr="00D42BEC">
              <w:rPr>
                <w:rFonts w:ascii="Lucida Console" w:hAnsi="Lucida Console" w:cs="Courier New"/>
                <w:i/>
                <w:iCs/>
                <w:color w:val="808080"/>
                <w:sz w:val="18"/>
                <w:szCs w:val="18"/>
              </w:rPr>
              <w:br/>
            </w:r>
            <w:r w:rsidRPr="00D42BEC">
              <w:rPr>
                <w:rFonts w:ascii="Lucida Console" w:hAnsi="Lucida Console" w:cs="Courier New"/>
                <w:color w:val="000000"/>
                <w:sz w:val="18"/>
                <w:szCs w:val="18"/>
              </w:rPr>
              <w:t>validGraph.vertices.collect.foreach(println(_))</w:t>
            </w:r>
            <w:r w:rsidRPr="00D42BEC">
              <w:rPr>
                <w:rFonts w:ascii="Lucida Console" w:hAnsi="Lucida Console" w:cs="Courier New"/>
                <w:color w:val="000000"/>
                <w:sz w:val="18"/>
                <w:szCs w:val="18"/>
              </w:rPr>
              <w:br/>
              <w:t>validGraph.triplets.map(</w:t>
            </w:r>
            <w:r w:rsidRPr="00D42BEC">
              <w:rPr>
                <w:rFonts w:ascii="Lucida Console" w:hAnsi="Lucida Console" w:cs="Courier New"/>
                <w:color w:val="000000"/>
                <w:sz w:val="18"/>
                <w:szCs w:val="18"/>
              </w:rPr>
              <w:br/>
              <w:t xml:space="preserve">  triplet =&gt; triplet.srcAttr._1 + </w:t>
            </w:r>
            <w:r w:rsidRPr="00D42BEC">
              <w:rPr>
                <w:rFonts w:ascii="Lucida Console" w:hAnsi="Lucida Console" w:cs="Courier New"/>
                <w:b/>
                <w:bCs/>
                <w:color w:val="008000"/>
                <w:sz w:val="18"/>
                <w:szCs w:val="18"/>
              </w:rPr>
              <w:t xml:space="preserve">" is the " </w:t>
            </w:r>
            <w:r w:rsidRPr="00D42BEC">
              <w:rPr>
                <w:rFonts w:ascii="Lucida Console" w:hAnsi="Lucida Console" w:cs="Courier New"/>
                <w:color w:val="000000"/>
                <w:sz w:val="18"/>
                <w:szCs w:val="18"/>
              </w:rPr>
              <w:t xml:space="preserve">+ triplet.attr + </w:t>
            </w:r>
            <w:r w:rsidRPr="00D42BEC">
              <w:rPr>
                <w:rFonts w:ascii="Lucida Console" w:hAnsi="Lucida Console" w:cs="Courier New"/>
                <w:b/>
                <w:bCs/>
                <w:color w:val="008000"/>
                <w:sz w:val="18"/>
                <w:szCs w:val="18"/>
              </w:rPr>
              <w:t xml:space="preserve">" of " </w:t>
            </w:r>
            <w:r w:rsidRPr="00D42BEC">
              <w:rPr>
                <w:rFonts w:ascii="Lucida Console" w:hAnsi="Lucida Console" w:cs="Courier New"/>
                <w:color w:val="000000"/>
                <w:sz w:val="18"/>
                <w:szCs w:val="18"/>
              </w:rPr>
              <w:t>+ triplet.dstAttr._1</w:t>
            </w:r>
            <w:r w:rsidRPr="00D42BEC">
              <w:rPr>
                <w:rFonts w:ascii="Lucida Console" w:hAnsi="Lucida Console" w:cs="Courier New"/>
                <w:color w:val="000000"/>
                <w:sz w:val="18"/>
                <w:szCs w:val="18"/>
              </w:rPr>
              <w:br/>
              <w:t>).collect.foreach(println(_))</w:t>
            </w:r>
            <w:r w:rsidRPr="00D42BEC">
              <w:rPr>
                <w:rFonts w:ascii="Lucida Console" w:hAnsi="Lucida Console" w:cs="Courier New"/>
                <w:color w:val="000000"/>
                <w:sz w:val="18"/>
                <w:szCs w:val="18"/>
              </w:rPr>
              <w:br/>
            </w:r>
            <w:r w:rsidRPr="00D42BEC">
              <w:rPr>
                <w:rFonts w:ascii="Lucida Console" w:hAnsi="Lucida Console" w:cs="Courier New"/>
                <w:color w:val="000000"/>
                <w:sz w:val="18"/>
                <w:szCs w:val="18"/>
              </w:rPr>
              <w:br/>
              <w:t>/ Run Connected Components</w:t>
            </w:r>
            <w:r w:rsidRPr="00D42BEC">
              <w:rPr>
                <w:rFonts w:ascii="Lucida Console" w:hAnsi="Lucida Console" w:cs="Courier New"/>
                <w:color w:val="000000"/>
                <w:sz w:val="18"/>
                <w:szCs w:val="18"/>
              </w:rPr>
              <w:br/>
            </w:r>
            <w:r w:rsidRPr="00D42BEC">
              <w:rPr>
                <w:rFonts w:ascii="Lucida Console" w:hAnsi="Lucida Console" w:cs="Courier New"/>
                <w:b/>
                <w:bCs/>
                <w:color w:val="000080"/>
                <w:sz w:val="18"/>
                <w:szCs w:val="18"/>
              </w:rPr>
              <w:lastRenderedPageBreak/>
              <w:t xml:space="preserve">val </w:t>
            </w:r>
            <w:r w:rsidRPr="00D42BEC">
              <w:rPr>
                <w:rFonts w:ascii="Lucida Console" w:hAnsi="Lucida Console" w:cs="Courier New"/>
                <w:color w:val="000000"/>
                <w:sz w:val="18"/>
                <w:szCs w:val="18"/>
              </w:rPr>
              <w:t xml:space="preserve">ccGraph = graph.connectedComponents() </w:t>
            </w:r>
            <w:r w:rsidRPr="00D42BEC">
              <w:rPr>
                <w:rFonts w:ascii="Lucida Console" w:hAnsi="Lucida Console" w:cs="Courier New"/>
                <w:i/>
                <w:iCs/>
                <w:color w:val="808080"/>
                <w:sz w:val="18"/>
                <w:szCs w:val="18"/>
              </w:rPr>
              <w:t>// No longer contains missing field</w:t>
            </w:r>
            <w:r w:rsidRPr="00D42BEC">
              <w:rPr>
                <w:rFonts w:ascii="Lucida Console" w:hAnsi="Lucida Console" w:cs="Courier New"/>
                <w:i/>
                <w:iCs/>
                <w:color w:val="808080"/>
                <w:sz w:val="18"/>
                <w:szCs w:val="18"/>
              </w:rPr>
              <w:br/>
              <w:t>// Remove missing vertices as well as the edges to connected to them</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 xml:space="preserve">validGraph = graph.subgraph(vpred = (id, attr) =&gt; attr._2 != </w:t>
            </w:r>
            <w:r w:rsidRPr="00D42BEC">
              <w:rPr>
                <w:rFonts w:ascii="Lucida Console" w:hAnsi="Lucida Console" w:cs="Courier New"/>
                <w:b/>
                <w:bCs/>
                <w:color w:val="008000"/>
                <w:sz w:val="18"/>
                <w:szCs w:val="18"/>
              </w:rPr>
              <w:t>"Missing"</w:t>
            </w:r>
            <w:r w:rsidRPr="00D42BEC">
              <w:rPr>
                <w:rFonts w:ascii="Lucida Console" w:hAnsi="Lucida Console" w:cs="Courier New"/>
                <w:color w:val="000000"/>
                <w:sz w:val="18"/>
                <w:szCs w:val="18"/>
              </w:rPr>
              <w:t>)</w:t>
            </w:r>
            <w:r w:rsidRPr="00D42BEC">
              <w:rPr>
                <w:rFonts w:ascii="Lucida Console" w:hAnsi="Lucida Console" w:cs="Courier New"/>
                <w:color w:val="000000"/>
                <w:sz w:val="18"/>
                <w:szCs w:val="18"/>
              </w:rPr>
              <w:br/>
            </w:r>
            <w:r w:rsidRPr="00D42BEC">
              <w:rPr>
                <w:rFonts w:ascii="Lucida Console" w:hAnsi="Lucida Console" w:cs="Courier New"/>
                <w:i/>
                <w:iCs/>
                <w:color w:val="808080"/>
                <w:sz w:val="18"/>
                <w:szCs w:val="18"/>
              </w:rPr>
              <w:t>// Restrict the answer to the valid subgraph</w:t>
            </w:r>
            <w:r w:rsidRPr="00D42BEC">
              <w:rPr>
                <w:rFonts w:ascii="Lucida Console" w:hAnsi="Lucida Console" w:cs="Courier New"/>
                <w:i/>
                <w:iCs/>
                <w:color w:val="808080"/>
                <w:sz w:val="18"/>
                <w:szCs w:val="18"/>
              </w:rPr>
              <w:br/>
            </w:r>
            <w:r w:rsidRPr="00D42BEC">
              <w:rPr>
                <w:rFonts w:ascii="Lucida Console" w:hAnsi="Lucida Console" w:cs="Courier New"/>
                <w:b/>
                <w:bCs/>
                <w:color w:val="000080"/>
                <w:sz w:val="18"/>
                <w:szCs w:val="18"/>
              </w:rPr>
              <w:t xml:space="preserve">val </w:t>
            </w:r>
            <w:r w:rsidRPr="00D42BEC">
              <w:rPr>
                <w:rFonts w:ascii="Lucida Console" w:hAnsi="Lucida Console" w:cs="Courier New"/>
                <w:color w:val="000000"/>
                <w:sz w:val="18"/>
                <w:szCs w:val="18"/>
              </w:rPr>
              <w:t>validCCGraph = ccGraph.mask(validGraph)</w:t>
            </w:r>
          </w:p>
        </w:tc>
      </w:tr>
    </w:tbl>
    <w:p w14:paraId="2B81CE97" w14:textId="77777777" w:rsidR="00F2672C" w:rsidRDefault="00F2672C" w:rsidP="003D43E6">
      <w:pPr>
        <w:shd w:val="clear" w:color="auto" w:fill="FFFFFF"/>
        <w:spacing w:after="264"/>
        <w:rPr>
          <w:rFonts w:ascii="微软雅黑" w:eastAsia="微软雅黑" w:hAnsi="微软雅黑"/>
          <w:color w:val="3F3F3F"/>
          <w:sz w:val="23"/>
          <w:szCs w:val="23"/>
        </w:rPr>
      </w:pPr>
    </w:p>
    <w:p w14:paraId="66026A7C" w14:textId="7702C7EE" w:rsidR="00F2672C" w:rsidRDefault="00F82597" w:rsidP="00F2672C">
      <w:pPr>
        <w:pStyle w:val="3"/>
        <w:rPr>
          <w:rFonts w:ascii="Helvetica Neue" w:eastAsia="Times New Roman" w:hAnsi="Helvetica Neue"/>
          <w:sz w:val="48"/>
          <w:szCs w:val="48"/>
        </w:rPr>
      </w:pPr>
      <w:bookmarkStart w:id="37" w:name="_Toc493795810"/>
      <w:r>
        <w:t>顶点关</w:t>
      </w:r>
      <w:r>
        <w:rPr>
          <w:rFonts w:ascii="宋体" w:eastAsia="宋体" w:hAnsi="宋体" w:cs="宋体"/>
        </w:rPr>
        <w:t>联</w:t>
      </w:r>
      <w:r>
        <w:t>操作</w:t>
      </w:r>
      <w:bookmarkEnd w:id="37"/>
    </w:p>
    <w:p w14:paraId="05BBF503" w14:textId="77777777"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D42BEC">
        <w:rPr>
          <w:rFonts w:ascii="Helvetica Neue" w:hAnsi="Helvetica Neue"/>
        </w:rPr>
        <w:t>在许多情况下，有必要将外部数据加入到图中。例如，我们可能有额外的用户属性需要合并到已有的图中或者我们可能想从一个图中取出顶点特征加入到另外一个图中。这些任务可以用</w:t>
      </w:r>
      <w:r w:rsidRPr="00D42BEC">
        <w:rPr>
          <w:rFonts w:ascii="Helvetica Neue" w:hAnsi="Helvetica Neue"/>
        </w:rPr>
        <w:t>join</w:t>
      </w:r>
      <w:r w:rsidRPr="00D42BEC">
        <w:rPr>
          <w:rFonts w:ascii="Helvetica Neue" w:hAnsi="Helvetica Neue"/>
        </w:rPr>
        <w:t>操作完成。</w:t>
      </w:r>
      <w:r w:rsidRPr="00D42BEC">
        <w:rPr>
          <w:rFonts w:ascii="Helvetica Neue" w:hAnsi="Helvetica Neue"/>
        </w:rPr>
        <w:t xml:space="preserve"> </w:t>
      </w:r>
      <w:r w:rsidRPr="00D42BEC">
        <w:rPr>
          <w:rFonts w:ascii="Helvetica Neue" w:hAnsi="Helvetica Neue"/>
        </w:rPr>
        <w:t>主要的</w:t>
      </w:r>
      <w:r w:rsidRPr="00D42BEC">
        <w:rPr>
          <w:rFonts w:ascii="Helvetica Neue" w:hAnsi="Helvetica Neue"/>
        </w:rPr>
        <w:t>join</w:t>
      </w:r>
      <w:r w:rsidRPr="00D42BEC">
        <w:rPr>
          <w:rFonts w:ascii="Helvetica Neue" w:hAnsi="Helvetica Neue"/>
        </w:rPr>
        <w:t>操作如下所示。</w:t>
      </w:r>
    </w:p>
    <w:tbl>
      <w:tblPr>
        <w:tblStyle w:val="aff8"/>
        <w:tblW w:w="0" w:type="auto"/>
        <w:tblLook w:val="04A0" w:firstRow="1" w:lastRow="0" w:firstColumn="1" w:lastColumn="0" w:noHBand="0" w:noVBand="1"/>
      </w:tblPr>
      <w:tblGrid>
        <w:gridCol w:w="8777"/>
      </w:tblGrid>
      <w:tr w:rsidR="00D10BE5" w14:paraId="779E6C23" w14:textId="77777777" w:rsidTr="00D10BE5">
        <w:tc>
          <w:tcPr>
            <w:tcW w:w="8777" w:type="dxa"/>
          </w:tcPr>
          <w:p w14:paraId="269D3246" w14:textId="141096C1"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shd w:val="clear" w:color="auto" w:fill="E4E4FF"/>
              </w:rPr>
              <w:t>class</w:t>
            </w:r>
            <w:r w:rsidRPr="00D10BE5">
              <w:rPr>
                <w:rFonts w:ascii="Lucida Console" w:hAnsi="Lucida Console" w:cs="Courier New"/>
                <w:b/>
                <w:bCs/>
                <w:color w:val="000080"/>
                <w:sz w:val="18"/>
                <w:szCs w:val="18"/>
              </w:rPr>
              <w:t xml:space="preserve"> </w:t>
            </w:r>
            <w:r w:rsidRPr="00D10BE5">
              <w:rPr>
                <w:rFonts w:ascii="Lucida Console" w:hAnsi="Lucida Console" w:cs="Courier New"/>
                <w:color w:val="000000"/>
                <w:sz w:val="18"/>
                <w:szCs w:val="18"/>
              </w:rPr>
              <w:t>Graph[</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ED</w:t>
            </w:r>
            <w:r w:rsidRPr="00D10BE5">
              <w:rPr>
                <w:rFonts w:ascii="Lucida Console" w:hAnsi="Lucida Console" w:cs="Courier New"/>
                <w:color w:val="000000"/>
                <w:sz w:val="18"/>
                <w:szCs w:val="18"/>
              </w:rPr>
              <w:t>] {</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def </w:t>
            </w:r>
            <w:r w:rsidRPr="00D10BE5">
              <w:rPr>
                <w:rFonts w:ascii="Lucida Console" w:hAnsi="Lucida Console" w:cs="Courier New"/>
                <w:color w:val="000000"/>
                <w:sz w:val="18"/>
                <w:szCs w:val="18"/>
              </w:rPr>
              <w:t>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](table: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)])(map: (VertexId, </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=&gt; </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 Graph[</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ED</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def </w:t>
            </w:r>
            <w:r w:rsidRPr="00D10BE5">
              <w:rPr>
                <w:rFonts w:ascii="Lucida Console" w:hAnsi="Lucida Console" w:cs="Courier New"/>
                <w:color w:val="000000"/>
                <w:sz w:val="18"/>
                <w:szCs w:val="18"/>
              </w:rPr>
              <w:t>outerJoinVertices[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xml:space="preserve">](table: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)])(map: (VertexId, </w:t>
            </w:r>
            <w:r w:rsidRPr="00D10BE5">
              <w:rPr>
                <w:rFonts w:ascii="Lucida Console" w:hAnsi="Lucida Console" w:cs="Courier New"/>
                <w:color w:val="20999D"/>
                <w:sz w:val="18"/>
                <w:szCs w:val="18"/>
              </w:rPr>
              <w:t>VD</w:t>
            </w:r>
            <w:r w:rsidRPr="00D10BE5">
              <w:rPr>
                <w:rFonts w:ascii="Lucida Console" w:hAnsi="Lucida Console" w:cs="Courier New"/>
                <w:color w:val="000000"/>
                <w:sz w:val="18"/>
                <w:szCs w:val="18"/>
              </w:rPr>
              <w:t>, Option[</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=&gt;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 Graph[</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xml:space="preserve">, </w:t>
            </w:r>
            <w:r w:rsidRPr="00D10BE5">
              <w:rPr>
                <w:rFonts w:ascii="Lucida Console" w:hAnsi="Lucida Console" w:cs="Courier New"/>
                <w:color w:val="20999D"/>
                <w:sz w:val="18"/>
                <w:szCs w:val="18"/>
              </w:rPr>
              <w:t>ED</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w:t>
            </w:r>
          </w:p>
        </w:tc>
      </w:tr>
    </w:tbl>
    <w:p w14:paraId="3672CE80" w14:textId="77777777" w:rsidR="00D42BEC" w:rsidRPr="00D42BEC" w:rsidRDefault="00D42BEC" w:rsidP="00F2672C">
      <w:pPr>
        <w:pStyle w:val="comments-section"/>
        <w:shd w:val="clear" w:color="auto" w:fill="FFFFFF"/>
        <w:spacing w:before="0" w:beforeAutospacing="0" w:after="0" w:afterAutospacing="0"/>
        <w:rPr>
          <w:rFonts w:ascii="Helvetica Neue" w:hAnsi="Helvetica Neue"/>
        </w:rPr>
      </w:pPr>
    </w:p>
    <w:p w14:paraId="41DB7400"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joinVertices</w:t>
      </w:r>
      <w:r w:rsidRPr="00D10BE5">
        <w:rPr>
          <w:rFonts w:ascii="Helvetica Neue" w:hAnsi="Helvetica Neue"/>
        </w:rPr>
        <w:t>操作</w:t>
      </w:r>
      <w:r w:rsidRPr="00D10BE5">
        <w:rPr>
          <w:rFonts w:ascii="Helvetica Neue" w:hAnsi="Helvetica Neue"/>
        </w:rPr>
        <w:t>join</w:t>
      </w:r>
      <w:r w:rsidRPr="00D10BE5">
        <w:rPr>
          <w:rFonts w:ascii="Helvetica Neue" w:hAnsi="Helvetica Neue"/>
        </w:rPr>
        <w:t>输入</w:t>
      </w:r>
      <w:r w:rsidRPr="00D10BE5">
        <w:rPr>
          <w:rFonts w:ascii="Helvetica Neue" w:hAnsi="Helvetica Neue"/>
        </w:rPr>
        <w:t>RDD</w:t>
      </w:r>
      <w:r w:rsidRPr="00D10BE5">
        <w:rPr>
          <w:rFonts w:ascii="Helvetica Neue" w:hAnsi="Helvetica Neue"/>
        </w:rPr>
        <w:t>和顶点，返回一个新的带有顶点特征的图。这些特征是通过在连接顶点的结果上使用用户定义的</w:t>
      </w:r>
      <w:r w:rsidRPr="00D10BE5">
        <w:rPr>
          <w:rFonts w:ascii="Helvetica Neue" w:hAnsi="Helvetica Neue"/>
        </w:rPr>
        <w:t>map</w:t>
      </w:r>
      <w:r w:rsidRPr="00D10BE5">
        <w:rPr>
          <w:rFonts w:ascii="Helvetica Neue" w:hAnsi="Helvetica Neue"/>
        </w:rPr>
        <w:t>函数获得的。没有匹配的顶点保留其原始值。</w:t>
      </w:r>
      <w:r w:rsidRPr="00D10BE5">
        <w:rPr>
          <w:rFonts w:ascii="Helvetica Neue" w:hAnsi="Helvetica Neue"/>
        </w:rPr>
        <w:t xml:space="preserve"> </w:t>
      </w:r>
      <w:r w:rsidRPr="00D10BE5">
        <w:rPr>
          <w:rFonts w:ascii="Helvetica Neue" w:hAnsi="Helvetica Neue"/>
        </w:rPr>
        <w:t>下面详细地来分析这两个函数。</w:t>
      </w:r>
    </w:p>
    <w:p w14:paraId="1AFE0170" w14:textId="0E2CDC6C" w:rsidR="00F2672C" w:rsidRDefault="00F2672C" w:rsidP="00D10BE5">
      <w:pPr>
        <w:pStyle w:val="4"/>
      </w:pPr>
      <w:r>
        <w:t>joinVertices</w:t>
      </w:r>
    </w:p>
    <w:p w14:paraId="49E5F5FE" w14:textId="5985C043" w:rsidR="00734C3B" w:rsidRPr="00734C3B" w:rsidRDefault="00734C3B" w:rsidP="00734C3B">
      <w:pPr>
        <w:pStyle w:val="a0"/>
        <w:ind w:firstLine="0"/>
      </w:pPr>
      <w:r>
        <w:t>joinVertices</w:t>
      </w:r>
      <w:r>
        <w:t>来</w:t>
      </w:r>
      <w:r>
        <w:t>join</w:t>
      </w:r>
      <w:r>
        <w:t>相同</w:t>
      </w:r>
      <w:r>
        <w:t>ID</w:t>
      </w:r>
      <w:r>
        <w:t>的顶点数据</w:t>
      </w:r>
      <w:r>
        <w:rPr>
          <w:rFonts w:hint="eastAsia"/>
        </w:rPr>
        <w:t>。</w:t>
      </w:r>
    </w:p>
    <w:tbl>
      <w:tblPr>
        <w:tblStyle w:val="aff8"/>
        <w:tblW w:w="0" w:type="auto"/>
        <w:tblLook w:val="04A0" w:firstRow="1" w:lastRow="0" w:firstColumn="1" w:lastColumn="0" w:noHBand="0" w:noVBand="1"/>
      </w:tblPr>
      <w:tblGrid>
        <w:gridCol w:w="8777"/>
      </w:tblGrid>
      <w:tr w:rsidR="00D10BE5" w14:paraId="154E3CEF" w14:textId="77777777" w:rsidTr="00D10BE5">
        <w:tc>
          <w:tcPr>
            <w:tcW w:w="8777" w:type="dxa"/>
          </w:tcPr>
          <w:p w14:paraId="4876EC26" w14:textId="29616959"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shd w:val="clear" w:color="auto" w:fill="E4E4FF"/>
              </w:rPr>
              <w:t>def</w:t>
            </w:r>
            <w:r w:rsidRPr="00D10BE5">
              <w:rPr>
                <w:rFonts w:ascii="Lucida Console" w:hAnsi="Lucida Console" w:cs="Courier New"/>
                <w:b/>
                <w:bCs/>
                <w:color w:val="000080"/>
                <w:sz w:val="18"/>
                <w:szCs w:val="18"/>
              </w:rPr>
              <w:t xml:space="preserve"> </w:t>
            </w:r>
            <w:r w:rsidRPr="00D10BE5">
              <w:rPr>
                <w:rFonts w:ascii="Lucida Console" w:hAnsi="Lucida Console" w:cs="Courier New"/>
                <w:color w:val="000000"/>
                <w:sz w:val="18"/>
                <w:szCs w:val="18"/>
              </w:rPr>
              <w:t>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ClassTag](table: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)])(mapFunc: (VertexId, VD,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=&gt; VD)</w:t>
            </w:r>
            <w:r w:rsidRPr="00D10BE5">
              <w:rPr>
                <w:rFonts w:ascii="Lucida Console" w:hAnsi="Lucida Console" w:cs="Courier New"/>
                <w:color w:val="000000"/>
                <w:sz w:val="18"/>
                <w:szCs w:val="18"/>
              </w:rPr>
              <w:br/>
              <w:t>: Graph[VD, ED] = {</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uf = (id: VertexId, data: VD, o: Option[</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=&gt; {</w:t>
            </w:r>
            <w:r w:rsidRPr="00D10BE5">
              <w:rPr>
                <w:rFonts w:ascii="Lucida Console" w:hAnsi="Lucida Console" w:cs="Courier New"/>
                <w:color w:val="000000"/>
                <w:sz w:val="18"/>
                <w:szCs w:val="18"/>
              </w:rPr>
              <w:br/>
              <w:t xml:space="preserve">    o </w:t>
            </w:r>
            <w:r w:rsidRPr="00D10BE5">
              <w:rPr>
                <w:rFonts w:ascii="Lucida Console" w:hAnsi="Lucida Console" w:cs="Courier New"/>
                <w:b/>
                <w:bCs/>
                <w:color w:val="000080"/>
                <w:sz w:val="18"/>
                <w:szCs w:val="18"/>
              </w:rPr>
              <w:t xml:space="preserve">match </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case </w:t>
            </w:r>
            <w:r w:rsidRPr="00D10BE5">
              <w:rPr>
                <w:rFonts w:ascii="Lucida Console" w:hAnsi="Lucida Console" w:cs="Courier New"/>
                <w:i/>
                <w:iCs/>
                <w:color w:val="000000"/>
                <w:sz w:val="18"/>
                <w:szCs w:val="18"/>
              </w:rPr>
              <w:t>Some</w:t>
            </w:r>
            <w:r w:rsidRPr="00D10BE5">
              <w:rPr>
                <w:rFonts w:ascii="Lucida Console" w:hAnsi="Lucida Console" w:cs="Courier New"/>
                <w:color w:val="000000"/>
                <w:sz w:val="18"/>
                <w:szCs w:val="18"/>
              </w:rPr>
              <w:t>(u) =&gt; mapFunc(id, data, u)</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case </w:t>
            </w:r>
            <w:r w:rsidRPr="00D10BE5">
              <w:rPr>
                <w:rFonts w:ascii="Lucida Console" w:hAnsi="Lucida Console" w:cs="Courier New"/>
                <w:color w:val="000000"/>
                <w:sz w:val="18"/>
                <w:szCs w:val="18"/>
              </w:rPr>
              <w:t>None =&gt; data</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shd w:val="clear" w:color="auto" w:fill="E4E4FF"/>
              </w:rPr>
              <w:t>graph.outerJoinVertices(table)(uf)</w:t>
            </w:r>
            <w:r w:rsidRPr="00D10BE5">
              <w:rPr>
                <w:rFonts w:ascii="Lucida Console" w:hAnsi="Lucida Console" w:cs="Courier New"/>
                <w:color w:val="000000"/>
                <w:sz w:val="18"/>
                <w:szCs w:val="18"/>
              </w:rPr>
              <w:br/>
              <w:t>}</w:t>
            </w:r>
          </w:p>
        </w:tc>
      </w:tr>
    </w:tbl>
    <w:p w14:paraId="1A5A31A1" w14:textId="77777777" w:rsidR="00D10BE5" w:rsidRPr="00D10BE5" w:rsidRDefault="00D10BE5" w:rsidP="00D10BE5">
      <w:pPr>
        <w:pStyle w:val="a0"/>
        <w:ind w:firstLine="0"/>
      </w:pPr>
    </w:p>
    <w:p w14:paraId="733347A7" w14:textId="77777777" w:rsidR="00F2672C" w:rsidRDefault="00F2672C" w:rsidP="00F2672C">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lastRenderedPageBreak/>
        <w:t> </w:t>
      </w:r>
      <w:r>
        <w:rPr>
          <w:rFonts w:ascii="Helvetica Neue" w:hAnsi="Helvetica Neue"/>
          <w:color w:val="333333"/>
          <w:spacing w:val="3"/>
        </w:rPr>
        <w:t> </w:t>
      </w:r>
      <w:r w:rsidRPr="00D10BE5">
        <w:rPr>
          <w:rFonts w:ascii="Helvetica Neue" w:hAnsi="Helvetica Neue"/>
        </w:rPr>
        <w:t>我们可以看到，</w:t>
      </w:r>
      <w:r w:rsidRPr="00D10BE5">
        <w:rPr>
          <w:rFonts w:ascii="Helvetica Neue" w:hAnsi="Helvetica Neue"/>
        </w:rPr>
        <w:t>joinVertices</w:t>
      </w:r>
      <w:r w:rsidRPr="00D10BE5">
        <w:rPr>
          <w:rFonts w:ascii="Helvetica Neue" w:hAnsi="Helvetica Neue"/>
        </w:rPr>
        <w:t>的实现是通过</w:t>
      </w:r>
      <w:r w:rsidRPr="00D10BE5">
        <w:rPr>
          <w:rFonts w:ascii="Helvetica Neue" w:hAnsi="Helvetica Neue"/>
        </w:rPr>
        <w:t>outerJoinVertices</w:t>
      </w:r>
      <w:r w:rsidRPr="00D10BE5">
        <w:rPr>
          <w:rFonts w:ascii="Helvetica Neue" w:hAnsi="Helvetica Neue"/>
        </w:rPr>
        <w:t>来实现的。这是因为</w:t>
      </w:r>
      <w:r w:rsidRPr="00D10BE5">
        <w:rPr>
          <w:rFonts w:ascii="Helvetica Neue" w:hAnsi="Helvetica Neue"/>
        </w:rPr>
        <w:t>join</w:t>
      </w:r>
      <w:r w:rsidRPr="00D10BE5">
        <w:rPr>
          <w:rFonts w:ascii="Helvetica Neue" w:hAnsi="Helvetica Neue"/>
        </w:rPr>
        <w:t>本来就是</w:t>
      </w:r>
      <w:r w:rsidRPr="00D10BE5">
        <w:rPr>
          <w:rFonts w:ascii="Helvetica Neue" w:hAnsi="Helvetica Neue"/>
        </w:rPr>
        <w:t>outer join</w:t>
      </w:r>
      <w:r w:rsidRPr="00D10BE5">
        <w:rPr>
          <w:rFonts w:ascii="Helvetica Neue" w:hAnsi="Helvetica Neue"/>
        </w:rPr>
        <w:t>的一种特例。</w:t>
      </w:r>
    </w:p>
    <w:p w14:paraId="2764659B" w14:textId="6441C431" w:rsidR="00F82597" w:rsidRDefault="00F82597" w:rsidP="00F2672C">
      <w:pPr>
        <w:pStyle w:val="comments-section"/>
        <w:shd w:val="clear" w:color="auto" w:fill="FFFFFF"/>
        <w:spacing w:before="0" w:beforeAutospacing="0" w:after="0" w:afterAutospacing="0"/>
        <w:rPr>
          <w:rFonts w:ascii="Helvetica Neue" w:hAnsi="Helvetica Neue"/>
        </w:rPr>
      </w:pPr>
      <w:r>
        <w:rPr>
          <w:rFonts w:ascii="Helvetica Neue" w:hAnsi="Helvetica Neue"/>
        </w:rPr>
        <w:t>例子</w:t>
      </w:r>
      <w:r>
        <w:rPr>
          <w:rFonts w:ascii="Helvetica Neue" w:hAnsi="Helvetica Neue" w:hint="eastAsia"/>
        </w:rPr>
        <w:t>：</w:t>
      </w:r>
    </w:p>
    <w:tbl>
      <w:tblPr>
        <w:tblStyle w:val="aff8"/>
        <w:tblW w:w="0" w:type="auto"/>
        <w:tblLook w:val="04A0" w:firstRow="1" w:lastRow="0" w:firstColumn="1" w:lastColumn="0" w:noHBand="0" w:noVBand="1"/>
      </w:tblPr>
      <w:tblGrid>
        <w:gridCol w:w="8777"/>
      </w:tblGrid>
      <w:tr w:rsidR="00F82597" w14:paraId="46661912" w14:textId="77777777" w:rsidTr="00F82597">
        <w:tc>
          <w:tcPr>
            <w:tcW w:w="8777" w:type="dxa"/>
          </w:tcPr>
          <w:p w14:paraId="3A661CB5"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scala&gt; val join = sc.parallelize(Array((3L, "123")))</w:t>
            </w:r>
          </w:p>
          <w:p w14:paraId="06E49C00" w14:textId="77777777" w:rsidR="00F82597" w:rsidRPr="00F82597" w:rsidRDefault="00F82597" w:rsidP="00F82597">
            <w:pPr>
              <w:pStyle w:val="comments-section"/>
              <w:spacing w:before="0" w:beforeAutospacing="0" w:after="0" w:afterAutospacing="0"/>
              <w:rPr>
                <w:rFonts w:ascii="Lucida Console" w:hAnsi="Lucida Console" w:cs="Courier New"/>
                <w:b/>
                <w:bCs/>
                <w:color w:val="000080"/>
                <w:sz w:val="18"/>
                <w:szCs w:val="18"/>
              </w:rPr>
            </w:pPr>
            <w:r w:rsidRPr="00F82597">
              <w:rPr>
                <w:rFonts w:ascii="Lucida Console" w:hAnsi="Lucida Console" w:cs="Courier New"/>
                <w:b/>
                <w:bCs/>
                <w:color w:val="000080"/>
                <w:sz w:val="18"/>
                <w:szCs w:val="18"/>
              </w:rPr>
              <w:t>join: org.apache.spark.rdd.RDD[(Long, String)] = ParallelCollectionRDD[137] at parallelize at &lt;console&gt;:31</w:t>
            </w:r>
          </w:p>
          <w:p w14:paraId="1B352ADB"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scala&gt; graph.joinVertices(join)((VertexId, VD, U) =&gt; (VD._1,VD._2 + U))</w:t>
            </w:r>
          </w:p>
          <w:p w14:paraId="30B92310" w14:textId="1DF3EF14"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res33: org.apache.spark.graphx.Graph[(String, String),String] = org.apache.spark</w:t>
            </w:r>
            <w:r>
              <w:rPr>
                <w:rFonts w:ascii="Lucida Console" w:hAnsi="Lucida Console" w:cs="Courier New"/>
                <w:b/>
                <w:bCs/>
                <w:color w:val="000080"/>
                <w:sz w:val="18"/>
                <w:szCs w:val="18"/>
              </w:rPr>
              <w:t>.graphx.impl.GraphImpl@4e5b8728</w:t>
            </w:r>
          </w:p>
          <w:p w14:paraId="4982DBFA"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scala&gt; res33.vertices.collect.foreach(println _)</w:t>
            </w:r>
          </w:p>
          <w:p w14:paraId="3C3DE461"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(7,(jgonzal,postdoc))</w:t>
            </w:r>
          </w:p>
          <w:p w14:paraId="2D6F3FEC"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(2,(istoica,prof))</w:t>
            </w:r>
          </w:p>
          <w:p w14:paraId="1FF3FCAE" w14:textId="77777777" w:rsidR="00F82597" w:rsidRPr="00F82597" w:rsidRDefault="00F82597" w:rsidP="00F82597">
            <w:pPr>
              <w:pStyle w:val="comments-section"/>
              <w:rPr>
                <w:rFonts w:ascii="Lucida Console" w:hAnsi="Lucida Console" w:cs="Courier New"/>
                <w:b/>
                <w:bCs/>
                <w:color w:val="000080"/>
                <w:sz w:val="18"/>
                <w:szCs w:val="18"/>
              </w:rPr>
            </w:pPr>
            <w:r w:rsidRPr="00F82597">
              <w:rPr>
                <w:rFonts w:ascii="Lucida Console" w:hAnsi="Lucida Console" w:cs="Courier New"/>
                <w:b/>
                <w:bCs/>
                <w:color w:val="000080"/>
                <w:sz w:val="18"/>
                <w:szCs w:val="18"/>
              </w:rPr>
              <w:t>(3,(rxin,student123))</w:t>
            </w:r>
          </w:p>
          <w:p w14:paraId="1E33DB05" w14:textId="6E315EAC" w:rsidR="00F82597" w:rsidRDefault="00F82597" w:rsidP="00F82597">
            <w:pPr>
              <w:pStyle w:val="comments-section"/>
              <w:spacing w:before="0" w:beforeAutospacing="0" w:after="0" w:afterAutospacing="0"/>
              <w:rPr>
                <w:rFonts w:ascii="Helvetica Neue" w:hAnsi="Helvetica Neue"/>
              </w:rPr>
            </w:pPr>
            <w:r w:rsidRPr="00F82597">
              <w:rPr>
                <w:rFonts w:ascii="Lucida Console" w:hAnsi="Lucida Console" w:cs="Courier New"/>
                <w:b/>
                <w:bCs/>
                <w:color w:val="000080"/>
                <w:sz w:val="18"/>
                <w:szCs w:val="18"/>
              </w:rPr>
              <w:t>(5,(franklin,prof))</w:t>
            </w:r>
          </w:p>
        </w:tc>
      </w:tr>
    </w:tbl>
    <w:p w14:paraId="4A108748" w14:textId="77777777" w:rsidR="00F82597" w:rsidRPr="00D10BE5" w:rsidRDefault="00F82597" w:rsidP="00F2672C">
      <w:pPr>
        <w:pStyle w:val="comments-section"/>
        <w:shd w:val="clear" w:color="auto" w:fill="FFFFFF"/>
        <w:spacing w:before="0" w:beforeAutospacing="0" w:after="0" w:afterAutospacing="0"/>
        <w:rPr>
          <w:rFonts w:ascii="Helvetica Neue" w:hAnsi="Helvetica Neue"/>
        </w:rPr>
      </w:pPr>
    </w:p>
    <w:p w14:paraId="1150B999" w14:textId="25EB378C" w:rsidR="00F2672C" w:rsidRDefault="00F2672C" w:rsidP="00D10BE5">
      <w:pPr>
        <w:pStyle w:val="4"/>
      </w:pPr>
      <w:r>
        <w:t>outerJoinVertices</w:t>
      </w:r>
    </w:p>
    <w:p w14:paraId="26168B2D" w14:textId="17F4D37F" w:rsidR="00734C3B" w:rsidRPr="00734C3B" w:rsidRDefault="00734C3B" w:rsidP="00734C3B">
      <w:pPr>
        <w:pStyle w:val="a0"/>
        <w:ind w:firstLine="0"/>
      </w:pPr>
      <w:r>
        <w:rPr>
          <w:rFonts w:hint="eastAsia"/>
        </w:rPr>
        <w:t>跟</w:t>
      </w:r>
      <w:r>
        <w:rPr>
          <w:rFonts w:hint="eastAsia"/>
        </w:rPr>
        <w:t>JOIN</w:t>
      </w:r>
      <w:r>
        <w:rPr>
          <w:rFonts w:hint="eastAsia"/>
        </w:rPr>
        <w:t>类似，只不过</w:t>
      </w:r>
      <w:r>
        <w:rPr>
          <w:rFonts w:hint="eastAsia"/>
        </w:rPr>
        <w:t>table</w:t>
      </w:r>
      <w:r>
        <w:rPr>
          <w:rFonts w:hint="eastAsia"/>
        </w:rPr>
        <w:t>中没有的顶点默认值为</w:t>
      </w:r>
      <w:r>
        <w:rPr>
          <w:rFonts w:hint="eastAsia"/>
        </w:rPr>
        <w:t>None</w:t>
      </w:r>
    </w:p>
    <w:tbl>
      <w:tblPr>
        <w:tblStyle w:val="aff8"/>
        <w:tblW w:w="0" w:type="auto"/>
        <w:tblLook w:val="04A0" w:firstRow="1" w:lastRow="0" w:firstColumn="1" w:lastColumn="0" w:noHBand="0" w:noVBand="1"/>
      </w:tblPr>
      <w:tblGrid>
        <w:gridCol w:w="8777"/>
      </w:tblGrid>
      <w:tr w:rsidR="00D10BE5" w14:paraId="5C899C1A" w14:textId="77777777" w:rsidTr="00D10BE5">
        <w:tc>
          <w:tcPr>
            <w:tcW w:w="8777" w:type="dxa"/>
          </w:tcPr>
          <w:p w14:paraId="54EF1ADA" w14:textId="77777777"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rPr>
              <w:t xml:space="preserve">override def </w:t>
            </w:r>
            <w:r w:rsidRPr="00D10BE5">
              <w:rPr>
                <w:rFonts w:ascii="Lucida Console" w:hAnsi="Lucida Console" w:cs="Courier New"/>
                <w:color w:val="000000"/>
                <w:sz w:val="18"/>
                <w:szCs w:val="18"/>
              </w:rPr>
              <w:t>outerJoinVertices[</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ClassTag,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ClassTag]</w:t>
            </w:r>
            <w:r w:rsidRPr="00D10BE5">
              <w:rPr>
                <w:rFonts w:ascii="Lucida Console" w:hAnsi="Lucida Console" w:cs="Courier New"/>
                <w:color w:val="000000"/>
                <w:sz w:val="18"/>
                <w:szCs w:val="18"/>
              </w:rPr>
              <w:br/>
              <w:t xml:space="preserve">(other: RDD[(VertexId, </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(updateF: (VertexId, VD, Option[</w:t>
            </w:r>
            <w:r w:rsidRPr="00D10BE5">
              <w:rPr>
                <w:rFonts w:ascii="Lucida Console" w:hAnsi="Lucida Console" w:cs="Courier New"/>
                <w:color w:val="20999D"/>
                <w:sz w:val="18"/>
                <w:szCs w:val="18"/>
              </w:rPr>
              <w:t>U</w:t>
            </w:r>
            <w:r w:rsidRPr="00D10BE5">
              <w:rPr>
                <w:rFonts w:ascii="Lucida Console" w:hAnsi="Lucida Console" w:cs="Courier New"/>
                <w:color w:val="000000"/>
                <w:sz w:val="18"/>
                <w:szCs w:val="18"/>
              </w:rPr>
              <w:t xml:space="preserve">]) =&gt; </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t>(</w:t>
            </w:r>
            <w:r w:rsidRPr="00D10BE5">
              <w:rPr>
                <w:rFonts w:ascii="Lucida Console" w:hAnsi="Lucida Console" w:cs="Courier New"/>
                <w:b/>
                <w:bCs/>
                <w:color w:val="000080"/>
                <w:sz w:val="18"/>
                <w:szCs w:val="18"/>
              </w:rPr>
              <w:t xml:space="preserve">implicit </w:t>
            </w:r>
            <w:r w:rsidRPr="00D10BE5">
              <w:rPr>
                <w:rFonts w:ascii="Lucida Console" w:hAnsi="Lucida Console" w:cs="Courier New"/>
                <w:color w:val="000000"/>
                <w:sz w:val="18"/>
                <w:szCs w:val="18"/>
              </w:rPr>
              <w:t xml:space="preserve">eq: VD =:= </w:t>
            </w:r>
            <w:r w:rsidRPr="00D10BE5">
              <w:rPr>
                <w:rFonts w:ascii="Lucida Console" w:hAnsi="Lucida Console" w:cs="Courier New"/>
                <w:color w:val="20999D"/>
                <w:sz w:val="18"/>
                <w:szCs w:val="18"/>
              </w:rPr>
              <w:t xml:space="preserve">VD2 </w:t>
            </w:r>
            <w:r w:rsidRPr="00D10BE5">
              <w:rPr>
                <w:rFonts w:ascii="Lucida Console" w:hAnsi="Lucida Console" w:cs="Courier New"/>
                <w:color w:val="000000"/>
                <w:sz w:val="18"/>
                <w:szCs w:val="18"/>
              </w:rPr>
              <w:t xml:space="preserve">= </w:t>
            </w:r>
            <w:r w:rsidRPr="00D10BE5">
              <w:rPr>
                <w:rFonts w:ascii="Lucida Console" w:hAnsi="Lucida Console" w:cs="Courier New"/>
                <w:b/>
                <w:bCs/>
                <w:color w:val="000080"/>
                <w:sz w:val="18"/>
                <w:szCs w:val="18"/>
              </w:rPr>
              <w:t>null</w:t>
            </w:r>
            <w:r w:rsidRPr="00D10BE5">
              <w:rPr>
                <w:rFonts w:ascii="Lucida Console" w:hAnsi="Lucida Console" w:cs="Courier New"/>
                <w:color w:val="000000"/>
                <w:sz w:val="18"/>
                <w:szCs w:val="18"/>
              </w:rPr>
              <w:t>): Graph[</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ED] = {</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if </w:t>
            </w:r>
            <w:r w:rsidRPr="00D10BE5">
              <w:rPr>
                <w:rFonts w:ascii="Lucida Console" w:hAnsi="Lucida Console" w:cs="Courier New"/>
                <w:color w:val="000000"/>
                <w:sz w:val="18"/>
                <w:szCs w:val="18"/>
              </w:rPr>
              <w:t xml:space="preserve">(eq != </w:t>
            </w:r>
            <w:r w:rsidRPr="00D10BE5">
              <w:rPr>
                <w:rFonts w:ascii="Lucida Console" w:hAnsi="Lucida Console" w:cs="Courier New"/>
                <w:b/>
                <w:bCs/>
                <w:color w:val="000080"/>
                <w:sz w:val="18"/>
                <w:szCs w:val="18"/>
              </w:rPr>
              <w:t>null</w:t>
            </w:r>
            <w:r w:rsidRPr="00D10BE5">
              <w:rPr>
                <w:rFonts w:ascii="Lucida Console" w:hAnsi="Lucida Console" w:cs="Courier New"/>
                <w:color w:val="000000"/>
                <w:sz w:val="18"/>
                <w:szCs w:val="18"/>
              </w:rPr>
              <w:t>) {</w:t>
            </w:r>
            <w:r w:rsidRPr="00D10BE5">
              <w:rPr>
                <w:rFonts w:ascii="Lucida Console" w:hAnsi="Lucida Console" w:cs="Courier New"/>
                <w:color w:val="000000"/>
                <w:sz w:val="18"/>
                <w:szCs w:val="18"/>
              </w:rPr>
              <w:br/>
              <w:t xml:space="preserve">    vertices.cache()</w:t>
            </w:r>
            <w:r w:rsidRPr="00D10BE5">
              <w:rPr>
                <w:rFonts w:ascii="Lucida Console" w:hAnsi="Lucida Console" w:cs="Courier New"/>
                <w:color w:val="000000"/>
                <w:sz w:val="18"/>
                <w:szCs w:val="18"/>
              </w:rPr>
              <w:br/>
              <w:t xml:space="preserve">    </w:t>
            </w:r>
            <w:r w:rsidRPr="00D10BE5">
              <w:rPr>
                <w:rFonts w:ascii="Lucida Console" w:hAnsi="Lucida Console" w:cs="Courier New"/>
                <w:i/>
                <w:iCs/>
                <w:color w:val="808080"/>
                <w:sz w:val="18"/>
                <w:szCs w:val="18"/>
              </w:rPr>
              <w:t>// updateF preserves type, so we can use incremental replication</w:t>
            </w:r>
            <w:r w:rsidRPr="00D10BE5">
              <w:rPr>
                <w:rFonts w:ascii="Lucida Console" w:hAnsi="Lucida Console" w:cs="Courier New"/>
                <w:i/>
                <w:iCs/>
                <w:color w:val="80808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newVerts = vertices.leftJoin(other)(updateF).cache()</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changedVerts = vertices.asInstanceOf[VertexRDD[</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]].diff(newVerts)</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newReplicatedVertexView = replicatedVertexView.asInstanceOf[ReplicatedVertexView[</w:t>
            </w:r>
            <w:r w:rsidRPr="00D10BE5">
              <w:rPr>
                <w:rFonts w:ascii="Lucida Console" w:hAnsi="Lucida Console" w:cs="Courier New"/>
                <w:color w:val="20999D"/>
                <w:sz w:val="18"/>
                <w:szCs w:val="18"/>
              </w:rPr>
              <w:t>VD2</w:t>
            </w:r>
            <w:r w:rsidRPr="00D10BE5">
              <w:rPr>
                <w:rFonts w:ascii="Lucida Console" w:hAnsi="Lucida Console" w:cs="Courier New"/>
                <w:color w:val="000000"/>
                <w:sz w:val="18"/>
                <w:szCs w:val="18"/>
              </w:rPr>
              <w:t>, ED]]</w:t>
            </w:r>
            <w:r w:rsidRPr="00D10BE5">
              <w:rPr>
                <w:rFonts w:ascii="Lucida Console" w:hAnsi="Lucida Console" w:cs="Courier New"/>
                <w:color w:val="000000"/>
                <w:sz w:val="18"/>
                <w:szCs w:val="18"/>
              </w:rPr>
              <w:br/>
              <w:t xml:space="preserve">      .updateVertices(changedVerts)</w:t>
            </w:r>
            <w:r w:rsidRPr="00D10BE5">
              <w:rPr>
                <w:rFonts w:ascii="Lucida Console" w:hAnsi="Lucida Console" w:cs="Courier New"/>
                <w:color w:val="000000"/>
                <w:sz w:val="18"/>
                <w:szCs w:val="18"/>
              </w:rPr>
              <w:br/>
              <w:t xml:space="preserve">    </w:t>
            </w:r>
            <w:r w:rsidRPr="00D10BE5">
              <w:rPr>
                <w:rFonts w:ascii="Lucida Console" w:hAnsi="Lucida Console" w:cs="Courier New"/>
                <w:b/>
                <w:bCs/>
                <w:color w:val="000080"/>
                <w:sz w:val="18"/>
                <w:szCs w:val="18"/>
              </w:rPr>
              <w:t xml:space="preserve">new </w:t>
            </w:r>
            <w:r w:rsidRPr="00D10BE5">
              <w:rPr>
                <w:rFonts w:ascii="Lucida Console" w:hAnsi="Lucida Console" w:cs="Courier New"/>
                <w:color w:val="000000"/>
                <w:sz w:val="18"/>
                <w:szCs w:val="18"/>
              </w:rPr>
              <w:t>GraphImpl(newVerts, newReplicatedVertexView)</w:t>
            </w:r>
            <w:r w:rsidRPr="00D10BE5">
              <w:rPr>
                <w:rFonts w:ascii="Lucida Console" w:hAnsi="Lucida Console" w:cs="Courier New"/>
                <w:color w:val="000000"/>
                <w:sz w:val="18"/>
                <w:szCs w:val="18"/>
              </w:rPr>
              <w:br/>
              <w:t xml:space="preserve">  } </w:t>
            </w:r>
            <w:r w:rsidRPr="00D10BE5">
              <w:rPr>
                <w:rFonts w:ascii="Lucida Console" w:hAnsi="Lucida Console" w:cs="Courier New"/>
                <w:b/>
                <w:bCs/>
                <w:color w:val="000080"/>
                <w:sz w:val="18"/>
                <w:szCs w:val="18"/>
              </w:rPr>
              <w:t xml:space="preserve">else </w:t>
            </w:r>
            <w:r w:rsidRPr="00D10BE5">
              <w:rPr>
                <w:rFonts w:ascii="Lucida Console" w:hAnsi="Lucida Console" w:cs="Courier New"/>
                <w:color w:val="000000"/>
                <w:sz w:val="18"/>
                <w:szCs w:val="18"/>
              </w:rPr>
              <w:t>{</w:t>
            </w:r>
            <w:r w:rsidRPr="00D10BE5">
              <w:rPr>
                <w:rFonts w:ascii="Lucida Console" w:hAnsi="Lucida Console" w:cs="Courier New"/>
                <w:color w:val="000000"/>
                <w:sz w:val="18"/>
                <w:szCs w:val="18"/>
              </w:rPr>
              <w:br/>
            </w:r>
            <w:r w:rsidRPr="00D10BE5">
              <w:rPr>
                <w:rFonts w:ascii="Lucida Console" w:hAnsi="Lucida Console" w:cs="Courier New"/>
                <w:color w:val="000000"/>
                <w:sz w:val="18"/>
                <w:szCs w:val="18"/>
              </w:rPr>
              <w:lastRenderedPageBreak/>
              <w:t xml:space="preserve">    </w:t>
            </w:r>
            <w:r w:rsidRPr="00D10BE5">
              <w:rPr>
                <w:rFonts w:ascii="Lucida Console" w:hAnsi="Lucida Console" w:cs="Courier New"/>
                <w:i/>
                <w:iCs/>
                <w:color w:val="808080"/>
                <w:sz w:val="18"/>
                <w:szCs w:val="18"/>
              </w:rPr>
              <w:t>// updateF does not preserve type, so we must re-replicate all vertices</w:t>
            </w:r>
            <w:r w:rsidRPr="00D10BE5">
              <w:rPr>
                <w:rFonts w:ascii="Lucida Console" w:hAnsi="Lucida Console" w:cs="Courier New"/>
                <w:i/>
                <w:iCs/>
                <w:color w:val="808080"/>
                <w:sz w:val="18"/>
                <w:szCs w:val="18"/>
              </w:rPr>
              <w:br/>
              <w:t xml:space="preserve">    </w:t>
            </w:r>
            <w:r w:rsidRPr="00D10BE5">
              <w:rPr>
                <w:rFonts w:ascii="Lucida Console" w:hAnsi="Lucida Console" w:cs="Courier New"/>
                <w:b/>
                <w:bCs/>
                <w:color w:val="000080"/>
                <w:sz w:val="18"/>
                <w:szCs w:val="18"/>
              </w:rPr>
              <w:t xml:space="preserve">val </w:t>
            </w:r>
            <w:r w:rsidRPr="00D10BE5">
              <w:rPr>
                <w:rFonts w:ascii="Lucida Console" w:hAnsi="Lucida Console" w:cs="Courier New"/>
                <w:color w:val="000000"/>
                <w:sz w:val="18"/>
                <w:szCs w:val="18"/>
              </w:rPr>
              <w:t>newVerts = vertices.leftJoin(other)(updateF)</w:t>
            </w:r>
            <w:r w:rsidRPr="00D10BE5">
              <w:rPr>
                <w:rFonts w:ascii="Lucida Console" w:hAnsi="Lucida Console" w:cs="Courier New"/>
                <w:color w:val="000000"/>
                <w:sz w:val="18"/>
                <w:szCs w:val="18"/>
              </w:rPr>
              <w:br/>
              <w:t xml:space="preserve">    GraphImpl(newVerts, replicatedVertexView.edges)</w:t>
            </w:r>
            <w:r w:rsidRPr="00D10BE5">
              <w:rPr>
                <w:rFonts w:ascii="Lucida Console" w:hAnsi="Lucida Console" w:cs="Courier New"/>
                <w:color w:val="000000"/>
                <w:sz w:val="18"/>
                <w:szCs w:val="18"/>
              </w:rPr>
              <w:br/>
              <w:t xml:space="preserve">  }</w:t>
            </w:r>
            <w:r w:rsidRPr="00D10BE5">
              <w:rPr>
                <w:rFonts w:ascii="Lucida Console" w:hAnsi="Lucida Console" w:cs="Courier New"/>
                <w:color w:val="000000"/>
                <w:sz w:val="18"/>
                <w:szCs w:val="18"/>
              </w:rPr>
              <w:br/>
              <w:t>}</w:t>
            </w:r>
          </w:p>
          <w:p w14:paraId="3C387267" w14:textId="77777777" w:rsidR="00D10BE5" w:rsidRDefault="00D10BE5" w:rsidP="00D10BE5">
            <w:pPr>
              <w:rPr>
                <w:rStyle w:val="HTML2"/>
                <w:rFonts w:ascii="Consolas" w:hAnsi="Consolas"/>
                <w:color w:val="333333"/>
                <w:spacing w:val="3"/>
                <w:bdr w:val="none" w:sz="0" w:space="0" w:color="auto" w:frame="1"/>
              </w:rPr>
            </w:pPr>
          </w:p>
        </w:tc>
      </w:tr>
    </w:tbl>
    <w:p w14:paraId="55973BFA" w14:textId="11A2D7AF" w:rsidR="00F2672C" w:rsidRDefault="00F2672C" w:rsidP="00D10BE5">
      <w:pPr>
        <w:rPr>
          <w:rStyle w:val="HTML2"/>
          <w:rFonts w:ascii="Consolas" w:hAnsi="Consolas"/>
          <w:color w:val="333333"/>
          <w:spacing w:val="3"/>
          <w:bdr w:val="none" w:sz="0" w:space="0" w:color="auto" w:frame="1"/>
        </w:rPr>
      </w:pPr>
    </w:p>
    <w:p w14:paraId="25E4BB04"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通过以上的代码我们可以看到，如果</w:t>
      </w:r>
      <w:r w:rsidRPr="00D10BE5">
        <w:rPr>
          <w:rFonts w:ascii="Helvetica Neue" w:hAnsi="Helvetica Neue"/>
        </w:rPr>
        <w:t>updateF</w:t>
      </w:r>
      <w:r w:rsidRPr="00D10BE5">
        <w:rPr>
          <w:rFonts w:ascii="Helvetica Neue" w:hAnsi="Helvetica Neue"/>
        </w:rPr>
        <w:t>不改变类型，我们只需要创建改变的顶点即可，否则我们要重新创建所有的顶点。我们讨论不改变类型的情况。</w:t>
      </w:r>
      <w:r w:rsidRPr="00D10BE5">
        <w:rPr>
          <w:rFonts w:ascii="Helvetica Neue" w:hAnsi="Helvetica Neue"/>
        </w:rPr>
        <w:t xml:space="preserve"> </w:t>
      </w:r>
      <w:r w:rsidRPr="00D10BE5">
        <w:rPr>
          <w:rFonts w:ascii="Helvetica Neue" w:hAnsi="Helvetica Neue"/>
        </w:rPr>
        <w:t>这种情况分三步。</w:t>
      </w:r>
    </w:p>
    <w:p w14:paraId="52E75015" w14:textId="77777777" w:rsidR="00F2672C" w:rsidRDefault="00F2672C" w:rsidP="00C146EB">
      <w:pPr>
        <w:numPr>
          <w:ilvl w:val="0"/>
          <w:numId w:val="49"/>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1 </w:t>
      </w:r>
      <w:r>
        <w:rPr>
          <w:rFonts w:ascii="MS Mincho" w:eastAsia="MS Mincho" w:hAnsi="MS Mincho" w:cs="MS Mincho"/>
          <w:color w:val="333333"/>
          <w:spacing w:val="3"/>
        </w:rPr>
        <w:t>修改</w:t>
      </w:r>
      <w:r>
        <w:rPr>
          <w:rFonts w:ascii="宋体" w:hAnsi="宋体" w:cs="宋体"/>
          <w:color w:val="333333"/>
          <w:spacing w:val="3"/>
        </w:rPr>
        <w:t>顶</w:t>
      </w:r>
      <w:r>
        <w:rPr>
          <w:rFonts w:ascii="MS Mincho" w:eastAsia="MS Mincho" w:hAnsi="MS Mincho" w:cs="MS Mincho"/>
          <w:color w:val="333333"/>
          <w:spacing w:val="3"/>
        </w:rPr>
        <w:t>点属性</w:t>
      </w:r>
      <w:r>
        <w:rPr>
          <w:rFonts w:ascii="宋体" w:hAnsi="宋体" w:cs="宋体"/>
          <w:color w:val="333333"/>
          <w:spacing w:val="3"/>
        </w:rPr>
        <w:t>值</w:t>
      </w:r>
    </w:p>
    <w:p w14:paraId="0EF82859" w14:textId="77777777" w:rsidR="00F2672C" w:rsidRDefault="00F2672C" w:rsidP="00F2672C">
      <w:pPr>
        <w:pStyle w:val="HTML0"/>
        <w:shd w:val="clear" w:color="auto" w:fill="F7F7F7"/>
        <w:rPr>
          <w:rStyle w:val="HTML2"/>
          <w:rFonts w:ascii="Consolas" w:hAnsi="Consolas" w:hint="default"/>
          <w:color w:val="333333"/>
          <w:spacing w:val="3"/>
          <w:bdr w:val="none" w:sz="0" w:space="0" w:color="auto" w:frame="1"/>
        </w:rPr>
      </w:pPr>
      <w:r>
        <w:rPr>
          <w:rStyle w:val="hljs-keyword"/>
          <w:rFonts w:ascii="Consolas" w:hAnsi="Consolas"/>
          <w:color w:val="8959A8"/>
          <w:spacing w:val="3"/>
          <w:bdr w:val="none" w:sz="0" w:space="0" w:color="auto" w:frame="1"/>
        </w:rPr>
        <w:t>val</w:t>
      </w:r>
      <w:r>
        <w:rPr>
          <w:rStyle w:val="HTML2"/>
          <w:rFonts w:ascii="Consolas" w:hAnsi="Consolas"/>
          <w:color w:val="333333"/>
          <w:spacing w:val="3"/>
          <w:bdr w:val="none" w:sz="0" w:space="0" w:color="auto" w:frame="1"/>
        </w:rPr>
        <w:t xml:space="preserve"> newVerts = vertices.leftJoin(other)(updateF).cache()</w:t>
      </w:r>
    </w:p>
    <w:p w14:paraId="61309554" w14:textId="77777777" w:rsidR="00F2672C" w:rsidRDefault="00F2672C" w:rsidP="00F2672C">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这一步会用顶点</w:t>
      </w:r>
      <w:r>
        <w:rPr>
          <w:rStyle w:val="HTML2"/>
          <w:rFonts w:ascii="Consolas" w:hAnsi="Consolas"/>
          <w:color w:val="333333"/>
          <w:spacing w:val="3"/>
          <w:bdr w:val="none" w:sz="0" w:space="0" w:color="auto" w:frame="1"/>
          <w:shd w:val="clear" w:color="auto" w:fill="F7F7F7"/>
        </w:rPr>
        <w:t>RDD</w:t>
      </w:r>
      <w:r>
        <w:rPr>
          <w:rFonts w:ascii="Helvetica Neue" w:hAnsi="Helvetica Neue"/>
          <w:color w:val="333333"/>
          <w:spacing w:val="3"/>
        </w:rPr>
        <w:t> </w:t>
      </w:r>
      <w:r>
        <w:rPr>
          <w:rStyle w:val="HTML2"/>
          <w:rFonts w:ascii="Consolas" w:hAnsi="Consolas"/>
          <w:color w:val="333333"/>
          <w:spacing w:val="3"/>
          <w:bdr w:val="none" w:sz="0" w:space="0" w:color="auto" w:frame="1"/>
          <w:shd w:val="clear" w:color="auto" w:fill="F7F7F7"/>
        </w:rPr>
        <w:t>join</w:t>
      </w:r>
      <w:r>
        <w:rPr>
          <w:rFonts w:ascii="Helvetica Neue" w:hAnsi="Helvetica Neue"/>
          <w:color w:val="333333"/>
          <w:spacing w:val="3"/>
        </w:rPr>
        <w:t> </w:t>
      </w:r>
      <w:r>
        <w:rPr>
          <w:rFonts w:ascii="Helvetica Neue" w:hAnsi="Helvetica Neue"/>
          <w:color w:val="333333"/>
          <w:spacing w:val="3"/>
        </w:rPr>
        <w:t>传入的</w:t>
      </w:r>
      <w:r>
        <w:rPr>
          <w:rStyle w:val="HTML2"/>
          <w:rFonts w:ascii="Consolas" w:hAnsi="Consolas"/>
          <w:color w:val="333333"/>
          <w:spacing w:val="3"/>
          <w:bdr w:val="none" w:sz="0" w:space="0" w:color="auto" w:frame="1"/>
          <w:shd w:val="clear" w:color="auto" w:fill="F7F7F7"/>
        </w:rPr>
        <w:t>RDD</w:t>
      </w:r>
      <w:r>
        <w:rPr>
          <w:rFonts w:ascii="Helvetica Neue" w:hAnsi="Helvetica Neue"/>
          <w:color w:val="333333"/>
          <w:spacing w:val="3"/>
        </w:rPr>
        <w:t>，然后用</w:t>
      </w:r>
      <w:r>
        <w:rPr>
          <w:rStyle w:val="HTML2"/>
          <w:rFonts w:ascii="Consolas" w:hAnsi="Consolas"/>
          <w:color w:val="333333"/>
          <w:spacing w:val="3"/>
          <w:bdr w:val="none" w:sz="0" w:space="0" w:color="auto" w:frame="1"/>
          <w:shd w:val="clear" w:color="auto" w:fill="F7F7F7"/>
        </w:rPr>
        <w:t>updateF</w:t>
      </w:r>
      <w:r>
        <w:rPr>
          <w:rFonts w:ascii="Helvetica Neue" w:hAnsi="Helvetica Neue"/>
          <w:color w:val="333333"/>
          <w:spacing w:val="3"/>
        </w:rPr>
        <w:t>作用</w:t>
      </w:r>
      <w:r>
        <w:rPr>
          <w:rStyle w:val="HTML2"/>
          <w:rFonts w:ascii="Consolas" w:hAnsi="Consolas"/>
          <w:color w:val="333333"/>
          <w:spacing w:val="3"/>
          <w:bdr w:val="none" w:sz="0" w:space="0" w:color="auto" w:frame="1"/>
          <w:shd w:val="clear" w:color="auto" w:fill="F7F7F7"/>
        </w:rPr>
        <w:t>joinRDD</w:t>
      </w:r>
      <w:r>
        <w:rPr>
          <w:rFonts w:ascii="Helvetica Neue" w:hAnsi="Helvetica Neue"/>
          <w:color w:val="333333"/>
          <w:spacing w:val="3"/>
        </w:rPr>
        <w:t>中的所有顶点，改变它们的值。</w:t>
      </w:r>
    </w:p>
    <w:p w14:paraId="1FDD9DCC" w14:textId="77777777" w:rsidR="00F2672C" w:rsidRDefault="00F2672C" w:rsidP="00C146EB">
      <w:pPr>
        <w:numPr>
          <w:ilvl w:val="0"/>
          <w:numId w:val="50"/>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2 </w:t>
      </w:r>
      <w:r>
        <w:rPr>
          <w:rFonts w:ascii="MS Mincho" w:eastAsia="MS Mincho" w:hAnsi="MS Mincho" w:cs="MS Mincho"/>
          <w:color w:val="333333"/>
          <w:spacing w:val="3"/>
        </w:rPr>
        <w:t>找到</w:t>
      </w:r>
      <w:r>
        <w:rPr>
          <w:rFonts w:ascii="宋体" w:hAnsi="宋体" w:cs="宋体"/>
          <w:color w:val="333333"/>
          <w:spacing w:val="3"/>
        </w:rPr>
        <w:t>发</w:t>
      </w:r>
      <w:r>
        <w:rPr>
          <w:rFonts w:ascii="MS Mincho" w:eastAsia="MS Mincho" w:hAnsi="MS Mincho" w:cs="MS Mincho"/>
          <w:color w:val="333333"/>
          <w:spacing w:val="3"/>
        </w:rPr>
        <w:t>生改</w:t>
      </w:r>
      <w:r>
        <w:rPr>
          <w:rFonts w:ascii="宋体" w:hAnsi="宋体" w:cs="宋体"/>
          <w:color w:val="333333"/>
          <w:spacing w:val="3"/>
        </w:rPr>
        <w:t>变</w:t>
      </w:r>
      <w:r>
        <w:rPr>
          <w:rFonts w:ascii="MS Mincho" w:eastAsia="MS Mincho" w:hAnsi="MS Mincho" w:cs="MS Mincho"/>
          <w:color w:val="333333"/>
          <w:spacing w:val="3"/>
        </w:rPr>
        <w:t>的</w:t>
      </w:r>
      <w:r>
        <w:rPr>
          <w:rFonts w:ascii="宋体" w:hAnsi="宋体" w:cs="宋体"/>
          <w:color w:val="333333"/>
          <w:spacing w:val="3"/>
        </w:rPr>
        <w:t>顶</w:t>
      </w:r>
      <w:r>
        <w:rPr>
          <w:rFonts w:ascii="MS Mincho" w:eastAsia="MS Mincho" w:hAnsi="MS Mincho" w:cs="MS Mincho"/>
          <w:color w:val="333333"/>
          <w:spacing w:val="3"/>
        </w:rPr>
        <w:t>点</w:t>
      </w:r>
    </w:p>
    <w:p w14:paraId="13FB4C44" w14:textId="77777777" w:rsidR="00F2672C" w:rsidRDefault="00F2672C" w:rsidP="00F2672C">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w:t>
      </w:r>
      <w:r>
        <w:rPr>
          <w:rStyle w:val="hljs-keyword"/>
          <w:rFonts w:ascii="Consolas" w:hAnsi="Consolas"/>
          <w:color w:val="8959A8"/>
          <w:spacing w:val="3"/>
          <w:bdr w:val="none" w:sz="0" w:space="0" w:color="auto" w:frame="1"/>
        </w:rPr>
        <w:t>val</w:t>
      </w:r>
      <w:r>
        <w:rPr>
          <w:rStyle w:val="HTML2"/>
          <w:rFonts w:ascii="Consolas" w:hAnsi="Consolas"/>
          <w:color w:val="333333"/>
          <w:spacing w:val="3"/>
          <w:bdr w:val="none" w:sz="0" w:space="0" w:color="auto" w:frame="1"/>
        </w:rPr>
        <w:t xml:space="preserve"> changedVerts = vertices.asInstanceOf[</w:t>
      </w:r>
      <w:r>
        <w:rPr>
          <w:rStyle w:val="hljs-type"/>
          <w:rFonts w:ascii="Consolas" w:hAnsi="Consolas"/>
          <w:color w:val="333333"/>
          <w:spacing w:val="3"/>
          <w:bdr w:val="none" w:sz="0" w:space="0" w:color="auto" w:frame="1"/>
        </w:rPr>
        <w:t>VertexRDD</w:t>
      </w:r>
      <w:r>
        <w:rPr>
          <w:rStyle w:val="HTML2"/>
          <w:rFonts w:ascii="Consolas" w:hAnsi="Consolas"/>
          <w:color w:val="333333"/>
          <w:spacing w:val="3"/>
          <w:bdr w:val="none" w:sz="0" w:space="0" w:color="auto" w:frame="1"/>
        </w:rPr>
        <w:t>[</w:t>
      </w:r>
      <w:r>
        <w:rPr>
          <w:rStyle w:val="hljs-type"/>
          <w:rFonts w:ascii="Consolas" w:hAnsi="Consolas"/>
          <w:color w:val="333333"/>
          <w:spacing w:val="3"/>
          <w:bdr w:val="none" w:sz="0" w:space="0" w:color="auto" w:frame="1"/>
        </w:rPr>
        <w:t>VD2</w:t>
      </w:r>
      <w:r>
        <w:rPr>
          <w:rStyle w:val="HTML2"/>
          <w:rFonts w:ascii="Consolas" w:hAnsi="Consolas"/>
          <w:color w:val="333333"/>
          <w:spacing w:val="3"/>
          <w:bdr w:val="none" w:sz="0" w:space="0" w:color="auto" w:frame="1"/>
        </w:rPr>
        <w:t>]].diff(newVerts)</w:t>
      </w:r>
    </w:p>
    <w:p w14:paraId="2AA9862D" w14:textId="77777777" w:rsidR="00F2672C" w:rsidRDefault="00F2672C" w:rsidP="00C146EB">
      <w:pPr>
        <w:numPr>
          <w:ilvl w:val="0"/>
          <w:numId w:val="51"/>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3 </w:t>
      </w:r>
      <w:r>
        <w:rPr>
          <w:rFonts w:ascii="MS Mincho" w:eastAsia="MS Mincho" w:hAnsi="MS Mincho" w:cs="MS Mincho"/>
          <w:color w:val="333333"/>
          <w:spacing w:val="3"/>
        </w:rPr>
        <w:t>更新</w:t>
      </w:r>
      <w:r>
        <w:rPr>
          <w:rFonts w:ascii="Helvetica Neue" w:eastAsia="Times New Roman" w:hAnsi="Helvetica Neue"/>
          <w:color w:val="333333"/>
          <w:spacing w:val="3"/>
        </w:rPr>
        <w:t>newReplicatedVertexView</w:t>
      </w:r>
      <w:r>
        <w:rPr>
          <w:rFonts w:ascii="MS Mincho" w:eastAsia="MS Mincho" w:hAnsi="MS Mincho" w:cs="MS Mincho"/>
          <w:color w:val="333333"/>
          <w:spacing w:val="3"/>
        </w:rPr>
        <w:t>中</w:t>
      </w:r>
      <w:r>
        <w:rPr>
          <w:rFonts w:ascii="宋体" w:hAnsi="宋体" w:cs="宋体"/>
          <w:color w:val="333333"/>
          <w:spacing w:val="3"/>
        </w:rPr>
        <w:t>边</w:t>
      </w:r>
      <w:r>
        <w:rPr>
          <w:rFonts w:ascii="MS Mincho" w:eastAsia="MS Mincho" w:hAnsi="MS Mincho" w:cs="MS Mincho"/>
          <w:color w:val="333333"/>
          <w:spacing w:val="3"/>
        </w:rPr>
        <w:t>分区中的</w:t>
      </w:r>
      <w:r>
        <w:rPr>
          <w:rFonts w:ascii="宋体" w:hAnsi="宋体" w:cs="宋体"/>
          <w:color w:val="333333"/>
          <w:spacing w:val="3"/>
        </w:rPr>
        <w:t>顶</w:t>
      </w:r>
      <w:r>
        <w:rPr>
          <w:rFonts w:ascii="MS Mincho" w:eastAsia="MS Mincho" w:hAnsi="MS Mincho" w:cs="MS Mincho"/>
          <w:color w:val="333333"/>
          <w:spacing w:val="3"/>
        </w:rPr>
        <w:t>点属性</w:t>
      </w:r>
    </w:p>
    <w:tbl>
      <w:tblPr>
        <w:tblStyle w:val="aff8"/>
        <w:tblW w:w="0" w:type="auto"/>
        <w:tblLook w:val="04A0" w:firstRow="1" w:lastRow="0" w:firstColumn="1" w:lastColumn="0" w:noHBand="0" w:noVBand="1"/>
      </w:tblPr>
      <w:tblGrid>
        <w:gridCol w:w="8777"/>
      </w:tblGrid>
      <w:tr w:rsidR="00D10BE5" w14:paraId="5088FA29" w14:textId="77777777" w:rsidTr="00D10BE5">
        <w:tc>
          <w:tcPr>
            <w:tcW w:w="8777" w:type="dxa"/>
          </w:tcPr>
          <w:p w14:paraId="730CE3B8" w14:textId="1C9C0BF6" w:rsidR="00D10BE5" w:rsidRPr="00D10BE5" w:rsidRDefault="00D10BE5" w:rsidP="00D10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D10BE5">
              <w:rPr>
                <w:rFonts w:ascii="Lucida Console" w:hAnsi="Lucida Console" w:cs="Courier New"/>
                <w:b/>
                <w:bCs/>
                <w:color w:val="000080"/>
                <w:sz w:val="18"/>
                <w:szCs w:val="18"/>
                <w:shd w:val="clear" w:color="auto" w:fill="E4E4FF"/>
              </w:rPr>
              <w:t>val</w:t>
            </w:r>
            <w:r w:rsidRPr="00D10BE5">
              <w:rPr>
                <w:rFonts w:ascii="Lucida Console" w:hAnsi="Lucida Console" w:cs="Courier New"/>
                <w:b/>
                <w:bCs/>
                <w:color w:val="000080"/>
                <w:sz w:val="18"/>
                <w:szCs w:val="18"/>
              </w:rPr>
              <w:t xml:space="preserve"> </w:t>
            </w:r>
            <w:r w:rsidRPr="00D10BE5">
              <w:rPr>
                <w:rFonts w:ascii="Lucida Console" w:hAnsi="Lucida Console" w:cs="Courier New"/>
                <w:i/>
                <w:iCs/>
                <w:color w:val="660E7A"/>
                <w:sz w:val="18"/>
                <w:szCs w:val="18"/>
              </w:rPr>
              <w:t xml:space="preserve">newReplicatedVertexView </w:t>
            </w:r>
            <w:r w:rsidRPr="00D10BE5">
              <w:rPr>
                <w:rFonts w:ascii="Lucida Console" w:hAnsi="Lucida Console" w:cs="Courier New"/>
                <w:color w:val="000000"/>
                <w:sz w:val="18"/>
                <w:szCs w:val="18"/>
              </w:rPr>
              <w:t xml:space="preserve">= </w:t>
            </w:r>
            <w:r w:rsidRPr="00D10BE5">
              <w:rPr>
                <w:rFonts w:ascii="Lucida Console" w:hAnsi="Lucida Console" w:cs="Courier New"/>
                <w:color w:val="000000"/>
                <w:sz w:val="18"/>
                <w:szCs w:val="18"/>
                <w:shd w:val="clear" w:color="auto" w:fill="E4E4FF"/>
              </w:rPr>
              <w:t>replicatedVertexView.asInstanceOf[ReplicatedVertexView[VD2, ED]]</w:t>
            </w:r>
            <w:r w:rsidRPr="00D10BE5">
              <w:rPr>
                <w:rFonts w:ascii="Lucida Console" w:hAnsi="Lucida Console" w:cs="Courier New"/>
                <w:color w:val="000000"/>
                <w:sz w:val="18"/>
                <w:szCs w:val="18"/>
                <w:shd w:val="clear" w:color="auto" w:fill="E4E4FF"/>
              </w:rPr>
              <w:br/>
              <w:t xml:space="preserve">  .updateVertices(changedVerts)</w:t>
            </w:r>
          </w:p>
        </w:tc>
      </w:tr>
    </w:tbl>
    <w:p w14:paraId="06AAEBC8" w14:textId="5CE29C13" w:rsidR="00F2672C" w:rsidRDefault="00734C3B" w:rsidP="00D10BE5">
      <w:pPr>
        <w:pStyle w:val="comments-section"/>
        <w:shd w:val="clear" w:color="auto" w:fill="FFFFFF"/>
        <w:spacing w:before="0" w:beforeAutospacing="0"/>
        <w:rPr>
          <w:rFonts w:ascii="Helvetica Neue" w:hAnsi="Helvetica Neue"/>
          <w:color w:val="333333"/>
          <w:spacing w:val="3"/>
        </w:rPr>
      </w:pPr>
      <w:r>
        <w:rPr>
          <w:rFonts w:ascii="Helvetica Neue" w:hAnsi="Helvetica Neue"/>
          <w:color w:val="333333"/>
          <w:spacing w:val="3"/>
        </w:rPr>
        <w:t>例子</w:t>
      </w:r>
      <w:r>
        <w:rPr>
          <w:rFonts w:ascii="Helvetica Neue" w:hAnsi="Helvetica Neue" w:hint="eastAsia"/>
          <w:color w:val="333333"/>
          <w:spacing w:val="3"/>
        </w:rPr>
        <w:t>：</w:t>
      </w:r>
    </w:p>
    <w:tbl>
      <w:tblPr>
        <w:tblStyle w:val="aff8"/>
        <w:tblW w:w="0" w:type="auto"/>
        <w:tblLook w:val="04A0" w:firstRow="1" w:lastRow="0" w:firstColumn="1" w:lastColumn="0" w:noHBand="0" w:noVBand="1"/>
      </w:tblPr>
      <w:tblGrid>
        <w:gridCol w:w="8777"/>
      </w:tblGrid>
      <w:tr w:rsidR="00734C3B" w14:paraId="216B6E79" w14:textId="77777777" w:rsidTr="00734C3B">
        <w:tc>
          <w:tcPr>
            <w:tcW w:w="8777" w:type="dxa"/>
          </w:tcPr>
          <w:p w14:paraId="54979FE6" w14:textId="77777777" w:rsidR="00734C3B" w:rsidRPr="00734C3B" w:rsidRDefault="00734C3B" w:rsidP="00734C3B">
            <w:pPr>
              <w:pStyle w:val="comments-section"/>
              <w:rPr>
                <w:rFonts w:ascii="Lucida Console" w:hAnsi="Lucida Console" w:cs="Courier New"/>
                <w:i/>
                <w:iCs/>
                <w:color w:val="808080"/>
                <w:sz w:val="18"/>
                <w:szCs w:val="18"/>
              </w:rPr>
            </w:pPr>
            <w:r w:rsidRPr="00734C3B">
              <w:rPr>
                <w:rFonts w:ascii="Lucida Console" w:hAnsi="Lucida Console" w:cs="Courier New"/>
                <w:i/>
                <w:iCs/>
                <w:color w:val="808080"/>
                <w:sz w:val="18"/>
                <w:szCs w:val="18"/>
              </w:rPr>
              <w:t>scala&gt; graph.outerJoinVertices(join)((VertexId, VD, U) =&gt; (VD._1,VD._2 + U))</w:t>
            </w:r>
          </w:p>
          <w:p w14:paraId="7E37130F" w14:textId="6ECF6220" w:rsidR="00734C3B" w:rsidRPr="00734C3B" w:rsidRDefault="00734C3B" w:rsidP="00734C3B">
            <w:pPr>
              <w:pStyle w:val="comments-section"/>
              <w:rPr>
                <w:rFonts w:ascii="Lucida Console" w:hAnsi="Lucida Console" w:cs="Courier New"/>
                <w:i/>
                <w:iCs/>
                <w:color w:val="808080"/>
                <w:sz w:val="18"/>
                <w:szCs w:val="18"/>
              </w:rPr>
            </w:pPr>
            <w:r w:rsidRPr="00734C3B">
              <w:rPr>
                <w:rFonts w:ascii="Lucida Console" w:hAnsi="Lucida Console" w:cs="Courier New"/>
                <w:i/>
                <w:iCs/>
                <w:color w:val="808080"/>
                <w:sz w:val="18"/>
                <w:szCs w:val="18"/>
              </w:rPr>
              <w:t>res35: org.apache.spark.graphx.Graph[(String, String),String] = org.apache.spark</w:t>
            </w:r>
            <w:r>
              <w:rPr>
                <w:rFonts w:ascii="Lucida Console" w:hAnsi="Lucida Console" w:cs="Courier New"/>
                <w:i/>
                <w:iCs/>
                <w:color w:val="808080"/>
                <w:sz w:val="18"/>
                <w:szCs w:val="18"/>
              </w:rPr>
              <w:t>.graphx.impl.GraphImpl@7c542a14</w:t>
            </w:r>
          </w:p>
          <w:p w14:paraId="21E316B2" w14:textId="77777777" w:rsidR="00734C3B" w:rsidRPr="00734C3B" w:rsidRDefault="00734C3B" w:rsidP="00734C3B">
            <w:pPr>
              <w:pStyle w:val="comments-section"/>
              <w:rPr>
                <w:rFonts w:ascii="Lucida Console" w:hAnsi="Lucida Console" w:cs="Courier New"/>
                <w:i/>
                <w:iCs/>
                <w:color w:val="808080"/>
                <w:sz w:val="18"/>
                <w:szCs w:val="18"/>
              </w:rPr>
            </w:pPr>
            <w:r w:rsidRPr="00734C3B">
              <w:rPr>
                <w:rFonts w:ascii="Lucida Console" w:hAnsi="Lucida Console" w:cs="Courier New"/>
                <w:i/>
                <w:iCs/>
                <w:color w:val="808080"/>
                <w:sz w:val="18"/>
                <w:szCs w:val="18"/>
              </w:rPr>
              <w:t>scala&gt; res35.vertices.collect.foreach(println _)</w:t>
            </w:r>
          </w:p>
          <w:p w14:paraId="1FEA620A" w14:textId="77777777" w:rsidR="00734C3B" w:rsidRPr="00734C3B" w:rsidRDefault="00734C3B" w:rsidP="00734C3B">
            <w:pPr>
              <w:pStyle w:val="comments-section"/>
              <w:rPr>
                <w:rFonts w:ascii="Lucida Console" w:hAnsi="Lucida Console" w:cs="Courier New"/>
                <w:i/>
                <w:iCs/>
                <w:color w:val="808080"/>
                <w:sz w:val="18"/>
                <w:szCs w:val="18"/>
              </w:rPr>
            </w:pPr>
            <w:r w:rsidRPr="00734C3B">
              <w:rPr>
                <w:rFonts w:ascii="Lucida Console" w:hAnsi="Lucida Console" w:cs="Courier New"/>
                <w:i/>
                <w:iCs/>
                <w:color w:val="808080"/>
                <w:sz w:val="18"/>
                <w:szCs w:val="18"/>
              </w:rPr>
              <w:t>(7,(jgonzal,postdocNone))</w:t>
            </w:r>
          </w:p>
          <w:p w14:paraId="7DBFD606" w14:textId="77777777" w:rsidR="00734C3B" w:rsidRPr="00734C3B" w:rsidRDefault="00734C3B" w:rsidP="00734C3B">
            <w:pPr>
              <w:pStyle w:val="comments-section"/>
              <w:rPr>
                <w:rFonts w:ascii="Lucida Console" w:hAnsi="Lucida Console" w:cs="Courier New"/>
                <w:i/>
                <w:iCs/>
                <w:color w:val="808080"/>
                <w:sz w:val="18"/>
                <w:szCs w:val="18"/>
              </w:rPr>
            </w:pPr>
            <w:r w:rsidRPr="00734C3B">
              <w:rPr>
                <w:rFonts w:ascii="Lucida Console" w:hAnsi="Lucida Console" w:cs="Courier New"/>
                <w:i/>
                <w:iCs/>
                <w:color w:val="808080"/>
                <w:sz w:val="18"/>
                <w:szCs w:val="18"/>
              </w:rPr>
              <w:t>(2,(istoica,profNone))</w:t>
            </w:r>
          </w:p>
          <w:p w14:paraId="43828D74" w14:textId="77777777" w:rsidR="00734C3B" w:rsidRPr="00734C3B" w:rsidRDefault="00734C3B" w:rsidP="00734C3B">
            <w:pPr>
              <w:pStyle w:val="comments-section"/>
              <w:rPr>
                <w:rFonts w:ascii="Lucida Console" w:hAnsi="Lucida Console" w:cs="Courier New"/>
                <w:i/>
                <w:iCs/>
                <w:color w:val="808080"/>
                <w:sz w:val="18"/>
                <w:szCs w:val="18"/>
              </w:rPr>
            </w:pPr>
            <w:r w:rsidRPr="00734C3B">
              <w:rPr>
                <w:rFonts w:ascii="Lucida Console" w:hAnsi="Lucida Console" w:cs="Courier New"/>
                <w:i/>
                <w:iCs/>
                <w:color w:val="808080"/>
                <w:sz w:val="18"/>
                <w:szCs w:val="18"/>
              </w:rPr>
              <w:lastRenderedPageBreak/>
              <w:t>(3,(rxin,studentSome(123)))</w:t>
            </w:r>
          </w:p>
          <w:p w14:paraId="0AA61B21" w14:textId="02797CED" w:rsidR="00734C3B" w:rsidRDefault="00734C3B" w:rsidP="00734C3B">
            <w:pPr>
              <w:pStyle w:val="comments-section"/>
              <w:spacing w:before="0" w:beforeAutospacing="0"/>
              <w:rPr>
                <w:rFonts w:ascii="Helvetica Neue" w:hAnsi="Helvetica Neue"/>
                <w:color w:val="333333"/>
                <w:spacing w:val="3"/>
              </w:rPr>
            </w:pPr>
            <w:r w:rsidRPr="00734C3B">
              <w:rPr>
                <w:rFonts w:ascii="Lucida Console" w:hAnsi="Lucida Console" w:cs="Courier New"/>
                <w:i/>
                <w:iCs/>
                <w:color w:val="808080"/>
                <w:sz w:val="18"/>
                <w:szCs w:val="18"/>
              </w:rPr>
              <w:t>(5,(franklin,profNone))</w:t>
            </w:r>
          </w:p>
        </w:tc>
      </w:tr>
    </w:tbl>
    <w:p w14:paraId="7C8A7B10" w14:textId="77777777" w:rsidR="00734C3B" w:rsidRPr="00D10BE5" w:rsidRDefault="00734C3B" w:rsidP="00D10BE5">
      <w:pPr>
        <w:pStyle w:val="comments-section"/>
        <w:shd w:val="clear" w:color="auto" w:fill="FFFFFF"/>
        <w:spacing w:before="0" w:beforeAutospacing="0"/>
        <w:rPr>
          <w:rFonts w:ascii="Helvetica Neue" w:hAnsi="Helvetica Neue"/>
          <w:color w:val="333333"/>
          <w:spacing w:val="3"/>
        </w:rPr>
      </w:pPr>
    </w:p>
    <w:p w14:paraId="5211CDA7" w14:textId="77777777" w:rsidR="00EA0092" w:rsidRDefault="00EA0092" w:rsidP="00EA0092">
      <w:pPr>
        <w:pStyle w:val="3"/>
        <w:rPr>
          <w:rFonts w:ascii="Helvetica Neue" w:eastAsia="Times New Roman" w:hAnsi="Helvetica Neue"/>
          <w:sz w:val="48"/>
          <w:szCs w:val="48"/>
        </w:rPr>
      </w:pPr>
      <w:bookmarkStart w:id="38" w:name="_Toc493795811"/>
      <w:r>
        <w:t>聚合操作</w:t>
      </w:r>
      <w:bookmarkEnd w:id="38"/>
    </w:p>
    <w:p w14:paraId="100B6DD1"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D10BE5">
        <w:rPr>
          <w:rFonts w:ascii="Helvetica Neue" w:hAnsi="Helvetica Neue"/>
        </w:rPr>
        <w:t>GraphX</w:t>
      </w:r>
      <w:r w:rsidRPr="00D10BE5">
        <w:rPr>
          <w:rFonts w:ascii="Helvetica Neue" w:hAnsi="Helvetica Neue"/>
        </w:rPr>
        <w:t>中提供的聚合操作有</w:t>
      </w:r>
      <w:r w:rsidRPr="00D10BE5">
        <w:rPr>
          <w:rFonts w:ascii="Helvetica Neue" w:hAnsi="Helvetica Neue"/>
        </w:rPr>
        <w:t>aggregateMessages</w:t>
      </w:r>
      <w:r w:rsidRPr="00D10BE5">
        <w:rPr>
          <w:rFonts w:ascii="Helvetica Neue" w:hAnsi="Helvetica Neue"/>
        </w:rPr>
        <w:t>、</w:t>
      </w:r>
      <w:r w:rsidRPr="00D10BE5">
        <w:rPr>
          <w:rFonts w:ascii="Helvetica Neue" w:hAnsi="Helvetica Neue"/>
        </w:rPr>
        <w:t>collectNeighborIds</w:t>
      </w:r>
      <w:r w:rsidRPr="00D10BE5">
        <w:rPr>
          <w:rFonts w:ascii="Helvetica Neue" w:hAnsi="Helvetica Neue"/>
        </w:rPr>
        <w:t>和</w:t>
      </w:r>
      <w:r w:rsidRPr="00D10BE5">
        <w:rPr>
          <w:rFonts w:ascii="Helvetica Neue" w:hAnsi="Helvetica Neue"/>
        </w:rPr>
        <w:t>collectNeighbors</w:t>
      </w:r>
      <w:r w:rsidRPr="00D10BE5">
        <w:rPr>
          <w:rFonts w:ascii="Helvetica Neue" w:hAnsi="Helvetica Neue"/>
        </w:rPr>
        <w:t>三个，其中</w:t>
      </w:r>
      <w:r w:rsidRPr="00D10BE5">
        <w:rPr>
          <w:rFonts w:ascii="Helvetica Neue" w:hAnsi="Helvetica Neue"/>
        </w:rPr>
        <w:t>aggregateMessages</w:t>
      </w:r>
      <w:r w:rsidRPr="00D10BE5">
        <w:rPr>
          <w:rFonts w:ascii="Helvetica Neue" w:hAnsi="Helvetica Neue"/>
        </w:rPr>
        <w:t>在</w:t>
      </w:r>
      <w:r w:rsidRPr="00D10BE5">
        <w:rPr>
          <w:rFonts w:ascii="Helvetica Neue" w:hAnsi="Helvetica Neue"/>
        </w:rPr>
        <w:t>GraphImpl</w:t>
      </w:r>
      <w:r w:rsidRPr="00D10BE5">
        <w:rPr>
          <w:rFonts w:ascii="Helvetica Neue" w:hAnsi="Helvetica Neue"/>
        </w:rPr>
        <w:t>中实现，</w:t>
      </w:r>
      <w:r w:rsidRPr="00D10BE5">
        <w:rPr>
          <w:rFonts w:ascii="Helvetica Neue" w:hAnsi="Helvetica Neue"/>
        </w:rPr>
        <w:t>collectNeighborIds</w:t>
      </w:r>
      <w:r w:rsidRPr="00D10BE5">
        <w:rPr>
          <w:rFonts w:ascii="Helvetica Neue" w:hAnsi="Helvetica Neue"/>
        </w:rPr>
        <w:t>和</w:t>
      </w:r>
      <w:r w:rsidRPr="00D10BE5">
        <w:rPr>
          <w:rFonts w:ascii="Helvetica Neue" w:hAnsi="Helvetica Neue"/>
        </w:rPr>
        <w:t>collectNeighbors</w:t>
      </w:r>
      <w:r w:rsidRPr="00D10BE5">
        <w:rPr>
          <w:rFonts w:ascii="Helvetica Neue" w:hAnsi="Helvetica Neue"/>
        </w:rPr>
        <w:t>在</w:t>
      </w:r>
      <w:r w:rsidRPr="00D10BE5">
        <w:rPr>
          <w:rFonts w:ascii="Helvetica Neue" w:hAnsi="Helvetica Neue"/>
        </w:rPr>
        <w:t>GraphOps</w:t>
      </w:r>
      <w:r w:rsidRPr="00D10BE5">
        <w:rPr>
          <w:rFonts w:ascii="Helvetica Neue" w:hAnsi="Helvetica Neue"/>
        </w:rPr>
        <w:t>中实现。下面分别介绍这几个方法。</w:t>
      </w:r>
    </w:p>
    <w:p w14:paraId="21809EDA" w14:textId="1A4D3A66" w:rsidR="00EA0092" w:rsidRPr="00061FD3" w:rsidRDefault="00EA0092" w:rsidP="00061FD3">
      <w:pPr>
        <w:pStyle w:val="4"/>
      </w:pPr>
      <w:r w:rsidRPr="00061FD3">
        <w:rPr>
          <w:rStyle w:val="HTML2"/>
          <w:rFonts w:ascii="Arial" w:eastAsia="黑体" w:hAnsi="Arial" w:cs="Times New Roman"/>
          <w:sz w:val="24"/>
          <w:szCs w:val="24"/>
        </w:rPr>
        <w:t>aggregateMessages</w:t>
      </w:r>
    </w:p>
    <w:p w14:paraId="5E5AE650" w14:textId="1EBCAE06" w:rsidR="00EA0092" w:rsidRPr="00061FD3" w:rsidRDefault="00EA0092" w:rsidP="00061FD3">
      <w:pPr>
        <w:pStyle w:val="5"/>
      </w:pPr>
      <w:r w:rsidRPr="00061FD3">
        <w:rPr>
          <w:rStyle w:val="HTML2"/>
          <w:rFonts w:ascii="Arial" w:eastAsia="黑体" w:hAnsi="Arial" w:cs="Times New Roman"/>
          <w:sz w:val="24"/>
          <w:szCs w:val="24"/>
        </w:rPr>
        <w:t>aggregateMessages</w:t>
      </w:r>
      <w:r w:rsidRPr="00061FD3">
        <w:t>接口</w:t>
      </w:r>
    </w:p>
    <w:p w14:paraId="60427216" w14:textId="77777777" w:rsidR="00EA0092"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aggregateMessages</w:t>
      </w:r>
      <w:r w:rsidRPr="00061FD3">
        <w:rPr>
          <w:rFonts w:ascii="Helvetica Neue" w:hAnsi="Helvetica Neue"/>
        </w:rPr>
        <w:t>是</w:t>
      </w:r>
      <w:r w:rsidRPr="00061FD3">
        <w:rPr>
          <w:rFonts w:ascii="Helvetica Neue" w:hAnsi="Helvetica Neue"/>
        </w:rPr>
        <w:t>GraphX</w:t>
      </w:r>
      <w:r w:rsidRPr="00061FD3">
        <w:rPr>
          <w:rFonts w:ascii="Helvetica Neue" w:hAnsi="Helvetica Neue"/>
        </w:rPr>
        <w:t>最重要的</w:t>
      </w:r>
      <w:r w:rsidRPr="00061FD3">
        <w:rPr>
          <w:rFonts w:ascii="Helvetica Neue" w:hAnsi="Helvetica Neue"/>
        </w:rPr>
        <w:t>API</w:t>
      </w:r>
      <w:r w:rsidRPr="00061FD3">
        <w:rPr>
          <w:rFonts w:ascii="Helvetica Neue" w:hAnsi="Helvetica Neue"/>
        </w:rPr>
        <w:t>，用于替换</w:t>
      </w:r>
      <w:r w:rsidRPr="00061FD3">
        <w:rPr>
          <w:rFonts w:ascii="Helvetica Neue" w:hAnsi="Helvetica Neue"/>
        </w:rPr>
        <w:t>mapReduceTriplets</w:t>
      </w:r>
      <w:r w:rsidRPr="00061FD3">
        <w:rPr>
          <w:rFonts w:ascii="Helvetica Neue" w:hAnsi="Helvetica Neue"/>
        </w:rPr>
        <w:t>。目前</w:t>
      </w:r>
      <w:r w:rsidRPr="00061FD3">
        <w:rPr>
          <w:rFonts w:ascii="Helvetica Neue" w:hAnsi="Helvetica Neue"/>
        </w:rPr>
        <w:t>mapReduceTriplets</w:t>
      </w:r>
      <w:r w:rsidRPr="00061FD3">
        <w:rPr>
          <w:rFonts w:ascii="Helvetica Neue" w:hAnsi="Helvetica Neue"/>
        </w:rPr>
        <w:t>最终也是通过</w:t>
      </w:r>
      <w:r w:rsidRPr="00061FD3">
        <w:rPr>
          <w:rFonts w:ascii="Helvetica Neue" w:hAnsi="Helvetica Neue"/>
        </w:rPr>
        <w:t>aggregateMessages</w:t>
      </w:r>
      <w:r w:rsidRPr="00061FD3">
        <w:rPr>
          <w:rFonts w:ascii="Helvetica Neue" w:hAnsi="Helvetica Neue"/>
        </w:rPr>
        <w:t>来实现的。它主要功能是向邻边发消息，合并邻边收到的消息，返回</w:t>
      </w:r>
      <w:r w:rsidRPr="00061FD3">
        <w:rPr>
          <w:rFonts w:ascii="Helvetica Neue" w:hAnsi="Helvetica Neue"/>
        </w:rPr>
        <w:t>messageRDD</w:t>
      </w:r>
      <w:r w:rsidRPr="00061FD3">
        <w:rPr>
          <w:rFonts w:ascii="Helvetica Neue" w:hAnsi="Helvetica Neue"/>
        </w:rPr>
        <w:t>。</w:t>
      </w:r>
      <w:r w:rsidRPr="00061FD3">
        <w:rPr>
          <w:rFonts w:ascii="Helvetica Neue" w:hAnsi="Helvetica Neue"/>
        </w:rPr>
        <w:t> aggregateMessages</w:t>
      </w:r>
      <w:r w:rsidRPr="00061FD3">
        <w:rPr>
          <w:rFonts w:ascii="Helvetica Neue" w:hAnsi="Helvetica Neue"/>
        </w:rPr>
        <w:t>的接口如下：</w:t>
      </w:r>
    </w:p>
    <w:tbl>
      <w:tblPr>
        <w:tblStyle w:val="aff8"/>
        <w:tblW w:w="0" w:type="auto"/>
        <w:tblLook w:val="04A0" w:firstRow="1" w:lastRow="0" w:firstColumn="1" w:lastColumn="0" w:noHBand="0" w:noVBand="1"/>
      </w:tblPr>
      <w:tblGrid>
        <w:gridCol w:w="8777"/>
      </w:tblGrid>
      <w:tr w:rsidR="00061FD3" w14:paraId="6F93C468" w14:textId="77777777" w:rsidTr="00061FD3">
        <w:tc>
          <w:tcPr>
            <w:tcW w:w="8777" w:type="dxa"/>
          </w:tcPr>
          <w:p w14:paraId="0DD99773" w14:textId="473323BC"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b/>
                <w:bCs/>
                <w:color w:val="000080"/>
                <w:sz w:val="18"/>
                <w:szCs w:val="18"/>
                <w:shd w:val="clear" w:color="auto" w:fill="E4E4FF"/>
              </w:rPr>
              <w:t>def</w:t>
            </w:r>
            <w:r w:rsidRPr="00061FD3">
              <w:rPr>
                <w:rFonts w:ascii="Lucida Console" w:hAnsi="Lucida Console" w:cs="Courier New"/>
                <w:b/>
                <w:bCs/>
                <w:color w:val="000080"/>
                <w:sz w:val="18"/>
                <w:szCs w:val="18"/>
              </w:rPr>
              <w:t xml:space="preserve"> </w:t>
            </w:r>
            <w:r w:rsidRPr="00061FD3">
              <w:rPr>
                <w:rFonts w:ascii="Lucida Console" w:hAnsi="Lucida Console" w:cs="Courier New"/>
                <w:color w:val="000000"/>
                <w:sz w:val="18"/>
                <w:szCs w:val="18"/>
              </w:rPr>
              <w:t>aggregateMessages[</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sendMsg: EdgeContext[VD, ED,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=&gt; Unit,</w:t>
            </w:r>
            <w:r w:rsidRPr="00061FD3">
              <w:rPr>
                <w:rFonts w:ascii="Lucida Console" w:hAnsi="Lucida Console" w:cs="Courier New"/>
                <w:color w:val="000000"/>
                <w:sz w:val="18"/>
                <w:szCs w:val="18"/>
              </w:rPr>
              <w:br/>
              <w:t xml:space="preserve">      mergeMsg: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tripletFields: TripletFields = TripletFields.All)</w:t>
            </w:r>
            <w:r w:rsidRPr="00061FD3">
              <w:rPr>
                <w:rFonts w:ascii="Lucida Console" w:hAnsi="Lucida Console" w:cs="Courier New"/>
                <w:color w:val="000000"/>
                <w:sz w:val="18"/>
                <w:szCs w:val="18"/>
              </w:rPr>
              <w:br/>
              <w:t>: VertexRDD[</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shd w:val="clear" w:color="auto" w:fill="E4E4FF"/>
              </w:rPr>
              <w:t>aggregateMessagesWithActiveSet(sendMsg, mergeMsg, tripletFields, None)</w:t>
            </w:r>
            <w:r w:rsidRPr="00061FD3">
              <w:rPr>
                <w:rFonts w:ascii="Lucida Console" w:hAnsi="Lucida Console" w:cs="Courier New"/>
                <w:color w:val="000000"/>
                <w:sz w:val="18"/>
                <w:szCs w:val="18"/>
              </w:rPr>
              <w:br/>
              <w:t>}</w:t>
            </w:r>
          </w:p>
        </w:tc>
      </w:tr>
    </w:tbl>
    <w:p w14:paraId="3C3A7198" w14:textId="77777777" w:rsidR="00061FD3" w:rsidRDefault="00061FD3" w:rsidP="00EA0092">
      <w:pPr>
        <w:pStyle w:val="comments-section"/>
        <w:shd w:val="clear" w:color="auto" w:fill="FFFFFF"/>
        <w:spacing w:before="0" w:beforeAutospacing="0" w:after="0" w:afterAutospacing="0"/>
        <w:rPr>
          <w:rFonts w:ascii="Helvetica Neue" w:hAnsi="Helvetica Neue"/>
          <w:color w:val="333333"/>
          <w:spacing w:val="3"/>
        </w:rPr>
      </w:pPr>
    </w:p>
    <w:p w14:paraId="12826107" w14:textId="77777777" w:rsidR="00EA0092" w:rsidRPr="00061FD3" w:rsidRDefault="00EA0092" w:rsidP="00EA0092">
      <w:pPr>
        <w:pStyle w:val="comments-section"/>
        <w:shd w:val="clear" w:color="auto" w:fill="FFFFFF"/>
        <w:spacing w:before="0" w:beforeAutospacing="0" w:after="204"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该接口有三个参数，分别为发消息函数，合并消息函数以及发消息的方向。</w:t>
      </w:r>
    </w:p>
    <w:p w14:paraId="2ED1154C" w14:textId="77777777" w:rsidR="00EA0092" w:rsidRPr="00061FD3" w:rsidRDefault="00EA0092" w:rsidP="00C146EB">
      <w:pPr>
        <w:numPr>
          <w:ilvl w:val="0"/>
          <w:numId w:val="52"/>
        </w:numPr>
        <w:shd w:val="clear" w:color="auto" w:fill="FFFFFF"/>
        <w:spacing w:beforeAutospacing="1" w:afterAutospacing="1"/>
        <w:ind w:left="0"/>
        <w:rPr>
          <w:rFonts w:ascii="Helvetica Neue" w:eastAsia="Times New Roman" w:hAnsi="Helvetica Neue"/>
          <w:color w:val="333333"/>
          <w:spacing w:val="3"/>
        </w:rPr>
      </w:pPr>
      <w:r>
        <w:rPr>
          <w:rStyle w:val="HTML2"/>
          <w:rFonts w:ascii="Consolas" w:hAnsi="Consolas"/>
          <w:color w:val="333333"/>
          <w:spacing w:val="3"/>
          <w:bdr w:val="none" w:sz="0" w:space="0" w:color="auto" w:frame="1"/>
          <w:shd w:val="clear" w:color="auto" w:fill="F7F7F7"/>
        </w:rPr>
        <w:t>sendMsg</w:t>
      </w:r>
      <w:r>
        <w:rPr>
          <w:rFonts w:ascii="MS Mincho" w:eastAsia="MS Mincho" w:hAnsi="MS Mincho" w:cs="MS Mincho"/>
          <w:color w:val="333333"/>
          <w:spacing w:val="3"/>
        </w:rPr>
        <w:t>：</w:t>
      </w:r>
      <w:r>
        <w:rPr>
          <w:rFonts w:ascii="Helvetica Neue" w:eastAsia="Times New Roman" w:hAnsi="Helvetica Neue"/>
          <w:color w:val="333333"/>
          <w:spacing w:val="3"/>
        </w:rPr>
        <w:t xml:space="preserve"> </w:t>
      </w:r>
      <w:r>
        <w:rPr>
          <w:rFonts w:ascii="宋体" w:hAnsi="宋体" w:cs="宋体"/>
          <w:color w:val="333333"/>
          <w:spacing w:val="3"/>
        </w:rPr>
        <w:t>发消息函</w:t>
      </w:r>
      <w:r>
        <w:rPr>
          <w:rFonts w:ascii="MS Mincho" w:eastAsia="MS Mincho" w:hAnsi="MS Mincho" w:cs="MS Mincho"/>
          <w:color w:val="333333"/>
          <w:spacing w:val="3"/>
        </w:rPr>
        <w:t>数</w:t>
      </w:r>
    </w:p>
    <w:tbl>
      <w:tblPr>
        <w:tblStyle w:val="aff8"/>
        <w:tblW w:w="0" w:type="auto"/>
        <w:tblLook w:val="04A0" w:firstRow="1" w:lastRow="0" w:firstColumn="1" w:lastColumn="0" w:noHBand="0" w:noVBand="1"/>
      </w:tblPr>
      <w:tblGrid>
        <w:gridCol w:w="8777"/>
      </w:tblGrid>
      <w:tr w:rsidR="00061FD3" w14:paraId="77B77114" w14:textId="77777777" w:rsidTr="00061FD3">
        <w:tc>
          <w:tcPr>
            <w:tcW w:w="8777" w:type="dxa"/>
          </w:tcPr>
          <w:p w14:paraId="147215B5" w14:textId="04B41B7F"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b/>
                <w:bCs/>
                <w:color w:val="000080"/>
                <w:sz w:val="18"/>
                <w:szCs w:val="18"/>
              </w:rPr>
              <w:t xml:space="preserve">private def </w:t>
            </w:r>
            <w:r w:rsidRPr="00061FD3">
              <w:rPr>
                <w:rFonts w:ascii="Lucida Console" w:hAnsi="Lucida Console" w:cs="Courier New"/>
                <w:color w:val="000000"/>
                <w:sz w:val="18"/>
                <w:szCs w:val="18"/>
              </w:rPr>
              <w:t xml:space="preserve">sendMsg(ctx: EdgeContext[KCoreVertex, Int, </w:t>
            </w:r>
            <w:r w:rsidRPr="00061FD3">
              <w:rPr>
                <w:rFonts w:ascii="Lucida Console" w:hAnsi="Lucida Console" w:cs="Courier New"/>
                <w:color w:val="20999D"/>
                <w:sz w:val="18"/>
                <w:szCs w:val="18"/>
              </w:rPr>
              <w:t>Map</w:t>
            </w:r>
            <w:r w:rsidRPr="00061FD3">
              <w:rPr>
                <w:rFonts w:ascii="Lucida Console" w:hAnsi="Lucida Console" w:cs="Courier New"/>
                <w:color w:val="000000"/>
                <w:sz w:val="18"/>
                <w:szCs w:val="18"/>
              </w:rPr>
              <w:t>[Int, Int]]): Unit = {</w:t>
            </w:r>
            <w:r w:rsidRPr="00061FD3">
              <w:rPr>
                <w:rFonts w:ascii="Lucida Console" w:hAnsi="Lucida Console" w:cs="Courier New"/>
                <w:color w:val="000000"/>
                <w:sz w:val="18"/>
                <w:szCs w:val="18"/>
              </w:rPr>
              <w:br/>
              <w:t xml:space="preserve">  ctx.sendToDst(Map(ctx.srcAttr.preKCore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 xml:space="preserve">, ctx.srcAttr.curKCore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r>
            <w:r w:rsidRPr="00061FD3">
              <w:rPr>
                <w:rFonts w:ascii="Lucida Console" w:hAnsi="Lucida Console" w:cs="Courier New"/>
                <w:color w:val="000000"/>
                <w:sz w:val="18"/>
                <w:szCs w:val="18"/>
              </w:rPr>
              <w:lastRenderedPageBreak/>
              <w:t xml:space="preserve">  ctx.sendToSrc(Map(ctx.dstAttr.preKCore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 xml:space="preserve">, ctx.dstAttr.curKCore -&gt; </w:t>
            </w:r>
            <w:r w:rsidRPr="00061FD3">
              <w:rPr>
                <w:rFonts w:ascii="Lucida Console" w:hAnsi="Lucida Console" w:cs="Courier New"/>
                <w:color w:val="0000FF"/>
                <w:sz w:val="18"/>
                <w:szCs w:val="18"/>
              </w:rPr>
              <w:t>1</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w:t>
            </w:r>
          </w:p>
        </w:tc>
      </w:tr>
    </w:tbl>
    <w:p w14:paraId="48128D64" w14:textId="77777777" w:rsidR="00061FD3" w:rsidRDefault="00061FD3" w:rsidP="00061FD3">
      <w:pPr>
        <w:shd w:val="clear" w:color="auto" w:fill="FFFFFF"/>
        <w:spacing w:beforeAutospacing="1" w:afterAutospacing="1"/>
        <w:rPr>
          <w:rFonts w:ascii="Helvetica Neue" w:eastAsia="Times New Roman" w:hAnsi="Helvetica Neue"/>
          <w:color w:val="333333"/>
          <w:spacing w:val="3"/>
        </w:rPr>
      </w:pPr>
    </w:p>
    <w:p w14:paraId="0E788C66" w14:textId="77777777" w:rsidR="00EA0092" w:rsidRDefault="00EA0092" w:rsidP="00C146EB">
      <w:pPr>
        <w:numPr>
          <w:ilvl w:val="0"/>
          <w:numId w:val="53"/>
        </w:numPr>
        <w:shd w:val="clear" w:color="auto" w:fill="FFFFFF"/>
        <w:spacing w:beforeAutospacing="1" w:afterAutospacing="1"/>
        <w:ind w:left="0"/>
        <w:rPr>
          <w:rFonts w:ascii="Helvetica Neue" w:eastAsia="Times New Roman" w:hAnsi="Helvetica Neue"/>
          <w:color w:val="333333"/>
          <w:spacing w:val="3"/>
        </w:rPr>
      </w:pPr>
      <w:r>
        <w:rPr>
          <w:rStyle w:val="HTML2"/>
          <w:rFonts w:ascii="Consolas" w:hAnsi="Consolas"/>
          <w:color w:val="333333"/>
          <w:spacing w:val="3"/>
          <w:bdr w:val="none" w:sz="0" w:space="0" w:color="auto" w:frame="1"/>
          <w:shd w:val="clear" w:color="auto" w:fill="F7F7F7"/>
        </w:rPr>
        <w:t>mergeMsg</w:t>
      </w:r>
      <w:r>
        <w:rPr>
          <w:rFonts w:ascii="MS Mincho" w:eastAsia="MS Mincho" w:hAnsi="MS Mincho" w:cs="MS Mincho"/>
          <w:color w:val="333333"/>
          <w:spacing w:val="3"/>
        </w:rPr>
        <w:t>：合并消息函数</w:t>
      </w:r>
    </w:p>
    <w:p w14:paraId="41AEDFB9"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该函数用于在</w:t>
      </w:r>
      <w:r w:rsidRPr="00061FD3">
        <w:rPr>
          <w:rFonts w:ascii="Helvetica Neue" w:hAnsi="Helvetica Neue"/>
        </w:rPr>
        <w:t>Map</w:t>
      </w:r>
      <w:r w:rsidRPr="00061FD3">
        <w:rPr>
          <w:rFonts w:ascii="Helvetica Neue" w:hAnsi="Helvetica Neue"/>
        </w:rPr>
        <w:t>阶段每个</w:t>
      </w:r>
      <w:r w:rsidRPr="00061FD3">
        <w:rPr>
          <w:rFonts w:ascii="Helvetica Neue" w:hAnsi="Helvetica Neue"/>
        </w:rPr>
        <w:t>edge</w:t>
      </w:r>
      <w:r w:rsidRPr="00061FD3">
        <w:rPr>
          <w:rFonts w:ascii="Helvetica Neue" w:hAnsi="Helvetica Neue"/>
        </w:rPr>
        <w:t>分区中每个点收到的消息合并，并且它还用于</w:t>
      </w:r>
      <w:r w:rsidRPr="00061FD3">
        <w:rPr>
          <w:rFonts w:ascii="Helvetica Neue" w:hAnsi="Helvetica Neue"/>
        </w:rPr>
        <w:t>reduce</w:t>
      </w:r>
      <w:r w:rsidRPr="00061FD3">
        <w:rPr>
          <w:rFonts w:ascii="Helvetica Neue" w:hAnsi="Helvetica Neue"/>
        </w:rPr>
        <w:t>阶段，合并不同分区的消息。合并</w:t>
      </w:r>
      <w:r w:rsidRPr="00061FD3">
        <w:rPr>
          <w:rFonts w:ascii="Helvetica Neue" w:hAnsi="Helvetica Neue"/>
        </w:rPr>
        <w:t>vertexId</w:t>
      </w:r>
      <w:r w:rsidRPr="00061FD3">
        <w:rPr>
          <w:rFonts w:ascii="Helvetica Neue" w:hAnsi="Helvetica Neue"/>
        </w:rPr>
        <w:t>相同的消息。</w:t>
      </w:r>
    </w:p>
    <w:p w14:paraId="6CC99EA9" w14:textId="77777777" w:rsidR="00EA0092" w:rsidRDefault="00EA0092" w:rsidP="00C146EB">
      <w:pPr>
        <w:numPr>
          <w:ilvl w:val="0"/>
          <w:numId w:val="54"/>
        </w:numPr>
        <w:shd w:val="clear" w:color="auto" w:fill="FFFFFF"/>
        <w:spacing w:beforeAutospacing="1" w:afterAutospacing="1"/>
        <w:ind w:left="0"/>
        <w:rPr>
          <w:rFonts w:ascii="Helvetica Neue" w:eastAsia="Times New Roman" w:hAnsi="Helvetica Neue"/>
          <w:color w:val="333333"/>
          <w:spacing w:val="3"/>
        </w:rPr>
      </w:pPr>
      <w:r>
        <w:rPr>
          <w:rStyle w:val="HTML2"/>
          <w:rFonts w:ascii="Consolas" w:hAnsi="Consolas"/>
          <w:color w:val="333333"/>
          <w:spacing w:val="3"/>
          <w:bdr w:val="none" w:sz="0" w:space="0" w:color="auto" w:frame="1"/>
          <w:shd w:val="clear" w:color="auto" w:fill="F7F7F7"/>
        </w:rPr>
        <w:t>tripletFields</w:t>
      </w:r>
      <w:r>
        <w:rPr>
          <w:rFonts w:ascii="MS Mincho" w:eastAsia="MS Mincho" w:hAnsi="MS Mincho" w:cs="MS Mincho"/>
          <w:color w:val="333333"/>
          <w:spacing w:val="3"/>
        </w:rPr>
        <w:t>：定</w:t>
      </w:r>
      <w:r>
        <w:rPr>
          <w:rFonts w:ascii="宋体" w:hAnsi="宋体" w:cs="宋体"/>
          <w:color w:val="333333"/>
          <w:spacing w:val="3"/>
        </w:rPr>
        <w:t>义发</w:t>
      </w:r>
      <w:r>
        <w:rPr>
          <w:rFonts w:ascii="MS Mincho" w:eastAsia="MS Mincho" w:hAnsi="MS Mincho" w:cs="MS Mincho"/>
          <w:color w:val="333333"/>
          <w:spacing w:val="3"/>
        </w:rPr>
        <w:t>消息的方向</w:t>
      </w:r>
    </w:p>
    <w:p w14:paraId="0DD8AD2A" w14:textId="4B15055E" w:rsidR="00EA0092" w:rsidRPr="00061FD3" w:rsidRDefault="00EA0092" w:rsidP="00061FD3">
      <w:pPr>
        <w:pStyle w:val="5"/>
      </w:pPr>
      <w:r w:rsidRPr="00061FD3">
        <w:rPr>
          <w:rStyle w:val="HTML2"/>
          <w:rFonts w:ascii="Arial" w:eastAsia="黑体" w:hAnsi="Arial" w:cs="Times New Roman"/>
          <w:sz w:val="24"/>
          <w:szCs w:val="24"/>
        </w:rPr>
        <w:t>aggregateMessages</w:t>
      </w:r>
      <w:r w:rsidRPr="00061FD3">
        <w:t>处理流程</w:t>
      </w:r>
    </w:p>
    <w:p w14:paraId="4C77C9CC"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aggregateMessages</w:t>
      </w:r>
      <w:r w:rsidRPr="00061FD3">
        <w:rPr>
          <w:rFonts w:ascii="Helvetica Neue" w:hAnsi="Helvetica Neue"/>
        </w:rPr>
        <w:t>方法分为</w:t>
      </w:r>
      <w:r w:rsidRPr="00061FD3">
        <w:rPr>
          <w:rFonts w:ascii="Helvetica Neue" w:hAnsi="Helvetica Neue"/>
        </w:rPr>
        <w:t>Map</w:t>
      </w:r>
      <w:r w:rsidRPr="00061FD3">
        <w:rPr>
          <w:rFonts w:ascii="Helvetica Neue" w:hAnsi="Helvetica Neue"/>
        </w:rPr>
        <w:t>和</w:t>
      </w:r>
      <w:r w:rsidRPr="00061FD3">
        <w:rPr>
          <w:rFonts w:ascii="Helvetica Neue" w:hAnsi="Helvetica Neue"/>
        </w:rPr>
        <w:t>Reduce</w:t>
      </w:r>
      <w:r w:rsidRPr="00061FD3">
        <w:rPr>
          <w:rFonts w:ascii="Helvetica Neue" w:hAnsi="Helvetica Neue"/>
        </w:rPr>
        <w:t>两个阶段，下面我们分别就这两个阶段说明。</w:t>
      </w:r>
    </w:p>
    <w:p w14:paraId="2A857106" w14:textId="18F39374" w:rsidR="00EA0092" w:rsidRDefault="00EA0092" w:rsidP="00EA0092">
      <w:pPr>
        <w:pStyle w:val="6"/>
      </w:pPr>
      <w:r>
        <w:t>Map</w:t>
      </w:r>
      <w:r>
        <w:rPr>
          <w:rFonts w:ascii="宋体" w:eastAsia="宋体" w:hAnsi="宋体" w:cs="宋体"/>
        </w:rPr>
        <w:t>阶</w:t>
      </w:r>
      <w:r>
        <w:rPr>
          <w:rFonts w:ascii="MS Mincho" w:eastAsia="MS Mincho" w:hAnsi="MS Mincho" w:cs="MS Mincho"/>
        </w:rPr>
        <w:t>段</w:t>
      </w:r>
    </w:p>
    <w:p w14:paraId="5C4DCBD2" w14:textId="07835C9A" w:rsidR="00EA0092"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从入口函数进入</w:t>
      </w:r>
      <w:r w:rsidRPr="00061FD3">
        <w:rPr>
          <w:rFonts w:ascii="Helvetica Neue" w:hAnsi="Helvetica Neue"/>
        </w:rPr>
        <w:t>aggregateMessagesWithActiveSet</w:t>
      </w:r>
      <w:r w:rsidRPr="00061FD3">
        <w:rPr>
          <w:rFonts w:ascii="Helvetica Neue" w:hAnsi="Helvetica Neue"/>
        </w:rPr>
        <w:t>函数，该函数首先使用</w:t>
      </w:r>
      <w:r w:rsidRPr="00061FD3">
        <w:rPr>
          <w:rFonts w:ascii="Helvetica Neue" w:hAnsi="Helvetica Neue"/>
        </w:rPr>
        <w:t>VertexRDD[VD]</w:t>
      </w:r>
      <w:r w:rsidRPr="00061FD3">
        <w:rPr>
          <w:rFonts w:ascii="Helvetica Neue" w:hAnsi="Helvetica Neue"/>
        </w:rPr>
        <w:t>更新</w:t>
      </w:r>
      <w:r w:rsidRPr="00061FD3">
        <w:rPr>
          <w:rFonts w:ascii="Helvetica Neue" w:hAnsi="Helvetica Neue"/>
        </w:rPr>
        <w:t xml:space="preserve">replicatedVertexView, </w:t>
      </w:r>
      <w:r w:rsidRPr="00061FD3">
        <w:rPr>
          <w:rFonts w:ascii="Helvetica Neue" w:hAnsi="Helvetica Neue"/>
        </w:rPr>
        <w:t>只更新其中</w:t>
      </w:r>
      <w:r w:rsidRPr="00061FD3">
        <w:rPr>
          <w:rFonts w:ascii="Helvetica Neue" w:hAnsi="Helvetica Neue"/>
        </w:rPr>
        <w:t>vertexRDD</w:t>
      </w:r>
      <w:r w:rsidRPr="00061FD3">
        <w:rPr>
          <w:rFonts w:ascii="Helvetica Neue" w:hAnsi="Helvetica Neue"/>
        </w:rPr>
        <w:t>中</w:t>
      </w:r>
      <w:r w:rsidRPr="00061FD3">
        <w:rPr>
          <w:rFonts w:ascii="Helvetica Neue" w:hAnsi="Helvetica Neue"/>
        </w:rPr>
        <w:t>attr</w:t>
      </w:r>
      <w:r w:rsidRPr="00061FD3">
        <w:rPr>
          <w:rFonts w:ascii="Helvetica Neue" w:hAnsi="Helvetica Neue"/>
        </w:rPr>
        <w:t>对象。如</w:t>
      </w:r>
      <w:r w:rsidRPr="00061FD3">
        <w:t>构建图</w:t>
      </w:r>
      <w:r w:rsidRPr="00061FD3">
        <w:rPr>
          <w:rFonts w:ascii="Helvetica Neue" w:hAnsi="Helvetica Neue"/>
        </w:rPr>
        <w:t>中介绍的，</w:t>
      </w:r>
      <w:r w:rsidRPr="00061FD3">
        <w:rPr>
          <w:rFonts w:ascii="Helvetica Neue" w:hAnsi="Helvetica Neue"/>
        </w:rPr>
        <w:t>replicatedVertexView</w:t>
      </w:r>
      <w:r w:rsidRPr="00061FD3">
        <w:rPr>
          <w:rFonts w:ascii="Helvetica Neue" w:hAnsi="Helvetica Neue"/>
        </w:rPr>
        <w:t>是点和边的视图，点的属性有变化，要更新边中包含的点的</w:t>
      </w:r>
      <w:r w:rsidRPr="00061FD3">
        <w:rPr>
          <w:rFonts w:ascii="Helvetica Neue" w:hAnsi="Helvetica Neue"/>
        </w:rPr>
        <w:t>attr</w:t>
      </w:r>
      <w:r w:rsidRPr="00061FD3">
        <w:rPr>
          <w:rFonts w:ascii="Helvetica Neue" w:hAnsi="Helvetica Neue"/>
        </w:rPr>
        <w:t>。</w:t>
      </w:r>
    </w:p>
    <w:tbl>
      <w:tblPr>
        <w:tblStyle w:val="aff8"/>
        <w:tblW w:w="0" w:type="auto"/>
        <w:tblLook w:val="04A0" w:firstRow="1" w:lastRow="0" w:firstColumn="1" w:lastColumn="0" w:noHBand="0" w:noVBand="1"/>
      </w:tblPr>
      <w:tblGrid>
        <w:gridCol w:w="8777"/>
      </w:tblGrid>
      <w:tr w:rsidR="00061FD3" w14:paraId="2CFB91CC" w14:textId="77777777" w:rsidTr="00061FD3">
        <w:tc>
          <w:tcPr>
            <w:tcW w:w="8777" w:type="dxa"/>
          </w:tcPr>
          <w:p w14:paraId="43BC61AA" w14:textId="2AAD0FBA"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color w:val="000000"/>
                <w:sz w:val="18"/>
                <w:szCs w:val="18"/>
              </w:rPr>
              <w:t>replicatedVertexView.upgrade(vertices, tripletFields.useSrc, tripletFields.useDst)</w:t>
            </w:r>
            <w:r w:rsidRPr="00061FD3">
              <w:rPr>
                <w:rFonts w:ascii="Lucida Console" w:hAnsi="Lucida Console" w:cs="Courier New"/>
                <w:color w:val="000000"/>
                <w:sz w:val="18"/>
                <w:szCs w:val="18"/>
              </w:rPr>
              <w:br/>
            </w:r>
            <w:r w:rsidRPr="00061FD3">
              <w:rPr>
                <w:rFonts w:ascii="Lucida Console" w:hAnsi="Lucida Console" w:cs="Courier New"/>
                <w:b/>
                <w:bCs/>
                <w:color w:val="000080"/>
                <w:sz w:val="18"/>
                <w:szCs w:val="18"/>
              </w:rPr>
              <w:t xml:space="preserve">val </w:t>
            </w:r>
            <w:r w:rsidRPr="00061FD3">
              <w:rPr>
                <w:rFonts w:ascii="Lucida Console" w:hAnsi="Lucida Console" w:cs="Courier New"/>
                <w:i/>
                <w:iCs/>
                <w:color w:val="660E7A"/>
                <w:sz w:val="18"/>
                <w:szCs w:val="18"/>
              </w:rPr>
              <w:t xml:space="preserve">view </w:t>
            </w:r>
            <w:r w:rsidRPr="00061FD3">
              <w:rPr>
                <w:rFonts w:ascii="Lucida Console" w:hAnsi="Lucida Console" w:cs="Courier New"/>
                <w:color w:val="000000"/>
                <w:sz w:val="18"/>
                <w:szCs w:val="18"/>
              </w:rPr>
              <w:t xml:space="preserve">= activeSetOpt </w:t>
            </w:r>
            <w:r w:rsidRPr="00061FD3">
              <w:rPr>
                <w:rFonts w:ascii="Lucida Console" w:hAnsi="Lucida Console" w:cs="Courier New"/>
                <w:b/>
                <w:bCs/>
                <w:color w:val="000080"/>
                <w:sz w:val="18"/>
                <w:szCs w:val="18"/>
              </w:rPr>
              <w:t xml:space="preserve">match </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case </w:t>
            </w:r>
            <w:r w:rsidRPr="00061FD3">
              <w:rPr>
                <w:rFonts w:ascii="Lucida Console" w:hAnsi="Lucida Console" w:cs="Courier New"/>
                <w:i/>
                <w:iCs/>
                <w:color w:val="000000"/>
                <w:sz w:val="18"/>
                <w:szCs w:val="18"/>
              </w:rPr>
              <w:t>Some</w:t>
            </w:r>
            <w:r w:rsidRPr="00061FD3">
              <w:rPr>
                <w:rFonts w:ascii="Lucida Console" w:hAnsi="Lucida Console" w:cs="Courier New"/>
                <w:color w:val="000000"/>
                <w:sz w:val="18"/>
                <w:szCs w:val="18"/>
              </w:rPr>
              <w:t>((activeSet, _)) =&gt;</w:t>
            </w:r>
            <w:r w:rsidRPr="00061FD3">
              <w:rPr>
                <w:rFonts w:ascii="Lucida Console" w:hAnsi="Lucida Console" w:cs="Courier New"/>
                <w:color w:val="000000"/>
                <w:sz w:val="18"/>
                <w:szCs w:val="18"/>
              </w:rPr>
              <w:br/>
              <w:t xml:space="preserve">    </w:t>
            </w:r>
            <w:r w:rsidRPr="00061FD3">
              <w:rPr>
                <w:rFonts w:ascii="Lucida Console" w:hAnsi="Lucida Console" w:cs="Courier New"/>
                <w:i/>
                <w:iCs/>
                <w:color w:val="808080"/>
                <w:sz w:val="18"/>
                <w:szCs w:val="18"/>
              </w:rPr>
              <w:t>//</w:t>
            </w:r>
            <w:r w:rsidRPr="00061FD3">
              <w:rPr>
                <w:rFonts w:ascii="Lucida Console" w:hAnsi="Lucida Console" w:cs="Courier New"/>
                <w:i/>
                <w:iCs/>
                <w:color w:val="808080"/>
                <w:sz w:val="18"/>
                <w:szCs w:val="18"/>
              </w:rPr>
              <w:t>返回只包含活跃顶点的</w:t>
            </w:r>
            <w:r w:rsidRPr="00061FD3">
              <w:rPr>
                <w:rFonts w:ascii="Lucida Console" w:hAnsi="Lucida Console" w:cs="Courier New"/>
                <w:i/>
                <w:iCs/>
                <w:color w:val="808080"/>
                <w:sz w:val="18"/>
                <w:szCs w:val="18"/>
              </w:rPr>
              <w:t>replicatedVertexView</w:t>
            </w:r>
            <w:r w:rsidRPr="00061FD3">
              <w:rPr>
                <w:rFonts w:ascii="Lucida Console" w:hAnsi="Lucida Console" w:cs="Courier New"/>
                <w:i/>
                <w:iCs/>
                <w:color w:val="808080"/>
                <w:sz w:val="18"/>
                <w:szCs w:val="18"/>
              </w:rPr>
              <w:br/>
              <w:t xml:space="preserve">    </w:t>
            </w:r>
            <w:r w:rsidRPr="00061FD3">
              <w:rPr>
                <w:rFonts w:ascii="Lucida Console" w:hAnsi="Lucida Console" w:cs="Courier New"/>
                <w:color w:val="000000"/>
                <w:sz w:val="18"/>
                <w:szCs w:val="18"/>
              </w:rPr>
              <w:t>replicatedVertexView.withActiveSet(activeSet)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case </w:t>
            </w:r>
            <w:r w:rsidRPr="00061FD3">
              <w:rPr>
                <w:rFonts w:ascii="Lucida Console" w:hAnsi="Lucida Console" w:cs="Courier New"/>
                <w:color w:val="000000"/>
                <w:sz w:val="18"/>
                <w:szCs w:val="18"/>
              </w:rPr>
              <w:t>None =&gt;</w:t>
            </w:r>
            <w:r w:rsidRPr="00061FD3">
              <w:rPr>
                <w:rFonts w:ascii="Lucida Console" w:hAnsi="Lucida Console" w:cs="Courier New"/>
                <w:color w:val="000000"/>
                <w:sz w:val="18"/>
                <w:szCs w:val="18"/>
              </w:rPr>
              <w:br/>
              <w:t xml:space="preserve">    replicatedVertexView</w:t>
            </w:r>
            <w:r w:rsidRPr="00061FD3">
              <w:rPr>
                <w:rFonts w:ascii="Lucida Console" w:hAnsi="Lucida Console" w:cs="Courier New"/>
                <w:color w:val="000000"/>
                <w:sz w:val="18"/>
                <w:szCs w:val="18"/>
              </w:rPr>
              <w:br/>
              <w:t>}</w:t>
            </w:r>
          </w:p>
        </w:tc>
      </w:tr>
    </w:tbl>
    <w:p w14:paraId="2C876BF4" w14:textId="77777777" w:rsidR="00061FD3" w:rsidRDefault="00061FD3" w:rsidP="00EA0092">
      <w:pPr>
        <w:pStyle w:val="comments-section"/>
        <w:shd w:val="clear" w:color="auto" w:fill="FFFFFF"/>
        <w:spacing w:before="0" w:beforeAutospacing="0" w:after="0" w:afterAutospacing="0"/>
        <w:rPr>
          <w:rFonts w:ascii="Helvetica Neue" w:hAnsi="Helvetica Neue"/>
          <w:color w:val="333333"/>
          <w:spacing w:val="3"/>
        </w:rPr>
      </w:pPr>
    </w:p>
    <w:p w14:paraId="6DFDC828"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程序然后会对</w:t>
      </w:r>
      <w:r w:rsidRPr="00061FD3">
        <w:rPr>
          <w:rFonts w:ascii="Helvetica Neue" w:hAnsi="Helvetica Neue"/>
        </w:rPr>
        <w:t>replicatedVertexView</w:t>
      </w:r>
      <w:r w:rsidRPr="00061FD3">
        <w:rPr>
          <w:rFonts w:ascii="Helvetica Neue" w:hAnsi="Helvetica Neue"/>
        </w:rPr>
        <w:t>的</w:t>
      </w:r>
      <w:r w:rsidRPr="00061FD3">
        <w:rPr>
          <w:rFonts w:ascii="Helvetica Neue" w:hAnsi="Helvetica Neue"/>
        </w:rPr>
        <w:t>edgeRDD</w:t>
      </w:r>
      <w:r w:rsidRPr="00061FD3">
        <w:rPr>
          <w:rFonts w:ascii="Helvetica Neue" w:hAnsi="Helvetica Neue"/>
        </w:rPr>
        <w:t>做</w:t>
      </w:r>
      <w:r w:rsidRPr="00061FD3">
        <w:rPr>
          <w:rFonts w:ascii="Helvetica Neue" w:hAnsi="Helvetica Neue"/>
        </w:rPr>
        <w:t>mapPartitions</w:t>
      </w:r>
      <w:r w:rsidRPr="00061FD3">
        <w:rPr>
          <w:rFonts w:ascii="Helvetica Neue" w:hAnsi="Helvetica Neue"/>
        </w:rPr>
        <w:t>操作，所有的操作都在每个边分区的迭代中完成，如下面的代码：</w:t>
      </w:r>
    </w:p>
    <w:tbl>
      <w:tblPr>
        <w:tblStyle w:val="aff8"/>
        <w:tblW w:w="0" w:type="auto"/>
        <w:tblLook w:val="04A0" w:firstRow="1" w:lastRow="0" w:firstColumn="1" w:lastColumn="0" w:noHBand="0" w:noVBand="1"/>
      </w:tblPr>
      <w:tblGrid>
        <w:gridCol w:w="8777"/>
      </w:tblGrid>
      <w:tr w:rsidR="00061FD3" w14:paraId="445637EF" w14:textId="77777777" w:rsidTr="00061FD3">
        <w:tc>
          <w:tcPr>
            <w:tcW w:w="8777" w:type="dxa"/>
          </w:tcPr>
          <w:p w14:paraId="63B8D1D1" w14:textId="1A909768"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061FD3">
              <w:rPr>
                <w:rFonts w:ascii="Lucida Console" w:hAnsi="Lucida Console" w:cs="Courier New"/>
                <w:b/>
                <w:bCs/>
                <w:color w:val="000080"/>
                <w:sz w:val="18"/>
                <w:szCs w:val="18"/>
                <w:shd w:val="clear" w:color="auto" w:fill="E4E4FF"/>
              </w:rPr>
              <w:lastRenderedPageBreak/>
              <w:t>val</w:t>
            </w:r>
            <w:r w:rsidRPr="00061FD3">
              <w:rPr>
                <w:rFonts w:ascii="Lucida Console" w:hAnsi="Lucida Console" w:cs="Courier New"/>
                <w:b/>
                <w:bCs/>
                <w:color w:val="000080"/>
                <w:sz w:val="18"/>
                <w:szCs w:val="18"/>
              </w:rPr>
              <w:t xml:space="preserve"> </w:t>
            </w:r>
            <w:r w:rsidRPr="00061FD3">
              <w:rPr>
                <w:rFonts w:ascii="Lucida Console" w:hAnsi="Lucida Console" w:cs="Courier New"/>
                <w:i/>
                <w:iCs/>
                <w:color w:val="660E7A"/>
                <w:sz w:val="18"/>
                <w:szCs w:val="18"/>
              </w:rPr>
              <w:t xml:space="preserve">preAgg </w:t>
            </w:r>
            <w:r w:rsidRPr="00061FD3">
              <w:rPr>
                <w:rFonts w:ascii="Lucida Console" w:hAnsi="Lucida Console" w:cs="Courier New"/>
                <w:color w:val="000000"/>
                <w:sz w:val="18"/>
                <w:szCs w:val="18"/>
              </w:rPr>
              <w:t xml:space="preserve">= </w:t>
            </w:r>
            <w:r w:rsidRPr="00061FD3">
              <w:rPr>
                <w:rFonts w:ascii="Lucida Console" w:hAnsi="Lucida Console" w:cs="Courier New"/>
                <w:color w:val="000000"/>
                <w:sz w:val="18"/>
                <w:szCs w:val="18"/>
                <w:shd w:val="clear" w:color="auto" w:fill="E4E4FF"/>
              </w:rPr>
              <w:t>view.edges.partitionsRDD.mapPartitions(_.flatMap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(pid, edgePartition) =&gt;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i/>
                <w:iCs/>
                <w:color w:val="808080"/>
                <w:sz w:val="18"/>
                <w:szCs w:val="18"/>
                <w:shd w:val="clear" w:color="auto" w:fill="E4E4FF"/>
              </w:rPr>
              <w:t xml:space="preserve">// </w:t>
            </w:r>
            <w:r w:rsidRPr="00061FD3">
              <w:rPr>
                <w:rFonts w:ascii="Lucida Console" w:hAnsi="Lucida Console" w:cs="Courier New"/>
                <w:i/>
                <w:iCs/>
                <w:color w:val="808080"/>
                <w:sz w:val="18"/>
                <w:szCs w:val="18"/>
                <w:shd w:val="clear" w:color="auto" w:fill="E4E4FF"/>
              </w:rPr>
              <w:t>选择</w:t>
            </w:r>
            <w:r w:rsidRPr="00061FD3">
              <w:rPr>
                <w:rFonts w:ascii="Lucida Console" w:hAnsi="Lucida Console" w:cs="Courier New"/>
                <w:i/>
                <w:iCs/>
                <w:color w:val="808080"/>
                <w:sz w:val="18"/>
                <w:szCs w:val="18"/>
                <w:shd w:val="clear" w:color="auto" w:fill="E4E4FF"/>
              </w:rPr>
              <w:t xml:space="preserve"> scan </w:t>
            </w:r>
            <w:r w:rsidRPr="00061FD3">
              <w:rPr>
                <w:rFonts w:ascii="Lucida Console" w:hAnsi="Lucida Console" w:cs="Courier New"/>
                <w:i/>
                <w:iCs/>
                <w:color w:val="808080"/>
                <w:sz w:val="18"/>
                <w:szCs w:val="18"/>
                <w:shd w:val="clear" w:color="auto" w:fill="E4E4FF"/>
              </w:rPr>
              <w:t>方法</w:t>
            </w:r>
            <w:r w:rsidRPr="00061FD3">
              <w:rPr>
                <w:rFonts w:ascii="Lucida Console" w:hAnsi="Lucida Console" w:cs="Courier New"/>
                <w:i/>
                <w:iCs/>
                <w:color w:val="80808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activeFraction = edgePartition.numActives.getOrElse(</w:t>
            </w:r>
            <w:r w:rsidRPr="00061FD3">
              <w:rPr>
                <w:rFonts w:ascii="Lucida Console" w:hAnsi="Lucida Console" w:cs="Courier New"/>
                <w:color w:val="0000FF"/>
                <w:sz w:val="18"/>
                <w:szCs w:val="18"/>
                <w:shd w:val="clear" w:color="auto" w:fill="E4E4FF"/>
              </w:rPr>
              <w:t>0</w:t>
            </w:r>
            <w:r w:rsidRPr="00061FD3">
              <w:rPr>
                <w:rFonts w:ascii="Lucida Console" w:hAnsi="Lucida Console" w:cs="Courier New"/>
                <w:color w:val="000000"/>
                <w:sz w:val="18"/>
                <w:szCs w:val="18"/>
                <w:shd w:val="clear" w:color="auto" w:fill="E4E4FF"/>
              </w:rPr>
              <w:t>) / edgePartition.indexSize.toFloat</w:t>
            </w:r>
            <w:r w:rsidRPr="00061FD3">
              <w:rPr>
                <w:rFonts w:ascii="Lucida Console" w:hAnsi="Lucida Console" w:cs="Courier New"/>
                <w:color w:val="000000"/>
                <w:sz w:val="18"/>
                <w:szCs w:val="18"/>
                <w:shd w:val="clear" w:color="auto" w:fill="E4E4FF"/>
              </w:rPr>
              <w:br/>
              <w:t xml:space="preserve">    activeDirectionOpt </w:t>
            </w:r>
            <w:r w:rsidRPr="00061FD3">
              <w:rPr>
                <w:rFonts w:ascii="Lucida Console" w:hAnsi="Lucida Console" w:cs="Courier New"/>
                <w:b/>
                <w:bCs/>
                <w:color w:val="000080"/>
                <w:sz w:val="18"/>
                <w:szCs w:val="18"/>
                <w:shd w:val="clear" w:color="auto" w:fill="E4E4FF"/>
              </w:rPr>
              <w:t xml:space="preserve">match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Some(EdgeDirection.Both) =&gt;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(activeFraction &lt; </w:t>
            </w:r>
            <w:r w:rsidRPr="00061FD3">
              <w:rPr>
                <w:rFonts w:ascii="Lucida Console" w:hAnsi="Lucida Console" w:cs="Courier New"/>
                <w:color w:val="0000FF"/>
                <w:sz w:val="18"/>
                <w:szCs w:val="18"/>
                <w:shd w:val="clear" w:color="auto" w:fill="E4E4FF"/>
              </w:rPr>
              <w:t>0.8</w:t>
            </w:r>
            <w:r w:rsidRPr="00061FD3">
              <w:rPr>
                <w:rFonts w:ascii="Lucida Console" w:hAnsi="Lucida Console" w:cs="Courier New"/>
                <w:color w:val="000000"/>
                <w:sz w:val="18"/>
                <w:szCs w:val="18"/>
                <w:shd w:val="clear" w:color="auto" w:fill="E4E4FF"/>
              </w:rPr>
              <w:t>) {</w:t>
            </w:r>
            <w:r w:rsidRPr="00061FD3">
              <w:rPr>
                <w:rFonts w:ascii="Lucida Console" w:hAnsi="Lucida Console" w:cs="Courier New"/>
                <w:color w:val="000000"/>
                <w:sz w:val="18"/>
                <w:szCs w:val="18"/>
                <w:shd w:val="clear" w:color="auto" w:fill="E4E4FF"/>
              </w:rPr>
              <w:br/>
              <w:t xml:space="preserve">          edgePartition.aggregateMessagesIndexScan(sendMsg, mergeMsg, tripletFields,</w:t>
            </w:r>
            <w:r w:rsidRPr="00061FD3">
              <w:rPr>
                <w:rFonts w:ascii="Lucida Console" w:hAnsi="Lucida Console" w:cs="Courier New"/>
                <w:color w:val="000000"/>
                <w:sz w:val="18"/>
                <w:szCs w:val="18"/>
                <w:shd w:val="clear" w:color="auto" w:fill="E4E4FF"/>
              </w:rPr>
              <w:br/>
              <w:t xml:space="preserve">            EdgeActiveness.Both)</w:t>
            </w:r>
            <w:r w:rsidRPr="00061FD3">
              <w:rPr>
                <w:rFonts w:ascii="Lucida Console" w:hAnsi="Lucida Console" w:cs="Courier New"/>
                <w:color w:val="000000"/>
                <w:sz w:val="18"/>
                <w:szCs w:val="18"/>
                <w:shd w:val="clear" w:color="auto" w:fill="E4E4FF"/>
              </w:rPr>
              <w:br/>
              <w:t xml:space="preserve">        } </w:t>
            </w:r>
            <w:r w:rsidRPr="00061FD3">
              <w:rPr>
                <w:rFonts w:ascii="Lucida Console" w:hAnsi="Lucida Console" w:cs="Courier New"/>
                <w:b/>
                <w:bCs/>
                <w:color w:val="000080"/>
                <w:sz w:val="18"/>
                <w:szCs w:val="18"/>
                <w:shd w:val="clear" w:color="auto" w:fill="E4E4FF"/>
              </w:rPr>
              <w:t xml:space="preserve">else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EdgeActiveness.Both)</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Some(EdgeDirection.Either) =&gt;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EdgeActiveness.Either)</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Some(EdgeDirection.Out) =&gt;</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(activeFraction &lt; </w:t>
            </w:r>
            <w:r w:rsidRPr="00061FD3">
              <w:rPr>
                <w:rFonts w:ascii="Lucida Console" w:hAnsi="Lucida Console" w:cs="Courier New"/>
                <w:color w:val="0000FF"/>
                <w:sz w:val="18"/>
                <w:szCs w:val="18"/>
                <w:shd w:val="clear" w:color="auto" w:fill="E4E4FF"/>
              </w:rPr>
              <w:t>0.8</w:t>
            </w:r>
            <w:r w:rsidRPr="00061FD3">
              <w:rPr>
                <w:rFonts w:ascii="Lucida Console" w:hAnsi="Lucida Console" w:cs="Courier New"/>
                <w:color w:val="000000"/>
                <w:sz w:val="18"/>
                <w:szCs w:val="18"/>
                <w:shd w:val="clear" w:color="auto" w:fill="E4E4FF"/>
              </w:rPr>
              <w:t>) {</w:t>
            </w:r>
            <w:r w:rsidRPr="00061FD3">
              <w:rPr>
                <w:rFonts w:ascii="Lucida Console" w:hAnsi="Lucida Console" w:cs="Courier New"/>
                <w:color w:val="000000"/>
                <w:sz w:val="18"/>
                <w:szCs w:val="18"/>
                <w:shd w:val="clear" w:color="auto" w:fill="E4E4FF"/>
              </w:rPr>
              <w:br/>
              <w:t xml:space="preserve">          edgePartition.aggregateMessagesIndexScan(sendMsg, mergeMsg, tripletFields,</w:t>
            </w:r>
            <w:r w:rsidRPr="00061FD3">
              <w:rPr>
                <w:rFonts w:ascii="Lucida Console" w:hAnsi="Lucida Console" w:cs="Courier New"/>
                <w:color w:val="000000"/>
                <w:sz w:val="18"/>
                <w:szCs w:val="18"/>
                <w:shd w:val="clear" w:color="auto" w:fill="E4E4FF"/>
              </w:rPr>
              <w:br/>
              <w:t xml:space="preserve">            EdgeActiveness.SrcOnly)</w:t>
            </w:r>
            <w:r w:rsidRPr="00061FD3">
              <w:rPr>
                <w:rFonts w:ascii="Lucida Console" w:hAnsi="Lucida Console" w:cs="Courier New"/>
                <w:color w:val="000000"/>
                <w:sz w:val="18"/>
                <w:szCs w:val="18"/>
                <w:shd w:val="clear" w:color="auto" w:fill="E4E4FF"/>
              </w:rPr>
              <w:br/>
              <w:t xml:space="preserve">        } </w:t>
            </w:r>
            <w:r w:rsidRPr="00061FD3">
              <w:rPr>
                <w:rFonts w:ascii="Lucida Console" w:hAnsi="Lucida Console" w:cs="Courier New"/>
                <w:b/>
                <w:bCs/>
                <w:color w:val="000080"/>
                <w:sz w:val="18"/>
                <w:szCs w:val="18"/>
                <w:shd w:val="clear" w:color="auto" w:fill="E4E4FF"/>
              </w:rPr>
              <w:t xml:space="preserve">else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EdgeActiveness.SrcOnly)</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Some(EdgeDirection.In) =&gt;</w:t>
            </w:r>
            <w:r w:rsidRPr="00061FD3">
              <w:rPr>
                <w:rFonts w:ascii="Lucida Console" w:hAnsi="Lucida Console" w:cs="Courier New"/>
                <w:color w:val="000000"/>
                <w:sz w:val="18"/>
                <w:szCs w:val="18"/>
                <w:shd w:val="clear" w:color="auto" w:fill="E4E4FF"/>
              </w:rPr>
              <w:br/>
              <w:t xml:space="preserve">        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EdgeActiveness.DstOnly)</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case </w:t>
            </w:r>
            <w:r w:rsidRPr="00061FD3">
              <w:rPr>
                <w:rFonts w:ascii="Lucida Console" w:hAnsi="Lucida Console" w:cs="Courier New"/>
                <w:color w:val="000000"/>
                <w:sz w:val="18"/>
                <w:szCs w:val="18"/>
                <w:shd w:val="clear" w:color="auto" w:fill="E4E4FF"/>
              </w:rPr>
              <w:t xml:space="preserve">_ =&gt; </w:t>
            </w:r>
            <w:r w:rsidRPr="00061FD3">
              <w:rPr>
                <w:rFonts w:ascii="Lucida Console" w:hAnsi="Lucida Console" w:cs="Courier New"/>
                <w:i/>
                <w:iCs/>
                <w:color w:val="808080"/>
                <w:sz w:val="18"/>
                <w:szCs w:val="18"/>
                <w:shd w:val="clear" w:color="auto" w:fill="E4E4FF"/>
              </w:rPr>
              <w:t>// None</w:t>
            </w:r>
            <w:r w:rsidRPr="00061FD3">
              <w:rPr>
                <w:rFonts w:ascii="Lucida Console" w:hAnsi="Lucida Console" w:cs="Courier New"/>
                <w:i/>
                <w:iCs/>
                <w:color w:val="808080"/>
                <w:sz w:val="18"/>
                <w:szCs w:val="18"/>
                <w:shd w:val="clear" w:color="auto" w:fill="E4E4FF"/>
              </w:rPr>
              <w:br/>
              <w:t xml:space="preserve">        </w:t>
            </w:r>
            <w:r w:rsidRPr="00061FD3">
              <w:rPr>
                <w:rFonts w:ascii="Lucida Console" w:hAnsi="Lucida Console" w:cs="Courier New"/>
                <w:color w:val="000000"/>
                <w:sz w:val="18"/>
                <w:szCs w:val="18"/>
                <w:shd w:val="clear" w:color="auto" w:fill="E4E4FF"/>
              </w:rPr>
              <w:t>edgePartition.aggregateMessagesEdgeScan(sendMsg, mergeMsg, tripletFields,</w:t>
            </w:r>
            <w:r w:rsidRPr="00061FD3">
              <w:rPr>
                <w:rFonts w:ascii="Lucida Console" w:hAnsi="Lucida Console" w:cs="Courier New"/>
                <w:color w:val="000000"/>
                <w:sz w:val="18"/>
                <w:szCs w:val="18"/>
                <w:shd w:val="clear" w:color="auto" w:fill="E4E4FF"/>
              </w:rPr>
              <w:br/>
              <w:t xml:space="preserve">          EdgeActiveness.Neither)</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color w:val="000000"/>
                <w:sz w:val="18"/>
                <w:szCs w:val="18"/>
                <w:shd w:val="clear" w:color="auto" w:fill="E4E4FF"/>
              </w:rPr>
              <w:br/>
              <w:t>})</w:t>
            </w:r>
          </w:p>
        </w:tc>
      </w:tr>
    </w:tbl>
    <w:p w14:paraId="5D381DC7" w14:textId="2595BB2C" w:rsidR="00EA0092" w:rsidRDefault="00EA0092" w:rsidP="00061FD3">
      <w:pPr>
        <w:rPr>
          <w:rStyle w:val="HTML2"/>
          <w:rFonts w:ascii="Consolas" w:hAnsi="Consolas"/>
          <w:color w:val="333333"/>
          <w:spacing w:val="3"/>
          <w:bdr w:val="none" w:sz="0" w:space="0" w:color="auto" w:frame="1"/>
        </w:rPr>
      </w:pPr>
    </w:p>
    <w:p w14:paraId="4CDB42C5"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lastRenderedPageBreak/>
        <w:t> </w:t>
      </w:r>
      <w:r>
        <w:rPr>
          <w:rFonts w:ascii="Helvetica Neue" w:hAnsi="Helvetica Neue"/>
          <w:color w:val="333333"/>
          <w:spacing w:val="3"/>
        </w:rPr>
        <w:t> </w:t>
      </w:r>
      <w:r w:rsidRPr="00061FD3">
        <w:rPr>
          <w:rFonts w:ascii="Helvetica Neue" w:hAnsi="Helvetica Neue"/>
        </w:rPr>
        <w:t>在分区内，根据</w:t>
      </w:r>
      <w:r w:rsidRPr="00061FD3">
        <w:rPr>
          <w:rFonts w:ascii="Helvetica Neue" w:hAnsi="Helvetica Neue"/>
        </w:rPr>
        <w:t>activeFraction</w:t>
      </w:r>
      <w:r w:rsidRPr="00061FD3">
        <w:rPr>
          <w:rFonts w:ascii="Helvetica Neue" w:hAnsi="Helvetica Neue"/>
        </w:rPr>
        <w:t>的大小选择是进入</w:t>
      </w:r>
      <w:r w:rsidRPr="00061FD3">
        <w:rPr>
          <w:rFonts w:ascii="Helvetica Neue" w:hAnsi="Helvetica Neue"/>
        </w:rPr>
        <w:t>aggregateMessagesEdgeScan</w:t>
      </w:r>
      <w:r w:rsidRPr="00061FD3">
        <w:rPr>
          <w:rFonts w:ascii="Helvetica Neue" w:hAnsi="Helvetica Neue"/>
        </w:rPr>
        <w:t>还是</w:t>
      </w:r>
      <w:r w:rsidRPr="00061FD3">
        <w:rPr>
          <w:rFonts w:ascii="Helvetica Neue" w:hAnsi="Helvetica Neue"/>
        </w:rPr>
        <w:t>aggregateMessagesIndexScan</w:t>
      </w:r>
      <w:r w:rsidRPr="00061FD3">
        <w:rPr>
          <w:rFonts w:ascii="Helvetica Neue" w:hAnsi="Helvetica Neue"/>
        </w:rPr>
        <w:t>处理。</w:t>
      </w:r>
      <w:r w:rsidRPr="00061FD3">
        <w:rPr>
          <w:rFonts w:ascii="Helvetica Neue" w:hAnsi="Helvetica Neue"/>
        </w:rPr>
        <w:t>aggregateMessagesEdgeScan</w:t>
      </w:r>
      <w:r w:rsidRPr="00061FD3">
        <w:rPr>
          <w:rFonts w:ascii="Helvetica Neue" w:hAnsi="Helvetica Neue"/>
        </w:rPr>
        <w:t>会顺序地扫描所有的边，</w:t>
      </w:r>
      <w:r w:rsidRPr="00061FD3">
        <w:rPr>
          <w:rFonts w:ascii="Helvetica Neue" w:hAnsi="Helvetica Neue"/>
        </w:rPr>
        <w:t xml:space="preserve"> </w:t>
      </w:r>
      <w:r w:rsidRPr="00061FD3">
        <w:rPr>
          <w:rFonts w:ascii="Helvetica Neue" w:hAnsi="Helvetica Neue"/>
        </w:rPr>
        <w:t>而</w:t>
      </w:r>
      <w:r w:rsidRPr="00061FD3">
        <w:rPr>
          <w:rFonts w:ascii="Helvetica Neue" w:hAnsi="Helvetica Neue"/>
        </w:rPr>
        <w:t>aggregateMessagesIndexScan</w:t>
      </w:r>
      <w:r w:rsidRPr="00061FD3">
        <w:rPr>
          <w:rFonts w:ascii="Helvetica Neue" w:hAnsi="Helvetica Neue"/>
        </w:rPr>
        <w:t>会先过滤源顶点索引，然后在扫描。我们重点去分析</w:t>
      </w:r>
      <w:r w:rsidRPr="00061FD3">
        <w:rPr>
          <w:rFonts w:ascii="Helvetica Neue" w:hAnsi="Helvetica Neue"/>
        </w:rPr>
        <w:t>aggregateMessagesEdgeScan</w:t>
      </w:r>
      <w:r w:rsidRPr="00061FD3">
        <w:rPr>
          <w:rFonts w:ascii="Helvetica Neue" w:hAnsi="Helvetica Neue"/>
        </w:rPr>
        <w:t>。</w:t>
      </w:r>
    </w:p>
    <w:tbl>
      <w:tblPr>
        <w:tblStyle w:val="aff8"/>
        <w:tblW w:w="0" w:type="auto"/>
        <w:tblLook w:val="04A0" w:firstRow="1" w:lastRow="0" w:firstColumn="1" w:lastColumn="0" w:noHBand="0" w:noVBand="1"/>
      </w:tblPr>
      <w:tblGrid>
        <w:gridCol w:w="8777"/>
      </w:tblGrid>
      <w:tr w:rsidR="00061FD3" w14:paraId="39844DE4" w14:textId="77777777" w:rsidTr="00061FD3">
        <w:tc>
          <w:tcPr>
            <w:tcW w:w="8777" w:type="dxa"/>
          </w:tcPr>
          <w:p w14:paraId="7BF90C3C" w14:textId="77777777"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b/>
                <w:bCs/>
                <w:color w:val="000080"/>
                <w:sz w:val="18"/>
                <w:szCs w:val="18"/>
                <w:shd w:val="clear" w:color="auto" w:fill="E4E4FF"/>
              </w:rPr>
              <w:t>def</w:t>
            </w:r>
            <w:r w:rsidRPr="00061FD3">
              <w:rPr>
                <w:rFonts w:ascii="Lucida Console" w:hAnsi="Lucida Console" w:cs="Courier New"/>
                <w:b/>
                <w:bCs/>
                <w:color w:val="000080"/>
                <w:sz w:val="18"/>
                <w:szCs w:val="18"/>
              </w:rPr>
              <w:t xml:space="preserve"> </w:t>
            </w:r>
            <w:r w:rsidRPr="00061FD3">
              <w:rPr>
                <w:rFonts w:ascii="Lucida Console" w:hAnsi="Lucida Console" w:cs="Courier New"/>
                <w:color w:val="000000"/>
                <w:sz w:val="18"/>
                <w:szCs w:val="18"/>
              </w:rPr>
              <w:t>aggregateMessagesEdgeScan[</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sendMsg: EdgeContext[VD, ED,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=&gt; Unit,</w:t>
            </w:r>
            <w:r w:rsidRPr="00061FD3">
              <w:rPr>
                <w:rFonts w:ascii="Lucida Console" w:hAnsi="Lucida Console" w:cs="Courier New"/>
                <w:color w:val="000000"/>
                <w:sz w:val="18"/>
                <w:szCs w:val="18"/>
              </w:rPr>
              <w:br/>
              <w:t xml:space="preserve">      mergeMsg: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tripletFields: TripletFields,</w:t>
            </w:r>
            <w:r w:rsidRPr="00061FD3">
              <w:rPr>
                <w:rFonts w:ascii="Lucida Console" w:hAnsi="Lucida Console" w:cs="Courier New"/>
                <w:color w:val="000000"/>
                <w:sz w:val="18"/>
                <w:szCs w:val="18"/>
              </w:rPr>
              <w:br/>
              <w:t xml:space="preserve">      activeness: EdgeActiveness): </w:t>
            </w:r>
            <w:r w:rsidRPr="00061FD3">
              <w:rPr>
                <w:rFonts w:ascii="Lucida Console" w:hAnsi="Lucida Console" w:cs="Courier New"/>
                <w:color w:val="20999D"/>
                <w:sz w:val="18"/>
                <w:szCs w:val="18"/>
              </w:rPr>
              <w:t>Iterator</w:t>
            </w:r>
            <w:r w:rsidRPr="00061FD3">
              <w:rPr>
                <w:rFonts w:ascii="Lucida Console" w:hAnsi="Lucida Console" w:cs="Courier New"/>
                <w:color w:val="000000"/>
                <w:sz w:val="18"/>
                <w:szCs w:val="18"/>
              </w:rPr>
              <w:t xml:space="preserve">[(VertexId,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var </w:t>
            </w:r>
            <w:r w:rsidRPr="00061FD3">
              <w:rPr>
                <w:rFonts w:ascii="Lucida Console" w:hAnsi="Lucida Console" w:cs="Courier New"/>
                <w:color w:val="000000"/>
                <w:sz w:val="18"/>
                <w:szCs w:val="18"/>
              </w:rPr>
              <w:t xml:space="preserve">ctx = </w:t>
            </w:r>
            <w:r w:rsidRPr="00061FD3">
              <w:rPr>
                <w:rFonts w:ascii="Lucida Console" w:hAnsi="Lucida Console" w:cs="Courier New"/>
                <w:b/>
                <w:bCs/>
                <w:color w:val="000080"/>
                <w:sz w:val="18"/>
                <w:szCs w:val="18"/>
              </w:rPr>
              <w:t xml:space="preserve">new </w:t>
            </w:r>
            <w:r w:rsidRPr="00061FD3">
              <w:rPr>
                <w:rFonts w:ascii="Lucida Console" w:hAnsi="Lucida Console" w:cs="Courier New"/>
                <w:color w:val="000000"/>
                <w:sz w:val="18"/>
                <w:szCs w:val="18"/>
              </w:rPr>
              <w:t xml:space="preserve">AggregatingEdgeContext[VD, ED, </w:t>
            </w:r>
            <w:r w:rsidRPr="00061FD3">
              <w:rPr>
                <w:rFonts w:ascii="Lucida Console" w:hAnsi="Lucida Console" w:cs="Courier New"/>
                <w:color w:val="20999D"/>
                <w:sz w:val="18"/>
                <w:szCs w:val="18"/>
              </w:rPr>
              <w:t>A</w:t>
            </w:r>
            <w:r w:rsidRPr="00061FD3">
              <w:rPr>
                <w:rFonts w:ascii="Lucida Console" w:hAnsi="Lucida Console" w:cs="Courier New"/>
                <w:color w:val="000000"/>
                <w:sz w:val="18"/>
                <w:szCs w:val="18"/>
              </w:rPr>
              <w:t>](mergeMsg, aggregates, bitset)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var </w:t>
            </w:r>
            <w:r w:rsidRPr="00061FD3">
              <w:rPr>
                <w:rFonts w:ascii="Lucida Console" w:hAnsi="Lucida Console" w:cs="Courier New"/>
                <w:color w:val="000000"/>
                <w:sz w:val="18"/>
                <w:szCs w:val="18"/>
              </w:rPr>
              <w:t xml:space="preserve">i = </w:t>
            </w:r>
            <w:r w:rsidRPr="00061FD3">
              <w:rPr>
                <w:rFonts w:ascii="Lucida Console" w:hAnsi="Lucida Console" w:cs="Courier New"/>
                <w:color w:val="0000FF"/>
                <w:sz w:val="18"/>
                <w:szCs w:val="18"/>
              </w:rPr>
              <w:t>0</w:t>
            </w:r>
            <w:r w:rsidRPr="00061FD3">
              <w:rPr>
                <w:rFonts w:ascii="Lucida Console" w:hAnsi="Lucida Console" w:cs="Courier New"/>
                <w:color w:val="0000FF"/>
                <w:sz w:val="18"/>
                <w:szCs w:val="18"/>
              </w:rPr>
              <w:br/>
              <w:t xml:space="preserve">  </w:t>
            </w:r>
            <w:r w:rsidRPr="00061FD3">
              <w:rPr>
                <w:rFonts w:ascii="Lucida Console" w:hAnsi="Lucida Console" w:cs="Courier New"/>
                <w:b/>
                <w:bCs/>
                <w:color w:val="000080"/>
                <w:sz w:val="18"/>
                <w:szCs w:val="18"/>
                <w:shd w:val="clear" w:color="auto" w:fill="E4E4FF"/>
              </w:rPr>
              <w:t xml:space="preserve">while </w:t>
            </w:r>
            <w:r w:rsidRPr="00061FD3">
              <w:rPr>
                <w:rFonts w:ascii="Lucida Console" w:hAnsi="Lucida Console" w:cs="Courier New"/>
                <w:color w:val="000000"/>
                <w:sz w:val="18"/>
                <w:szCs w:val="18"/>
                <w:shd w:val="clear" w:color="auto" w:fill="E4E4FF"/>
              </w:rPr>
              <w:t>(i &lt; size) {</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localSrcId = localSrcIds(i)</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srcId = local2global(localSrcId)</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localDstId = localDstIds(i)</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dstId = local2global(localDstId)</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 xml:space="preserve">srcAttr =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(tripletFields.useSrc) vertexAttrs(localSrcId) </w:t>
            </w:r>
            <w:r w:rsidRPr="00061FD3">
              <w:rPr>
                <w:rFonts w:ascii="Lucida Console" w:hAnsi="Lucida Console" w:cs="Courier New"/>
                <w:b/>
                <w:bCs/>
                <w:color w:val="000080"/>
                <w:sz w:val="18"/>
                <w:szCs w:val="18"/>
                <w:shd w:val="clear" w:color="auto" w:fill="E4E4FF"/>
              </w:rPr>
              <w:t>else null</w:t>
            </w:r>
            <w:r w:rsidRPr="00061FD3">
              <w:rPr>
                <w:rFonts w:ascii="Lucida Console" w:hAnsi="Lucida Console" w:cs="Courier New"/>
                <w:color w:val="000000"/>
                <w:sz w:val="18"/>
                <w:szCs w:val="18"/>
                <w:shd w:val="clear" w:color="auto" w:fill="E4E4FF"/>
              </w:rPr>
              <w:t>.asInstanceOf[VD]</w:t>
            </w:r>
            <w:r w:rsidRPr="00061FD3">
              <w:rPr>
                <w:rFonts w:ascii="Lucida Console" w:hAnsi="Lucida Console" w:cs="Courier New"/>
                <w:color w:val="000000"/>
                <w:sz w:val="18"/>
                <w:szCs w:val="18"/>
                <w:shd w:val="clear" w:color="auto" w:fill="E4E4FF"/>
              </w:rPr>
              <w:br/>
              <w:t xml:space="preserve">    </w:t>
            </w:r>
            <w:r w:rsidRPr="00061FD3">
              <w:rPr>
                <w:rFonts w:ascii="Lucida Console" w:hAnsi="Lucida Console" w:cs="Courier New"/>
                <w:b/>
                <w:bCs/>
                <w:color w:val="000080"/>
                <w:sz w:val="18"/>
                <w:szCs w:val="18"/>
                <w:shd w:val="clear" w:color="auto" w:fill="E4E4FF"/>
              </w:rPr>
              <w:t xml:space="preserve">val </w:t>
            </w:r>
            <w:r w:rsidRPr="00061FD3">
              <w:rPr>
                <w:rFonts w:ascii="Lucida Console" w:hAnsi="Lucida Console" w:cs="Courier New"/>
                <w:color w:val="000000"/>
                <w:sz w:val="18"/>
                <w:szCs w:val="18"/>
                <w:shd w:val="clear" w:color="auto" w:fill="E4E4FF"/>
              </w:rPr>
              <w:t xml:space="preserve">dstAttr = </w:t>
            </w:r>
            <w:r w:rsidRPr="00061FD3">
              <w:rPr>
                <w:rFonts w:ascii="Lucida Console" w:hAnsi="Lucida Console" w:cs="Courier New"/>
                <w:b/>
                <w:bCs/>
                <w:color w:val="000080"/>
                <w:sz w:val="18"/>
                <w:szCs w:val="18"/>
                <w:shd w:val="clear" w:color="auto" w:fill="E4E4FF"/>
              </w:rPr>
              <w:t xml:space="preserve">if </w:t>
            </w:r>
            <w:r w:rsidRPr="00061FD3">
              <w:rPr>
                <w:rFonts w:ascii="Lucida Console" w:hAnsi="Lucida Console" w:cs="Courier New"/>
                <w:color w:val="000000"/>
                <w:sz w:val="18"/>
                <w:szCs w:val="18"/>
                <w:shd w:val="clear" w:color="auto" w:fill="E4E4FF"/>
              </w:rPr>
              <w:t xml:space="preserve">(tripletFields.useDst) vertexAttrs(localDstId) </w:t>
            </w:r>
            <w:r w:rsidRPr="00061FD3">
              <w:rPr>
                <w:rFonts w:ascii="Lucida Console" w:hAnsi="Lucida Console" w:cs="Courier New"/>
                <w:b/>
                <w:bCs/>
                <w:color w:val="000080"/>
                <w:sz w:val="18"/>
                <w:szCs w:val="18"/>
                <w:shd w:val="clear" w:color="auto" w:fill="E4E4FF"/>
              </w:rPr>
              <w:t>else null</w:t>
            </w:r>
            <w:r w:rsidRPr="00061FD3">
              <w:rPr>
                <w:rFonts w:ascii="Lucida Console" w:hAnsi="Lucida Console" w:cs="Courier New"/>
                <w:color w:val="000000"/>
                <w:sz w:val="18"/>
                <w:szCs w:val="18"/>
                <w:shd w:val="clear" w:color="auto" w:fill="E4E4FF"/>
              </w:rPr>
              <w:t>.asInstanceOf[VD]</w:t>
            </w:r>
            <w:r w:rsidRPr="00061FD3">
              <w:rPr>
                <w:rFonts w:ascii="Lucida Console" w:hAnsi="Lucida Console" w:cs="Courier New"/>
                <w:color w:val="000000"/>
                <w:sz w:val="18"/>
                <w:szCs w:val="18"/>
                <w:shd w:val="clear" w:color="auto" w:fill="E4E4FF"/>
              </w:rPr>
              <w:br/>
              <w:t xml:space="preserve">    ctx.set(srcId, dstId, localSrcId, localDstId, srcAttr, dstAttr, data(i))</w:t>
            </w:r>
            <w:r w:rsidRPr="00061FD3">
              <w:rPr>
                <w:rFonts w:ascii="Lucida Console" w:hAnsi="Lucida Console" w:cs="Courier New"/>
                <w:color w:val="000000"/>
                <w:sz w:val="18"/>
                <w:szCs w:val="18"/>
                <w:shd w:val="clear" w:color="auto" w:fill="E4E4FF"/>
              </w:rPr>
              <w:br/>
              <w:t xml:space="preserve">    sendMsg(ctx)</w:t>
            </w:r>
            <w:r w:rsidRPr="00061FD3">
              <w:rPr>
                <w:rFonts w:ascii="Lucida Console" w:hAnsi="Lucida Console" w:cs="Courier New"/>
                <w:color w:val="000000"/>
                <w:sz w:val="18"/>
                <w:szCs w:val="18"/>
                <w:shd w:val="clear" w:color="auto" w:fill="E4E4FF"/>
              </w:rPr>
              <w:br/>
              <w:t xml:space="preserve">    i += </w:t>
            </w:r>
            <w:r w:rsidRPr="00061FD3">
              <w:rPr>
                <w:rFonts w:ascii="Lucida Console" w:hAnsi="Lucida Console" w:cs="Courier New"/>
                <w:color w:val="0000FF"/>
                <w:sz w:val="18"/>
                <w:szCs w:val="18"/>
                <w:shd w:val="clear" w:color="auto" w:fill="E4E4FF"/>
              </w:rPr>
              <w:t>1</w:t>
            </w:r>
            <w:r w:rsidRPr="00061FD3">
              <w:rPr>
                <w:rFonts w:ascii="Lucida Console" w:hAnsi="Lucida Console" w:cs="Courier New"/>
                <w:color w:val="0000FF"/>
                <w:sz w:val="18"/>
                <w:szCs w:val="18"/>
                <w:shd w:val="clear" w:color="auto" w:fill="E4E4FF"/>
              </w:rPr>
              <w:br/>
              <w:t xml:space="preserve">  </w:t>
            </w:r>
            <w:r w:rsidRPr="00061FD3">
              <w:rPr>
                <w:rFonts w:ascii="Lucida Console" w:hAnsi="Lucida Console" w:cs="Courier New"/>
                <w:color w:val="000000"/>
                <w:sz w:val="18"/>
                <w:szCs w:val="18"/>
                <w:shd w:val="clear" w:color="auto" w:fill="E4E4FF"/>
              </w:rPr>
              <w:t>}</w:t>
            </w:r>
            <w:r w:rsidRPr="00061FD3">
              <w:rPr>
                <w:rFonts w:ascii="Lucida Console" w:hAnsi="Lucida Console" w:cs="Courier New"/>
                <w:color w:val="000000"/>
                <w:sz w:val="18"/>
                <w:szCs w:val="18"/>
              </w:rPr>
              <w:br/>
              <w:t>}</w:t>
            </w:r>
          </w:p>
          <w:p w14:paraId="79C5EF90" w14:textId="77777777" w:rsidR="00061FD3" w:rsidRDefault="00061FD3" w:rsidP="00061FD3">
            <w:pPr>
              <w:rPr>
                <w:rStyle w:val="HTML2"/>
                <w:rFonts w:ascii="Consolas" w:hAnsi="Consolas"/>
                <w:color w:val="333333"/>
                <w:spacing w:val="3"/>
                <w:bdr w:val="none" w:sz="0" w:space="0" w:color="auto" w:frame="1"/>
              </w:rPr>
            </w:pPr>
          </w:p>
        </w:tc>
      </w:tr>
    </w:tbl>
    <w:p w14:paraId="162906E1" w14:textId="50547C4A" w:rsidR="00EA0092" w:rsidRDefault="00EA0092" w:rsidP="00061FD3">
      <w:pPr>
        <w:rPr>
          <w:rStyle w:val="HTML2"/>
          <w:rFonts w:ascii="Consolas" w:hAnsi="Consolas"/>
          <w:color w:val="333333"/>
          <w:spacing w:val="3"/>
          <w:bdr w:val="none" w:sz="0" w:space="0" w:color="auto" w:frame="1"/>
        </w:rPr>
      </w:pPr>
    </w:p>
    <w:p w14:paraId="3EF9B3D0" w14:textId="77777777" w:rsidR="00EA0092" w:rsidRDefault="00EA0092" w:rsidP="00EA009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该方法由两步组成，分别是获得顶点相关信息，以及发送消息。</w:t>
      </w:r>
    </w:p>
    <w:p w14:paraId="0C7416BF" w14:textId="77777777" w:rsidR="00EA0092" w:rsidRDefault="00EA0092" w:rsidP="00C146EB">
      <w:pPr>
        <w:numPr>
          <w:ilvl w:val="0"/>
          <w:numId w:val="55"/>
        </w:numPr>
        <w:shd w:val="clear" w:color="auto" w:fill="FFFFFF"/>
        <w:spacing w:before="100" w:beforeAutospacing="1" w:after="100" w:afterAutospacing="1"/>
        <w:ind w:left="0"/>
        <w:rPr>
          <w:rFonts w:ascii="Helvetica Neue" w:eastAsia="Times New Roman" w:hAnsi="Helvetica Neue"/>
          <w:color w:val="333333"/>
          <w:spacing w:val="3"/>
        </w:rPr>
      </w:pPr>
      <w:r>
        <w:rPr>
          <w:rFonts w:ascii="宋体" w:hAnsi="宋体" w:cs="宋体"/>
          <w:color w:val="333333"/>
          <w:spacing w:val="3"/>
        </w:rPr>
        <w:t>获取顶点相关信</w:t>
      </w:r>
      <w:r>
        <w:rPr>
          <w:rFonts w:ascii="MS Mincho" w:eastAsia="MS Mincho" w:hAnsi="MS Mincho" w:cs="MS Mincho"/>
          <w:color w:val="333333"/>
          <w:spacing w:val="3"/>
        </w:rPr>
        <w:t>息</w:t>
      </w:r>
    </w:p>
    <w:p w14:paraId="5C994B3E"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在前文介绍</w:t>
      </w:r>
      <w:r w:rsidRPr="00061FD3">
        <w:rPr>
          <w:rFonts w:ascii="Helvetica Neue" w:hAnsi="Helvetica Neue"/>
        </w:rPr>
        <w:t>edge partition</w:t>
      </w:r>
      <w:r w:rsidRPr="00061FD3">
        <w:rPr>
          <w:rFonts w:ascii="Helvetica Neue" w:hAnsi="Helvetica Neue"/>
        </w:rPr>
        <w:t>时，我们知道它包含</w:t>
      </w:r>
      <w:r w:rsidRPr="00061FD3">
        <w:rPr>
          <w:rFonts w:ascii="Helvetica Neue" w:hAnsi="Helvetica Neue"/>
        </w:rPr>
        <w:t>localSrcIds,localDstIds, data, index, global2local, local2global, vertexAttrs</w:t>
      </w:r>
      <w:r w:rsidRPr="00061FD3">
        <w:rPr>
          <w:rFonts w:ascii="Helvetica Neue" w:hAnsi="Helvetica Neue"/>
        </w:rPr>
        <w:t>这几个重要的数据结构。其中</w:t>
      </w:r>
      <w:r w:rsidRPr="00061FD3">
        <w:rPr>
          <w:rFonts w:ascii="Helvetica Neue" w:hAnsi="Helvetica Neue"/>
        </w:rPr>
        <w:t>localSrcIds,localDstIds</w:t>
      </w:r>
      <w:r w:rsidRPr="00061FD3">
        <w:rPr>
          <w:rFonts w:ascii="Helvetica Neue" w:hAnsi="Helvetica Neue"/>
        </w:rPr>
        <w:t>分别表示源顶点、目的顶点在当前分区中的索引。</w:t>
      </w:r>
      <w:r w:rsidRPr="00061FD3">
        <w:rPr>
          <w:rFonts w:ascii="Helvetica Neue" w:hAnsi="Helvetica Neue"/>
        </w:rPr>
        <w:t xml:space="preserve"> </w:t>
      </w:r>
      <w:r w:rsidRPr="00061FD3">
        <w:rPr>
          <w:rFonts w:ascii="Helvetica Neue" w:hAnsi="Helvetica Neue"/>
        </w:rPr>
        <w:t>所以</w:t>
      </w:r>
      <w:r w:rsidRPr="00061FD3">
        <w:rPr>
          <w:rFonts w:ascii="Helvetica Neue" w:hAnsi="Helvetica Neue"/>
        </w:rPr>
        <w:lastRenderedPageBreak/>
        <w:t>我们可以遍历</w:t>
      </w:r>
      <w:r w:rsidRPr="00061FD3">
        <w:rPr>
          <w:rFonts w:ascii="Helvetica Neue" w:hAnsi="Helvetica Neue"/>
        </w:rPr>
        <w:t>localSrcIds,</w:t>
      </w:r>
      <w:r w:rsidRPr="00061FD3">
        <w:rPr>
          <w:rFonts w:ascii="Helvetica Neue" w:hAnsi="Helvetica Neue"/>
        </w:rPr>
        <w:t>根据其下标去</w:t>
      </w:r>
      <w:r w:rsidRPr="00061FD3">
        <w:rPr>
          <w:rFonts w:ascii="Helvetica Neue" w:hAnsi="Helvetica Neue"/>
        </w:rPr>
        <w:t>localSrcIds</w:t>
      </w:r>
      <w:r w:rsidRPr="00061FD3">
        <w:rPr>
          <w:rFonts w:ascii="Helvetica Neue" w:hAnsi="Helvetica Neue"/>
        </w:rPr>
        <w:t>中拿到</w:t>
      </w:r>
      <w:r w:rsidRPr="00061FD3">
        <w:rPr>
          <w:rFonts w:ascii="Helvetica Neue" w:hAnsi="Helvetica Neue"/>
        </w:rPr>
        <w:t>srcId</w:t>
      </w:r>
      <w:r w:rsidRPr="00061FD3">
        <w:rPr>
          <w:rFonts w:ascii="Helvetica Neue" w:hAnsi="Helvetica Neue"/>
        </w:rPr>
        <w:t>在全局</w:t>
      </w:r>
      <w:r w:rsidRPr="00061FD3">
        <w:rPr>
          <w:rFonts w:ascii="Helvetica Neue" w:hAnsi="Helvetica Neue"/>
        </w:rPr>
        <w:t>local2global</w:t>
      </w:r>
      <w:r w:rsidRPr="00061FD3">
        <w:rPr>
          <w:rFonts w:ascii="Helvetica Neue" w:hAnsi="Helvetica Neue"/>
        </w:rPr>
        <w:t>中的索引，最后拿到</w:t>
      </w:r>
      <w:r w:rsidRPr="00061FD3">
        <w:rPr>
          <w:rFonts w:ascii="Helvetica Neue" w:hAnsi="Helvetica Neue"/>
        </w:rPr>
        <w:t>srcId</w:t>
      </w:r>
      <w:r w:rsidRPr="00061FD3">
        <w:rPr>
          <w:rFonts w:ascii="Helvetica Neue" w:hAnsi="Helvetica Neue"/>
        </w:rPr>
        <w:t>。通过</w:t>
      </w:r>
      <w:r w:rsidRPr="00061FD3">
        <w:rPr>
          <w:rFonts w:ascii="Helvetica Neue" w:hAnsi="Helvetica Neue"/>
        </w:rPr>
        <w:t>vertexAttrs</w:t>
      </w:r>
      <w:r w:rsidRPr="00061FD3">
        <w:rPr>
          <w:rFonts w:ascii="Helvetica Neue" w:hAnsi="Helvetica Neue"/>
        </w:rPr>
        <w:t>拿到顶点属性。通过</w:t>
      </w:r>
      <w:r w:rsidRPr="00061FD3">
        <w:rPr>
          <w:rFonts w:ascii="Helvetica Neue" w:hAnsi="Helvetica Neue"/>
        </w:rPr>
        <w:t>data</w:t>
      </w:r>
      <w:r w:rsidRPr="00061FD3">
        <w:rPr>
          <w:rFonts w:ascii="Helvetica Neue" w:hAnsi="Helvetica Neue"/>
        </w:rPr>
        <w:t>拿到边属性。</w:t>
      </w:r>
    </w:p>
    <w:p w14:paraId="7FE869A7" w14:textId="77777777" w:rsidR="00EA0092" w:rsidRDefault="00EA0092" w:rsidP="00C146EB">
      <w:pPr>
        <w:numPr>
          <w:ilvl w:val="0"/>
          <w:numId w:val="56"/>
        </w:numPr>
        <w:shd w:val="clear" w:color="auto" w:fill="FFFFFF"/>
        <w:spacing w:before="100" w:beforeAutospacing="1" w:after="100" w:afterAutospacing="1"/>
        <w:ind w:left="0"/>
        <w:rPr>
          <w:rFonts w:ascii="Helvetica Neue" w:eastAsia="Times New Roman" w:hAnsi="Helvetica Neue"/>
          <w:color w:val="333333"/>
          <w:spacing w:val="3"/>
        </w:rPr>
      </w:pPr>
      <w:r>
        <w:rPr>
          <w:rFonts w:ascii="宋体" w:hAnsi="宋体" w:cs="宋体"/>
          <w:color w:val="333333"/>
          <w:spacing w:val="3"/>
        </w:rPr>
        <w:t>发送消</w:t>
      </w:r>
      <w:r>
        <w:rPr>
          <w:rFonts w:ascii="MS Mincho" w:eastAsia="MS Mincho" w:hAnsi="MS Mincho" w:cs="MS Mincho"/>
          <w:color w:val="333333"/>
          <w:spacing w:val="3"/>
        </w:rPr>
        <w:t>息</w:t>
      </w:r>
    </w:p>
    <w:p w14:paraId="122A2D99"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发消息前会根据接口中定义的</w:t>
      </w:r>
      <w:r w:rsidRPr="00061FD3">
        <w:rPr>
          <w:rFonts w:ascii="Helvetica Neue" w:hAnsi="Helvetica Neue"/>
        </w:rPr>
        <w:t>tripletFields</w:t>
      </w:r>
      <w:r w:rsidRPr="00061FD3">
        <w:rPr>
          <w:rFonts w:ascii="Helvetica Neue" w:hAnsi="Helvetica Neue"/>
        </w:rPr>
        <w:t>，拿到发消息的方向。发消息的过程就是遍历到一条边，向</w:t>
      </w:r>
      <w:r w:rsidRPr="00061FD3">
        <w:rPr>
          <w:rFonts w:ascii="Helvetica Neue" w:hAnsi="Helvetica Neue"/>
        </w:rPr>
        <w:t>localSrcIds/localDstIds</w:t>
      </w:r>
      <w:r w:rsidRPr="00061FD3">
        <w:rPr>
          <w:rFonts w:ascii="Helvetica Neue" w:hAnsi="Helvetica Neue"/>
        </w:rPr>
        <w:t>中添加数据，如果</w:t>
      </w:r>
      <w:r w:rsidRPr="00061FD3">
        <w:rPr>
          <w:rFonts w:ascii="Helvetica Neue" w:hAnsi="Helvetica Neue"/>
        </w:rPr>
        <w:t>localSrcIds/localDstIds</w:t>
      </w:r>
      <w:r w:rsidRPr="00061FD3">
        <w:rPr>
          <w:rFonts w:ascii="Helvetica Neue" w:hAnsi="Helvetica Neue"/>
        </w:rPr>
        <w:t>中已经存在该数据，则执行合并函数</w:t>
      </w:r>
      <w:r w:rsidRPr="00061FD3">
        <w:rPr>
          <w:rFonts w:ascii="Helvetica Neue" w:hAnsi="Helvetica Neue"/>
        </w:rPr>
        <w:t>mergeMsg</w:t>
      </w:r>
      <w:r w:rsidRPr="00061FD3">
        <w:rPr>
          <w:rFonts w:ascii="Helvetica Neue" w:hAnsi="Helvetica Neue"/>
        </w:rPr>
        <w:t>。</w:t>
      </w:r>
    </w:p>
    <w:tbl>
      <w:tblPr>
        <w:tblStyle w:val="aff8"/>
        <w:tblW w:w="0" w:type="auto"/>
        <w:tblLook w:val="04A0" w:firstRow="1" w:lastRow="0" w:firstColumn="1" w:lastColumn="0" w:noHBand="0" w:noVBand="1"/>
      </w:tblPr>
      <w:tblGrid>
        <w:gridCol w:w="8777"/>
      </w:tblGrid>
      <w:tr w:rsidR="00061FD3" w14:paraId="4B38D32F" w14:textId="77777777" w:rsidTr="00061FD3">
        <w:tc>
          <w:tcPr>
            <w:tcW w:w="8777" w:type="dxa"/>
          </w:tcPr>
          <w:p w14:paraId="5205FFF2" w14:textId="73A3B752"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061FD3">
              <w:rPr>
                <w:rFonts w:ascii="Lucida Console" w:hAnsi="Lucida Console" w:cs="Courier New"/>
                <w:b/>
                <w:bCs/>
                <w:color w:val="000080"/>
                <w:sz w:val="18"/>
                <w:szCs w:val="18"/>
              </w:rPr>
              <w:t xml:space="preserve">override def </w:t>
            </w:r>
            <w:r w:rsidRPr="00061FD3">
              <w:rPr>
                <w:rFonts w:ascii="Lucida Console" w:hAnsi="Lucida Console" w:cs="Courier New"/>
                <w:color w:val="000000"/>
                <w:sz w:val="18"/>
                <w:szCs w:val="18"/>
              </w:rPr>
              <w:t>sendToSrc(msg: A) {</w:t>
            </w:r>
            <w:r w:rsidRPr="00061FD3">
              <w:rPr>
                <w:rFonts w:ascii="Lucida Console" w:hAnsi="Lucida Console" w:cs="Courier New"/>
                <w:color w:val="000000"/>
                <w:sz w:val="18"/>
                <w:szCs w:val="18"/>
              </w:rPr>
              <w:br/>
              <w:t xml:space="preserve">  </w:t>
            </w:r>
            <w:r w:rsidRPr="00061FD3">
              <w:rPr>
                <w:rFonts w:ascii="Lucida Console" w:hAnsi="Lucida Console" w:cs="Courier New"/>
                <w:i/>
                <w:iCs/>
                <w:color w:val="000000"/>
                <w:sz w:val="18"/>
                <w:szCs w:val="18"/>
              </w:rPr>
              <w:t>send</w:t>
            </w:r>
            <w:r w:rsidRPr="00061FD3">
              <w:rPr>
                <w:rFonts w:ascii="Lucida Console" w:hAnsi="Lucida Console" w:cs="Courier New"/>
                <w:color w:val="000000"/>
                <w:sz w:val="18"/>
                <w:szCs w:val="18"/>
              </w:rPr>
              <w:t>(_localSrcId, msg)</w:t>
            </w:r>
            <w:r w:rsidRPr="00061FD3">
              <w:rPr>
                <w:rFonts w:ascii="Lucida Console" w:hAnsi="Lucida Console" w:cs="Courier New"/>
                <w:color w:val="000000"/>
                <w:sz w:val="18"/>
                <w:szCs w:val="18"/>
              </w:rPr>
              <w:br/>
              <w:t>}</w:t>
            </w:r>
            <w:r w:rsidRPr="00061FD3">
              <w:rPr>
                <w:rFonts w:ascii="Lucida Console" w:hAnsi="Lucida Console" w:cs="Courier New"/>
                <w:color w:val="000000"/>
                <w:sz w:val="18"/>
                <w:szCs w:val="18"/>
              </w:rPr>
              <w:br/>
            </w:r>
            <w:r w:rsidRPr="00061FD3">
              <w:rPr>
                <w:rFonts w:ascii="Lucida Console" w:hAnsi="Lucida Console" w:cs="Courier New"/>
                <w:b/>
                <w:bCs/>
                <w:color w:val="000080"/>
                <w:sz w:val="18"/>
                <w:szCs w:val="18"/>
              </w:rPr>
              <w:t xml:space="preserve">override def </w:t>
            </w:r>
            <w:r w:rsidRPr="00061FD3">
              <w:rPr>
                <w:rFonts w:ascii="Lucida Console" w:hAnsi="Lucida Console" w:cs="Courier New"/>
                <w:color w:val="000000"/>
                <w:sz w:val="18"/>
                <w:szCs w:val="18"/>
              </w:rPr>
              <w:t>sendToDst(msg: A) {</w:t>
            </w:r>
            <w:r w:rsidRPr="00061FD3">
              <w:rPr>
                <w:rFonts w:ascii="Lucida Console" w:hAnsi="Lucida Console" w:cs="Courier New"/>
                <w:color w:val="000000"/>
                <w:sz w:val="18"/>
                <w:szCs w:val="18"/>
              </w:rPr>
              <w:br/>
              <w:t xml:space="preserve">  </w:t>
            </w:r>
            <w:r w:rsidRPr="00061FD3">
              <w:rPr>
                <w:rFonts w:ascii="Lucida Console" w:hAnsi="Lucida Console" w:cs="Courier New"/>
                <w:i/>
                <w:iCs/>
                <w:color w:val="000000"/>
                <w:sz w:val="18"/>
                <w:szCs w:val="18"/>
              </w:rPr>
              <w:t>send</w:t>
            </w:r>
            <w:r w:rsidRPr="00061FD3">
              <w:rPr>
                <w:rFonts w:ascii="Lucida Console" w:hAnsi="Lucida Console" w:cs="Courier New"/>
                <w:color w:val="000000"/>
                <w:sz w:val="18"/>
                <w:szCs w:val="18"/>
              </w:rPr>
              <w:t>(_localDstId, msg)</w:t>
            </w:r>
            <w:r w:rsidRPr="00061FD3">
              <w:rPr>
                <w:rFonts w:ascii="Lucida Console" w:hAnsi="Lucida Console" w:cs="Courier New"/>
                <w:color w:val="000000"/>
                <w:sz w:val="18"/>
                <w:szCs w:val="18"/>
              </w:rPr>
              <w:br/>
              <w:t>}</w:t>
            </w:r>
            <w:r w:rsidRPr="00061FD3">
              <w:rPr>
                <w:rFonts w:ascii="Lucida Console" w:hAnsi="Lucida Console" w:cs="Courier New"/>
                <w:color w:val="000000"/>
                <w:sz w:val="18"/>
                <w:szCs w:val="18"/>
              </w:rPr>
              <w:br/>
            </w:r>
            <w:r w:rsidRPr="00061FD3">
              <w:rPr>
                <w:rFonts w:ascii="Lucida Console" w:hAnsi="Lucida Console" w:cs="Courier New"/>
                <w:color w:val="808000"/>
                <w:sz w:val="18"/>
                <w:szCs w:val="18"/>
              </w:rPr>
              <w:t xml:space="preserve">@inline </w:t>
            </w:r>
            <w:r w:rsidRPr="00061FD3">
              <w:rPr>
                <w:rFonts w:ascii="Lucida Console" w:hAnsi="Lucida Console" w:cs="Courier New"/>
                <w:b/>
                <w:bCs/>
                <w:color w:val="000080"/>
                <w:sz w:val="18"/>
                <w:szCs w:val="18"/>
              </w:rPr>
              <w:t xml:space="preserve">private def </w:t>
            </w:r>
            <w:r w:rsidRPr="00061FD3">
              <w:rPr>
                <w:rFonts w:ascii="Lucida Console" w:hAnsi="Lucida Console" w:cs="Courier New"/>
                <w:color w:val="000000"/>
                <w:sz w:val="18"/>
                <w:szCs w:val="18"/>
              </w:rPr>
              <w:t>send(localId: Int, msg: A)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if </w:t>
            </w:r>
            <w:r w:rsidRPr="00061FD3">
              <w:rPr>
                <w:rFonts w:ascii="Lucida Console" w:hAnsi="Lucida Console" w:cs="Courier New"/>
                <w:color w:val="000000"/>
                <w:sz w:val="18"/>
                <w:szCs w:val="18"/>
              </w:rPr>
              <w:t>(bitset.get(localId)) {</w:t>
            </w:r>
            <w:r w:rsidRPr="00061FD3">
              <w:rPr>
                <w:rFonts w:ascii="Lucida Console" w:hAnsi="Lucida Console" w:cs="Courier New"/>
                <w:color w:val="000000"/>
                <w:sz w:val="18"/>
                <w:szCs w:val="18"/>
              </w:rPr>
              <w:br/>
              <w:t xml:space="preserve">    aggregates(localId) = mergeMsg(aggregates(localId), msg)</w:t>
            </w:r>
            <w:r w:rsidRPr="00061FD3">
              <w:rPr>
                <w:rFonts w:ascii="Lucida Console" w:hAnsi="Lucida Console" w:cs="Courier New"/>
                <w:color w:val="000000"/>
                <w:sz w:val="18"/>
                <w:szCs w:val="18"/>
              </w:rPr>
              <w:br/>
              <w:t xml:space="preserve">  } </w:t>
            </w:r>
            <w:r w:rsidRPr="00061FD3">
              <w:rPr>
                <w:rFonts w:ascii="Lucida Console" w:hAnsi="Lucida Console" w:cs="Courier New"/>
                <w:b/>
                <w:bCs/>
                <w:color w:val="000080"/>
                <w:sz w:val="18"/>
                <w:szCs w:val="18"/>
              </w:rPr>
              <w:t xml:space="preserve">else </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aggregates(localId) = msg</w:t>
            </w:r>
            <w:r w:rsidRPr="00061FD3">
              <w:rPr>
                <w:rFonts w:ascii="Lucida Console" w:hAnsi="Lucida Console" w:cs="Courier New"/>
                <w:color w:val="000000"/>
                <w:sz w:val="18"/>
                <w:szCs w:val="18"/>
              </w:rPr>
              <w:br/>
              <w:t xml:space="preserve">    bitset.set(localId)</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w:t>
            </w:r>
          </w:p>
        </w:tc>
      </w:tr>
    </w:tbl>
    <w:p w14:paraId="3FD7414C" w14:textId="2B3891B7" w:rsidR="00EA0092" w:rsidRDefault="00EA0092" w:rsidP="00061FD3">
      <w:pPr>
        <w:rPr>
          <w:rStyle w:val="HTML2"/>
          <w:rFonts w:ascii="Consolas" w:hAnsi="Consolas"/>
          <w:color w:val="333333"/>
          <w:spacing w:val="3"/>
          <w:bdr w:val="none" w:sz="0" w:space="0" w:color="auto" w:frame="1"/>
        </w:rPr>
      </w:pPr>
    </w:p>
    <w:p w14:paraId="3FF0E2EA"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每个点之间在发消息的时候是独立的，即：点单纯根据方向，向以相邻点的以</w:t>
      </w:r>
      <w:r w:rsidRPr="00061FD3">
        <w:rPr>
          <w:rFonts w:ascii="Helvetica Neue" w:hAnsi="Helvetica Neue"/>
        </w:rPr>
        <w:t>localId</w:t>
      </w:r>
      <w:r w:rsidRPr="00061FD3">
        <w:rPr>
          <w:rFonts w:ascii="Helvetica Neue" w:hAnsi="Helvetica Neue"/>
        </w:rPr>
        <w:t>为下标的数组中插数据，互相独立，可以并行运行。</w:t>
      </w:r>
      <w:r w:rsidRPr="00061FD3">
        <w:rPr>
          <w:rFonts w:ascii="Helvetica Neue" w:hAnsi="Helvetica Neue"/>
        </w:rPr>
        <w:t>Map</w:t>
      </w:r>
      <w:r w:rsidRPr="00061FD3">
        <w:rPr>
          <w:rFonts w:ascii="Helvetica Neue" w:hAnsi="Helvetica Neue"/>
        </w:rPr>
        <w:t>阶段最后返回消息</w:t>
      </w:r>
      <w:r w:rsidRPr="00061FD3">
        <w:rPr>
          <w:rFonts w:ascii="Helvetica Neue" w:hAnsi="Helvetica Neue"/>
        </w:rPr>
        <w:t>RDD messages: RDD[(VertexId, VD2)]</w:t>
      </w:r>
    </w:p>
    <w:p w14:paraId="173E10D7"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Map</w:t>
      </w:r>
      <w:r w:rsidRPr="00061FD3">
        <w:rPr>
          <w:rFonts w:ascii="Helvetica Neue" w:hAnsi="Helvetica Neue"/>
        </w:rPr>
        <w:t>阶段的执行流程如下例所示：</w:t>
      </w:r>
    </w:p>
    <w:p w14:paraId="4318B5D0" w14:textId="77A218FA" w:rsidR="00EA0092" w:rsidRDefault="00EA0092" w:rsidP="00EA0092">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lastRenderedPageBreak/>
        <w:drawing>
          <wp:inline distT="0" distB="0" distL="0" distR="0" wp14:anchorId="603E8A39" wp14:editId="4D214C98">
            <wp:extent cx="5605086" cy="2181416"/>
            <wp:effectExtent l="0" t="0" r="8890" b="3175"/>
            <wp:docPr id="414" name="Picture 414" descr="raphx_aggmsg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phx_aggmsg_ma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5341" cy="2189299"/>
                    </a:xfrm>
                    <a:prstGeom prst="rect">
                      <a:avLst/>
                    </a:prstGeom>
                    <a:noFill/>
                    <a:ln>
                      <a:noFill/>
                    </a:ln>
                  </pic:spPr>
                </pic:pic>
              </a:graphicData>
            </a:graphic>
          </wp:inline>
        </w:drawing>
      </w:r>
    </w:p>
    <w:p w14:paraId="2603BEC3" w14:textId="77777777" w:rsidR="00EA0092" w:rsidRDefault="00EA0092" w:rsidP="00EA0092">
      <w:pPr>
        <w:rPr>
          <w:rFonts w:eastAsia="Times New Roman"/>
        </w:rPr>
      </w:pPr>
      <w:r>
        <w:rPr>
          <w:rFonts w:ascii="Helvetica Neue" w:eastAsia="Times New Roman" w:hAnsi="Helvetica Neue"/>
          <w:color w:val="333333"/>
          <w:spacing w:val="3"/>
        </w:rPr>
        <w:br/>
      </w:r>
    </w:p>
    <w:p w14:paraId="78B9FC47" w14:textId="11843BB7" w:rsidR="00EA0092" w:rsidRDefault="00EA0092" w:rsidP="00061FD3">
      <w:pPr>
        <w:pStyle w:val="6"/>
      </w:pPr>
      <w:r>
        <w:t>Reduce</w:t>
      </w:r>
      <w:r>
        <w:rPr>
          <w:rFonts w:ascii="宋体" w:eastAsia="宋体" w:hAnsi="宋体" w:cs="宋体"/>
        </w:rPr>
        <w:t>阶</w:t>
      </w:r>
      <w:r>
        <w:rPr>
          <w:rFonts w:ascii="MS Mincho" w:eastAsia="MS Mincho" w:hAnsi="MS Mincho" w:cs="MS Mincho"/>
        </w:rPr>
        <w:t>段</w:t>
      </w:r>
    </w:p>
    <w:p w14:paraId="12102DE7" w14:textId="77777777" w:rsidR="00EA0092"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Reduce</w:t>
      </w:r>
      <w:r w:rsidRPr="00061FD3">
        <w:rPr>
          <w:rFonts w:ascii="Helvetica Neue" w:hAnsi="Helvetica Neue"/>
        </w:rPr>
        <w:t>阶段的实现就是调用下面的代码</w:t>
      </w:r>
    </w:p>
    <w:tbl>
      <w:tblPr>
        <w:tblStyle w:val="aff8"/>
        <w:tblW w:w="0" w:type="auto"/>
        <w:tblLook w:val="04A0" w:firstRow="1" w:lastRow="0" w:firstColumn="1" w:lastColumn="0" w:noHBand="0" w:noVBand="1"/>
      </w:tblPr>
      <w:tblGrid>
        <w:gridCol w:w="8777"/>
      </w:tblGrid>
      <w:tr w:rsidR="00061FD3" w14:paraId="14173AF9" w14:textId="77777777" w:rsidTr="00061FD3">
        <w:tc>
          <w:tcPr>
            <w:tcW w:w="8777" w:type="dxa"/>
          </w:tcPr>
          <w:p w14:paraId="322016CB" w14:textId="0FA3C3AA"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061FD3">
              <w:rPr>
                <w:rFonts w:ascii="Lucida Console" w:hAnsi="Lucida Console" w:cs="Courier New"/>
                <w:color w:val="000000"/>
                <w:sz w:val="18"/>
                <w:szCs w:val="18"/>
              </w:rPr>
              <w:t>vertices.aggregateUsingIndex(preAgg, mergeMsg)</w:t>
            </w:r>
            <w:r w:rsidRPr="00061FD3">
              <w:rPr>
                <w:rFonts w:ascii="Lucida Console" w:hAnsi="Lucida Console" w:cs="Courier New"/>
                <w:color w:val="000000"/>
                <w:sz w:val="18"/>
                <w:szCs w:val="18"/>
              </w:rPr>
              <w:br/>
            </w:r>
            <w:r w:rsidRPr="00061FD3">
              <w:rPr>
                <w:rFonts w:ascii="Lucida Console" w:hAnsi="Lucida Console" w:cs="Courier New"/>
                <w:b/>
                <w:bCs/>
                <w:color w:val="000080"/>
                <w:sz w:val="18"/>
                <w:szCs w:val="18"/>
              </w:rPr>
              <w:t xml:space="preserve">override def </w:t>
            </w:r>
            <w:r w:rsidRPr="00061FD3">
              <w:rPr>
                <w:rFonts w:ascii="Lucida Console" w:hAnsi="Lucida Console" w:cs="Courier New"/>
                <w:color w:val="000000"/>
                <w:sz w:val="18"/>
                <w:szCs w:val="18"/>
              </w:rPr>
              <w:t>aggregateUsingIndex[</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messages: RDD[(VertexId,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reduceFunc: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VertexRDD[</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shuffled = messages.partitionBy(</w:t>
            </w:r>
            <w:r w:rsidRPr="00061FD3">
              <w:rPr>
                <w:rFonts w:ascii="Lucida Console" w:hAnsi="Lucida Console" w:cs="Courier New"/>
                <w:b/>
                <w:bCs/>
                <w:color w:val="000080"/>
                <w:sz w:val="18"/>
                <w:szCs w:val="18"/>
              </w:rPr>
              <w:t>this</w:t>
            </w:r>
            <w:r w:rsidRPr="00061FD3">
              <w:rPr>
                <w:rFonts w:ascii="Lucida Console" w:hAnsi="Lucida Console" w:cs="Courier New"/>
                <w:color w:val="000000"/>
                <w:sz w:val="18"/>
                <w:szCs w:val="18"/>
              </w:rPr>
              <w:t>.partitioner.get)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 xml:space="preserve">parts = partitionsRDD.zipPartitions(shuffled, </w:t>
            </w:r>
            <w:r w:rsidRPr="00061FD3">
              <w:rPr>
                <w:rFonts w:ascii="Lucida Console" w:hAnsi="Lucida Console" w:cs="Courier New"/>
                <w:b/>
                <w:bCs/>
                <w:color w:val="000080"/>
                <w:sz w:val="18"/>
                <w:szCs w:val="18"/>
              </w:rPr>
              <w:t>true</w:t>
            </w:r>
            <w:r w:rsidRPr="00061FD3">
              <w:rPr>
                <w:rFonts w:ascii="Lucida Console" w:hAnsi="Lucida Console" w:cs="Courier New"/>
                <w:color w:val="000000"/>
                <w:sz w:val="18"/>
                <w:szCs w:val="18"/>
              </w:rPr>
              <w:t>) { (thisIter, msgIter) =&gt;</w:t>
            </w:r>
            <w:r w:rsidRPr="00061FD3">
              <w:rPr>
                <w:rFonts w:ascii="Lucida Console" w:hAnsi="Lucida Console" w:cs="Courier New"/>
                <w:color w:val="000000"/>
                <w:sz w:val="18"/>
                <w:szCs w:val="18"/>
              </w:rPr>
              <w:br/>
              <w:t xml:space="preserve">    thisIter.map(_.aggregateUsingIndex(msgIter, reduceFunc))</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this</w:t>
            </w:r>
            <w:r w:rsidRPr="00061FD3">
              <w:rPr>
                <w:rFonts w:ascii="Lucida Console" w:hAnsi="Lucida Console" w:cs="Courier New"/>
                <w:color w:val="000000"/>
                <w:sz w:val="18"/>
                <w:szCs w:val="18"/>
              </w:rPr>
              <w:t>.withPartitionsRDD[VD2](parts)</w:t>
            </w:r>
            <w:r w:rsidRPr="00061FD3">
              <w:rPr>
                <w:rFonts w:ascii="Lucida Console" w:hAnsi="Lucida Console" w:cs="Courier New"/>
                <w:color w:val="000000"/>
                <w:sz w:val="18"/>
                <w:szCs w:val="18"/>
              </w:rPr>
              <w:br/>
              <w:t>}</w:t>
            </w:r>
          </w:p>
        </w:tc>
      </w:tr>
    </w:tbl>
    <w:p w14:paraId="4144EE8C" w14:textId="77777777" w:rsidR="00061FD3" w:rsidRPr="00061FD3" w:rsidRDefault="00061FD3" w:rsidP="00EA0092">
      <w:pPr>
        <w:pStyle w:val="comments-section"/>
        <w:shd w:val="clear" w:color="auto" w:fill="FFFFFF"/>
        <w:spacing w:before="0" w:beforeAutospacing="0" w:after="0" w:afterAutospacing="0"/>
        <w:rPr>
          <w:rFonts w:ascii="Helvetica Neue" w:hAnsi="Helvetica Neue"/>
        </w:rPr>
      </w:pPr>
    </w:p>
    <w:p w14:paraId="4C1A77E0" w14:textId="77777777" w:rsidR="00EA0092" w:rsidRDefault="00EA0092" w:rsidP="00EA009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上面的代码通过两步实现。</w:t>
      </w:r>
    </w:p>
    <w:p w14:paraId="2E75B700" w14:textId="77777777" w:rsidR="00EA0092" w:rsidRDefault="00EA0092" w:rsidP="00C146EB">
      <w:pPr>
        <w:pStyle w:val="comments-section"/>
        <w:numPr>
          <w:ilvl w:val="0"/>
          <w:numId w:val="57"/>
        </w:numPr>
        <w:shd w:val="clear" w:color="auto" w:fill="FFFFFF"/>
        <w:spacing w:before="0" w:beforeAutospacing="0" w:after="0" w:afterAutospacing="0"/>
        <w:ind w:left="0"/>
        <w:rPr>
          <w:rFonts w:ascii="Helvetica Neue" w:hAnsi="Helvetica Neue"/>
          <w:color w:val="333333"/>
          <w:spacing w:val="3"/>
        </w:rPr>
      </w:pPr>
      <w:r>
        <w:rPr>
          <w:rFonts w:ascii="Helvetica Neue" w:hAnsi="Helvetica Neue"/>
          <w:color w:val="333333"/>
          <w:spacing w:val="3"/>
        </w:rPr>
        <w:t xml:space="preserve">1 </w:t>
      </w:r>
      <w:r>
        <w:rPr>
          <w:rFonts w:ascii="Helvetica Neue" w:hAnsi="Helvetica Neue"/>
          <w:color w:val="333333"/>
          <w:spacing w:val="3"/>
        </w:rPr>
        <w:t>对</w:t>
      </w:r>
      <w:r>
        <w:rPr>
          <w:rStyle w:val="HTML2"/>
          <w:rFonts w:ascii="Consolas" w:hAnsi="Consolas"/>
          <w:color w:val="333333"/>
          <w:spacing w:val="3"/>
          <w:bdr w:val="none" w:sz="0" w:space="0" w:color="auto" w:frame="1"/>
          <w:shd w:val="clear" w:color="auto" w:fill="F7F7F7"/>
        </w:rPr>
        <w:t>messages</w:t>
      </w:r>
      <w:r>
        <w:rPr>
          <w:rFonts w:ascii="Helvetica Neue" w:hAnsi="Helvetica Neue"/>
          <w:color w:val="333333"/>
          <w:spacing w:val="3"/>
        </w:rPr>
        <w:t>重新分区，分区器使用</w:t>
      </w:r>
      <w:r>
        <w:rPr>
          <w:rStyle w:val="HTML2"/>
          <w:rFonts w:ascii="Consolas" w:hAnsi="Consolas"/>
          <w:color w:val="333333"/>
          <w:spacing w:val="3"/>
          <w:bdr w:val="none" w:sz="0" w:space="0" w:color="auto" w:frame="1"/>
          <w:shd w:val="clear" w:color="auto" w:fill="F7F7F7"/>
        </w:rPr>
        <w:t>VertexRDD</w:t>
      </w:r>
      <w:r>
        <w:rPr>
          <w:rFonts w:ascii="Helvetica Neue" w:hAnsi="Helvetica Neue"/>
          <w:color w:val="333333"/>
          <w:spacing w:val="3"/>
        </w:rPr>
        <w:t>的</w:t>
      </w:r>
      <w:r>
        <w:rPr>
          <w:rStyle w:val="HTML2"/>
          <w:rFonts w:ascii="Consolas" w:hAnsi="Consolas"/>
          <w:color w:val="333333"/>
          <w:spacing w:val="3"/>
          <w:bdr w:val="none" w:sz="0" w:space="0" w:color="auto" w:frame="1"/>
          <w:shd w:val="clear" w:color="auto" w:fill="F7F7F7"/>
        </w:rPr>
        <w:t>partitioner</w:t>
      </w:r>
      <w:r>
        <w:rPr>
          <w:rFonts w:ascii="Helvetica Neue" w:hAnsi="Helvetica Neue"/>
          <w:color w:val="333333"/>
          <w:spacing w:val="3"/>
        </w:rPr>
        <w:t>。然后使用</w:t>
      </w:r>
      <w:r>
        <w:rPr>
          <w:rStyle w:val="HTML2"/>
          <w:rFonts w:ascii="Consolas" w:hAnsi="Consolas"/>
          <w:color w:val="333333"/>
          <w:spacing w:val="3"/>
          <w:bdr w:val="none" w:sz="0" w:space="0" w:color="auto" w:frame="1"/>
          <w:shd w:val="clear" w:color="auto" w:fill="F7F7F7"/>
        </w:rPr>
        <w:t>zipPartitions</w:t>
      </w:r>
      <w:r>
        <w:rPr>
          <w:rFonts w:ascii="Helvetica Neue" w:hAnsi="Helvetica Neue"/>
          <w:color w:val="333333"/>
          <w:spacing w:val="3"/>
        </w:rPr>
        <w:t>合并两个分区。</w:t>
      </w:r>
    </w:p>
    <w:p w14:paraId="74FA40AE" w14:textId="77777777" w:rsidR="00EA0092" w:rsidRDefault="00EA0092" w:rsidP="00C146EB">
      <w:pPr>
        <w:pStyle w:val="comments-section"/>
        <w:numPr>
          <w:ilvl w:val="0"/>
          <w:numId w:val="57"/>
        </w:numPr>
        <w:shd w:val="clear" w:color="auto" w:fill="FFFFFF"/>
        <w:spacing w:before="0" w:beforeAutospacing="0" w:after="0" w:afterAutospacing="0"/>
        <w:ind w:left="0"/>
        <w:rPr>
          <w:rFonts w:ascii="Helvetica Neue" w:hAnsi="Helvetica Neue"/>
          <w:color w:val="333333"/>
          <w:spacing w:val="3"/>
        </w:rPr>
      </w:pPr>
      <w:r>
        <w:rPr>
          <w:rFonts w:ascii="Helvetica Neue" w:hAnsi="Helvetica Neue"/>
          <w:color w:val="333333"/>
          <w:spacing w:val="3"/>
        </w:rPr>
        <w:t xml:space="preserve">2 </w:t>
      </w:r>
      <w:r>
        <w:rPr>
          <w:rFonts w:ascii="Helvetica Neue" w:hAnsi="Helvetica Neue"/>
          <w:color w:val="333333"/>
          <w:spacing w:val="3"/>
        </w:rPr>
        <w:t>对等合并</w:t>
      </w:r>
      <w:r>
        <w:rPr>
          <w:rStyle w:val="HTML2"/>
          <w:rFonts w:ascii="Consolas" w:hAnsi="Consolas"/>
          <w:color w:val="333333"/>
          <w:spacing w:val="3"/>
          <w:bdr w:val="none" w:sz="0" w:space="0" w:color="auto" w:frame="1"/>
          <w:shd w:val="clear" w:color="auto" w:fill="F7F7F7"/>
        </w:rPr>
        <w:t>attr</w:t>
      </w:r>
      <w:r>
        <w:rPr>
          <w:rFonts w:ascii="Helvetica Neue" w:hAnsi="Helvetica Neue"/>
          <w:color w:val="333333"/>
          <w:spacing w:val="3"/>
        </w:rPr>
        <w:t xml:space="preserve">, </w:t>
      </w:r>
      <w:r>
        <w:rPr>
          <w:rFonts w:ascii="Helvetica Neue" w:hAnsi="Helvetica Neue"/>
          <w:color w:val="333333"/>
          <w:spacing w:val="3"/>
        </w:rPr>
        <w:t>聚合函数使用传入的</w:t>
      </w:r>
      <w:r>
        <w:rPr>
          <w:rStyle w:val="HTML2"/>
          <w:rFonts w:ascii="Consolas" w:hAnsi="Consolas"/>
          <w:color w:val="333333"/>
          <w:spacing w:val="3"/>
          <w:bdr w:val="none" w:sz="0" w:space="0" w:color="auto" w:frame="1"/>
          <w:shd w:val="clear" w:color="auto" w:fill="F7F7F7"/>
        </w:rPr>
        <w:t>mergeMsg</w:t>
      </w:r>
      <w:r>
        <w:rPr>
          <w:rFonts w:ascii="Helvetica Neue" w:hAnsi="Helvetica Neue"/>
          <w:color w:val="333333"/>
          <w:spacing w:val="3"/>
        </w:rPr>
        <w:t>函数</w:t>
      </w:r>
    </w:p>
    <w:tbl>
      <w:tblPr>
        <w:tblStyle w:val="aff8"/>
        <w:tblW w:w="0" w:type="auto"/>
        <w:tblLook w:val="04A0" w:firstRow="1" w:lastRow="0" w:firstColumn="1" w:lastColumn="0" w:noHBand="0" w:noVBand="1"/>
      </w:tblPr>
      <w:tblGrid>
        <w:gridCol w:w="8777"/>
      </w:tblGrid>
      <w:tr w:rsidR="00061FD3" w14:paraId="152951F2" w14:textId="77777777" w:rsidTr="00061FD3">
        <w:tc>
          <w:tcPr>
            <w:tcW w:w="8777" w:type="dxa"/>
          </w:tcPr>
          <w:p w14:paraId="1EC5610F" w14:textId="3051F5D3" w:rsidR="00061FD3" w:rsidRPr="00061FD3" w:rsidRDefault="00061FD3" w:rsidP="00061F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061FD3">
              <w:rPr>
                <w:rFonts w:ascii="Lucida Console" w:hAnsi="Lucida Console" w:cs="Courier New"/>
                <w:b/>
                <w:bCs/>
                <w:color w:val="000080"/>
                <w:sz w:val="18"/>
                <w:szCs w:val="18"/>
                <w:shd w:val="clear" w:color="auto" w:fill="E4E4FF"/>
              </w:rPr>
              <w:t>def</w:t>
            </w:r>
            <w:r w:rsidRPr="00061FD3">
              <w:rPr>
                <w:rFonts w:ascii="Lucida Console" w:hAnsi="Lucida Console" w:cs="Courier New"/>
                <w:b/>
                <w:bCs/>
                <w:color w:val="000080"/>
                <w:sz w:val="18"/>
                <w:szCs w:val="18"/>
              </w:rPr>
              <w:t xml:space="preserve"> </w:t>
            </w:r>
            <w:r w:rsidRPr="00061FD3">
              <w:rPr>
                <w:rFonts w:ascii="Lucida Console" w:hAnsi="Lucida Console" w:cs="Courier New"/>
                <w:color w:val="000000"/>
                <w:sz w:val="18"/>
                <w:szCs w:val="18"/>
              </w:rPr>
              <w:t>aggregateUsingIndex[</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ClassTag](</w:t>
            </w:r>
            <w:r w:rsidRPr="00061FD3">
              <w:rPr>
                <w:rFonts w:ascii="Lucida Console" w:hAnsi="Lucida Console" w:cs="Courier New"/>
                <w:color w:val="000000"/>
                <w:sz w:val="18"/>
                <w:szCs w:val="18"/>
              </w:rPr>
              <w:br/>
              <w:t xml:space="preserve">               iter: </w:t>
            </w:r>
            <w:r w:rsidRPr="00061FD3">
              <w:rPr>
                <w:rFonts w:ascii="Lucida Console" w:hAnsi="Lucida Console" w:cs="Courier New"/>
                <w:color w:val="20999D"/>
                <w:sz w:val="18"/>
                <w:szCs w:val="18"/>
              </w:rPr>
              <w:t>Iterator</w:t>
            </w:r>
            <w:r w:rsidRPr="00061FD3">
              <w:rPr>
                <w:rFonts w:ascii="Lucida Console" w:hAnsi="Lucida Console" w:cs="Courier New"/>
                <w:color w:val="000000"/>
                <w:sz w:val="18"/>
                <w:szCs w:val="18"/>
              </w:rPr>
              <w:t xml:space="preserve">[Product2[VertexId,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w:t>
            </w:r>
            <w:r w:rsidRPr="00061FD3">
              <w:rPr>
                <w:rFonts w:ascii="Lucida Console" w:hAnsi="Lucida Console" w:cs="Courier New"/>
                <w:color w:val="000000"/>
                <w:sz w:val="18"/>
                <w:szCs w:val="18"/>
              </w:rPr>
              <w:br/>
              <w:t xml:space="preserve">                reduceFunc: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xml:space="preserve">) =&gt; </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Self[</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 =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 xml:space="preserve">newMask = </w:t>
            </w:r>
            <w:r w:rsidRPr="00061FD3">
              <w:rPr>
                <w:rFonts w:ascii="Lucida Console" w:hAnsi="Lucida Console" w:cs="Courier New"/>
                <w:b/>
                <w:bCs/>
                <w:color w:val="000080"/>
                <w:sz w:val="18"/>
                <w:szCs w:val="18"/>
              </w:rPr>
              <w:t xml:space="preserve">new </w:t>
            </w:r>
            <w:r w:rsidRPr="00061FD3">
              <w:rPr>
                <w:rFonts w:ascii="Lucida Console" w:hAnsi="Lucida Console" w:cs="Courier New"/>
                <w:color w:val="000000"/>
                <w:sz w:val="18"/>
                <w:szCs w:val="18"/>
              </w:rPr>
              <w:t>BitSet(self.capacity)</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 xml:space="preserve">newValues = </w:t>
            </w:r>
            <w:r w:rsidRPr="00061FD3">
              <w:rPr>
                <w:rFonts w:ascii="Lucida Console" w:hAnsi="Lucida Console" w:cs="Courier New"/>
                <w:b/>
                <w:bCs/>
                <w:color w:val="000080"/>
                <w:sz w:val="18"/>
                <w:szCs w:val="18"/>
              </w:rPr>
              <w:t xml:space="preserve">new </w:t>
            </w:r>
            <w:r w:rsidRPr="00061FD3">
              <w:rPr>
                <w:rFonts w:ascii="Lucida Console" w:hAnsi="Lucida Console" w:cs="Courier New"/>
                <w:color w:val="000000"/>
                <w:sz w:val="18"/>
                <w:szCs w:val="18"/>
              </w:rPr>
              <w:t>Array[</w:t>
            </w:r>
            <w:r w:rsidRPr="00061FD3">
              <w:rPr>
                <w:rFonts w:ascii="Lucida Console" w:hAnsi="Lucida Console" w:cs="Courier New"/>
                <w:color w:val="20999D"/>
                <w:sz w:val="18"/>
                <w:szCs w:val="18"/>
              </w:rPr>
              <w:t>VD2</w:t>
            </w:r>
            <w:r w:rsidRPr="00061FD3">
              <w:rPr>
                <w:rFonts w:ascii="Lucida Console" w:hAnsi="Lucida Console" w:cs="Courier New"/>
                <w:color w:val="000000"/>
                <w:sz w:val="18"/>
                <w:szCs w:val="18"/>
              </w:rPr>
              <w:t>](self.capacity)</w:t>
            </w:r>
            <w:r w:rsidRPr="00061FD3">
              <w:rPr>
                <w:rFonts w:ascii="Lucida Console" w:hAnsi="Lucida Console" w:cs="Courier New"/>
                <w:color w:val="000000"/>
                <w:sz w:val="18"/>
                <w:szCs w:val="18"/>
              </w:rPr>
              <w:br/>
            </w:r>
            <w:r w:rsidRPr="00061FD3">
              <w:rPr>
                <w:rFonts w:ascii="Lucida Console" w:hAnsi="Lucida Console" w:cs="Courier New"/>
                <w:color w:val="000000"/>
                <w:sz w:val="18"/>
                <w:szCs w:val="18"/>
              </w:rPr>
              <w:lastRenderedPageBreak/>
              <w:t xml:space="preserve">  iter.foreach { product =&gt;</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vid = product._1</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vdata = product._2</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val </w:t>
            </w:r>
            <w:r w:rsidRPr="00061FD3">
              <w:rPr>
                <w:rFonts w:ascii="Lucida Console" w:hAnsi="Lucida Console" w:cs="Courier New"/>
                <w:color w:val="000000"/>
                <w:sz w:val="18"/>
                <w:szCs w:val="18"/>
              </w:rPr>
              <w:t>pos = self.index.getPos(vid)</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if </w:t>
            </w:r>
            <w:r w:rsidRPr="00061FD3">
              <w:rPr>
                <w:rFonts w:ascii="Lucida Console" w:hAnsi="Lucida Console" w:cs="Courier New"/>
                <w:color w:val="000000"/>
                <w:sz w:val="18"/>
                <w:szCs w:val="18"/>
              </w:rPr>
              <w:t xml:space="preserve">(pos &gt;= </w:t>
            </w:r>
            <w:r w:rsidRPr="00061FD3">
              <w:rPr>
                <w:rFonts w:ascii="Lucida Console" w:hAnsi="Lucida Console" w:cs="Courier New"/>
                <w:color w:val="0000FF"/>
                <w:sz w:val="18"/>
                <w:szCs w:val="18"/>
              </w:rPr>
              <w:t>0</w:t>
            </w:r>
            <w:r w:rsidRPr="00061FD3">
              <w:rPr>
                <w:rFonts w:ascii="Lucida Console" w:hAnsi="Lucida Console" w:cs="Courier New"/>
                <w:color w:val="000000"/>
                <w:sz w:val="18"/>
                <w:szCs w:val="18"/>
              </w:rPr>
              <w:t>)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rPr>
              <w:t xml:space="preserve">if </w:t>
            </w:r>
            <w:r w:rsidRPr="00061FD3">
              <w:rPr>
                <w:rFonts w:ascii="Lucida Console" w:hAnsi="Lucida Console" w:cs="Courier New"/>
                <w:color w:val="000000"/>
                <w:sz w:val="18"/>
                <w:szCs w:val="18"/>
              </w:rPr>
              <w:t>(newMask.get(pos)) {</w:t>
            </w:r>
            <w:r w:rsidRPr="00061FD3">
              <w:rPr>
                <w:rFonts w:ascii="Lucida Console" w:hAnsi="Lucida Console" w:cs="Courier New"/>
                <w:color w:val="000000"/>
                <w:sz w:val="18"/>
                <w:szCs w:val="18"/>
              </w:rPr>
              <w:br/>
              <w:t xml:space="preserve">        newValues(pos) = reduceFunc(newValues(pos), vdata)</w:t>
            </w:r>
            <w:r w:rsidRPr="00061FD3">
              <w:rPr>
                <w:rFonts w:ascii="Lucida Console" w:hAnsi="Lucida Console" w:cs="Courier New"/>
                <w:color w:val="000000"/>
                <w:sz w:val="18"/>
                <w:szCs w:val="18"/>
              </w:rPr>
              <w:br/>
              <w:t xml:space="preserve">      } </w:t>
            </w:r>
            <w:r w:rsidRPr="00061FD3">
              <w:rPr>
                <w:rFonts w:ascii="Lucida Console" w:hAnsi="Lucida Console" w:cs="Courier New"/>
                <w:b/>
                <w:bCs/>
                <w:color w:val="000080"/>
                <w:sz w:val="18"/>
                <w:szCs w:val="18"/>
              </w:rPr>
              <w:t xml:space="preserve">else </w:t>
            </w:r>
            <w:r w:rsidRPr="00061FD3">
              <w:rPr>
                <w:rFonts w:ascii="Lucida Console" w:hAnsi="Lucida Console" w:cs="Courier New"/>
                <w:color w:val="000000"/>
                <w:sz w:val="18"/>
                <w:szCs w:val="18"/>
              </w:rPr>
              <w:t xml:space="preserve">{ </w:t>
            </w:r>
            <w:r w:rsidRPr="00061FD3">
              <w:rPr>
                <w:rFonts w:ascii="Lucida Console" w:hAnsi="Lucida Console" w:cs="Courier New"/>
                <w:i/>
                <w:iCs/>
                <w:color w:val="808080"/>
                <w:sz w:val="18"/>
                <w:szCs w:val="18"/>
              </w:rPr>
              <w:t>// otherwise just store the new value</w:t>
            </w:r>
            <w:r w:rsidRPr="00061FD3">
              <w:rPr>
                <w:rFonts w:ascii="Lucida Console" w:hAnsi="Lucida Console" w:cs="Courier New"/>
                <w:i/>
                <w:iCs/>
                <w:color w:val="808080"/>
                <w:sz w:val="18"/>
                <w:szCs w:val="18"/>
              </w:rPr>
              <w:br/>
              <w:t xml:space="preserve">        </w:t>
            </w:r>
            <w:r w:rsidRPr="00061FD3">
              <w:rPr>
                <w:rFonts w:ascii="Lucida Console" w:hAnsi="Lucida Console" w:cs="Courier New"/>
                <w:color w:val="000000"/>
                <w:sz w:val="18"/>
                <w:szCs w:val="18"/>
              </w:rPr>
              <w:t>newMask.set(pos)</w:t>
            </w:r>
            <w:r w:rsidRPr="00061FD3">
              <w:rPr>
                <w:rFonts w:ascii="Lucida Console" w:hAnsi="Lucida Console" w:cs="Courier New"/>
                <w:color w:val="000000"/>
                <w:sz w:val="18"/>
                <w:szCs w:val="18"/>
              </w:rPr>
              <w:br/>
              <w:t xml:space="preserve">        newValues(pos) = vdata</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color w:val="000000"/>
                <w:sz w:val="18"/>
                <w:szCs w:val="18"/>
              </w:rPr>
              <w:br/>
              <w:t xml:space="preserve">  </w:t>
            </w:r>
            <w:r w:rsidRPr="00061FD3">
              <w:rPr>
                <w:rFonts w:ascii="Lucida Console" w:hAnsi="Lucida Console" w:cs="Courier New"/>
                <w:b/>
                <w:bCs/>
                <w:color w:val="000080"/>
                <w:sz w:val="18"/>
                <w:szCs w:val="18"/>
                <w:shd w:val="clear" w:color="auto" w:fill="E4E4FF"/>
              </w:rPr>
              <w:t>this</w:t>
            </w:r>
            <w:r w:rsidRPr="00061FD3">
              <w:rPr>
                <w:rFonts w:ascii="Lucida Console" w:hAnsi="Lucida Console" w:cs="Courier New"/>
                <w:color w:val="000000"/>
                <w:sz w:val="18"/>
                <w:szCs w:val="18"/>
                <w:shd w:val="clear" w:color="auto" w:fill="E4E4FF"/>
              </w:rPr>
              <w:t>.withValues(newValues).withMask(newMask)</w:t>
            </w:r>
            <w:r w:rsidRPr="00061FD3">
              <w:rPr>
                <w:rFonts w:ascii="Lucida Console" w:hAnsi="Lucida Console" w:cs="Courier New"/>
                <w:color w:val="000000"/>
                <w:sz w:val="18"/>
                <w:szCs w:val="18"/>
              </w:rPr>
              <w:br/>
              <w:t>}</w:t>
            </w:r>
          </w:p>
        </w:tc>
      </w:tr>
    </w:tbl>
    <w:p w14:paraId="1129EA61" w14:textId="50EE3804" w:rsidR="00EA0092" w:rsidRDefault="00EA0092" w:rsidP="00061FD3">
      <w:pPr>
        <w:rPr>
          <w:rStyle w:val="HTML2"/>
          <w:rFonts w:ascii="Consolas" w:hAnsi="Consolas"/>
          <w:color w:val="333333"/>
          <w:spacing w:val="3"/>
          <w:bdr w:val="none" w:sz="0" w:space="0" w:color="auto" w:frame="1"/>
        </w:rPr>
      </w:pPr>
    </w:p>
    <w:p w14:paraId="10114CA7"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061FD3">
        <w:rPr>
          <w:rFonts w:ascii="Helvetica Neue" w:hAnsi="Helvetica Neue"/>
        </w:rPr>
        <w:t>根据传参，我们知道上面的代码迭代的是</w:t>
      </w:r>
      <w:r w:rsidRPr="00061FD3">
        <w:rPr>
          <w:rFonts w:ascii="Helvetica Neue" w:hAnsi="Helvetica Neue"/>
        </w:rPr>
        <w:t>messagePartition</w:t>
      </w:r>
      <w:r w:rsidRPr="00061FD3">
        <w:rPr>
          <w:rFonts w:ascii="Helvetica Neue" w:hAnsi="Helvetica Neue"/>
        </w:rPr>
        <w:t>，并不是每个节点都会收到消息，所以</w:t>
      </w:r>
      <w:r w:rsidRPr="00061FD3">
        <w:rPr>
          <w:rFonts w:ascii="Helvetica Neue" w:hAnsi="Helvetica Neue"/>
        </w:rPr>
        <w:t>messagePartition</w:t>
      </w:r>
      <w:r w:rsidRPr="00061FD3">
        <w:rPr>
          <w:rFonts w:ascii="Helvetica Neue" w:hAnsi="Helvetica Neue"/>
        </w:rPr>
        <w:t>集合最小，迭代速度会快。</w:t>
      </w:r>
    </w:p>
    <w:p w14:paraId="02B66C1A"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这段代码表示，我们根据</w:t>
      </w:r>
      <w:r w:rsidRPr="00061FD3">
        <w:rPr>
          <w:rFonts w:ascii="Helvetica Neue" w:hAnsi="Helvetica Neue"/>
        </w:rPr>
        <w:t>vetexId</w:t>
      </w:r>
      <w:r w:rsidRPr="00061FD3">
        <w:rPr>
          <w:rFonts w:ascii="Helvetica Neue" w:hAnsi="Helvetica Neue"/>
        </w:rPr>
        <w:t>从</w:t>
      </w:r>
      <w:r w:rsidRPr="00061FD3">
        <w:rPr>
          <w:rFonts w:ascii="Helvetica Neue" w:hAnsi="Helvetica Neue"/>
        </w:rPr>
        <w:t>index</w:t>
      </w:r>
      <w:r w:rsidRPr="00061FD3">
        <w:rPr>
          <w:rFonts w:ascii="Helvetica Neue" w:hAnsi="Helvetica Neue"/>
        </w:rPr>
        <w:t>中取到其下标</w:t>
      </w:r>
      <w:r w:rsidRPr="00061FD3">
        <w:rPr>
          <w:rFonts w:ascii="Helvetica Neue" w:hAnsi="Helvetica Neue"/>
        </w:rPr>
        <w:t>pos,</w:t>
      </w:r>
      <w:r w:rsidRPr="00061FD3">
        <w:rPr>
          <w:rFonts w:ascii="Helvetica Neue" w:hAnsi="Helvetica Neue"/>
        </w:rPr>
        <w:t>再根据下标，从</w:t>
      </w:r>
      <w:r w:rsidRPr="00061FD3">
        <w:rPr>
          <w:rFonts w:ascii="Helvetica Neue" w:hAnsi="Helvetica Neue"/>
        </w:rPr>
        <w:t>values</w:t>
      </w:r>
      <w:r w:rsidRPr="00061FD3">
        <w:rPr>
          <w:rFonts w:ascii="Helvetica Neue" w:hAnsi="Helvetica Neue"/>
        </w:rPr>
        <w:t>中取到</w:t>
      </w:r>
      <w:r w:rsidRPr="00061FD3">
        <w:rPr>
          <w:rFonts w:ascii="Helvetica Neue" w:hAnsi="Helvetica Neue"/>
        </w:rPr>
        <w:t>attr</w:t>
      </w:r>
      <w:r w:rsidRPr="00061FD3">
        <w:rPr>
          <w:rFonts w:ascii="Helvetica Neue" w:hAnsi="Helvetica Neue"/>
        </w:rPr>
        <w:t>，存在</w:t>
      </w:r>
      <w:r w:rsidRPr="00061FD3">
        <w:rPr>
          <w:rFonts w:ascii="Helvetica Neue" w:hAnsi="Helvetica Neue"/>
        </w:rPr>
        <w:t>attr</w:t>
      </w:r>
      <w:r w:rsidRPr="00061FD3">
        <w:rPr>
          <w:rFonts w:ascii="Helvetica Neue" w:hAnsi="Helvetica Neue"/>
        </w:rPr>
        <w:t>就用</w:t>
      </w:r>
      <w:r w:rsidRPr="00061FD3">
        <w:rPr>
          <w:rFonts w:ascii="Helvetica Neue" w:hAnsi="Helvetica Neue"/>
        </w:rPr>
        <w:t>mergeMsg</w:t>
      </w:r>
      <w:r w:rsidRPr="00061FD3">
        <w:rPr>
          <w:rFonts w:ascii="Helvetica Neue" w:hAnsi="Helvetica Neue"/>
        </w:rPr>
        <w:t>合并</w:t>
      </w:r>
      <w:r w:rsidRPr="00061FD3">
        <w:rPr>
          <w:rFonts w:ascii="Helvetica Neue" w:hAnsi="Helvetica Neue"/>
        </w:rPr>
        <w:t>attr</w:t>
      </w:r>
      <w:r w:rsidRPr="00061FD3">
        <w:rPr>
          <w:rFonts w:ascii="Helvetica Neue" w:hAnsi="Helvetica Neue"/>
        </w:rPr>
        <w:t>，不存在就直接赋值。</w:t>
      </w:r>
    </w:p>
    <w:p w14:paraId="2B5DD539" w14:textId="77777777" w:rsidR="00EA0092" w:rsidRPr="00061FD3" w:rsidRDefault="00EA0092" w:rsidP="00EA0092">
      <w:pPr>
        <w:pStyle w:val="comments-section"/>
        <w:shd w:val="clear" w:color="auto" w:fill="FFFFFF"/>
        <w:spacing w:before="0" w:beforeAutospacing="0" w:after="0" w:afterAutospacing="0"/>
        <w:rPr>
          <w:rFonts w:ascii="Helvetica Neue" w:hAnsi="Helvetica Neue"/>
        </w:rPr>
      </w:pPr>
      <w:r w:rsidRPr="00061FD3">
        <w:rPr>
          <w:rFonts w:ascii="Helvetica Neue" w:hAnsi="Helvetica Neue"/>
        </w:rPr>
        <w:t> </w:t>
      </w:r>
      <w:r w:rsidRPr="00061FD3">
        <w:rPr>
          <w:rFonts w:ascii="Helvetica Neue" w:hAnsi="Helvetica Neue"/>
        </w:rPr>
        <w:t> </w:t>
      </w:r>
      <w:r w:rsidRPr="00061FD3">
        <w:rPr>
          <w:rFonts w:ascii="Helvetica Neue" w:hAnsi="Helvetica Neue"/>
        </w:rPr>
        <w:t>Reduce</w:t>
      </w:r>
      <w:r w:rsidRPr="00061FD3">
        <w:rPr>
          <w:rFonts w:ascii="Helvetica Neue" w:hAnsi="Helvetica Neue"/>
        </w:rPr>
        <w:t>阶段的过程如下图所示：</w:t>
      </w:r>
    </w:p>
    <w:p w14:paraId="49C9B2E4" w14:textId="4F035A9B" w:rsidR="00EA0092" w:rsidRDefault="00EA0092" w:rsidP="00EA0092">
      <w:pPr>
        <w:shd w:val="clear" w:color="auto" w:fill="FFFFFF"/>
        <w:jc w:val="center"/>
        <w:rPr>
          <w:rFonts w:ascii="Helvetica Neue" w:eastAsia="Times New Roman" w:hAnsi="Helvetica Neue"/>
          <w:color w:val="333333"/>
          <w:spacing w:val="3"/>
        </w:rPr>
      </w:pPr>
      <w:r>
        <w:rPr>
          <w:rFonts w:ascii="Helvetica Neue" w:eastAsia="Times New Roman" w:hAnsi="Helvetica Neue"/>
          <w:noProof/>
          <w:color w:val="333333"/>
          <w:spacing w:val="3"/>
        </w:rPr>
        <w:drawing>
          <wp:inline distT="0" distB="0" distL="0" distR="0" wp14:anchorId="5A4988CC" wp14:editId="374B8971">
            <wp:extent cx="5490786" cy="1647236"/>
            <wp:effectExtent l="0" t="0" r="0" b="3810"/>
            <wp:docPr id="413" name="Picture 413" descr="raphx_aggmsg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phx_aggmsg_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8681" cy="1652604"/>
                    </a:xfrm>
                    <a:prstGeom prst="rect">
                      <a:avLst/>
                    </a:prstGeom>
                    <a:noFill/>
                    <a:ln>
                      <a:noFill/>
                    </a:ln>
                  </pic:spPr>
                </pic:pic>
              </a:graphicData>
            </a:graphic>
          </wp:inline>
        </w:drawing>
      </w:r>
    </w:p>
    <w:p w14:paraId="59E0B4BC" w14:textId="67E48952" w:rsidR="00EA0092" w:rsidRDefault="00EA0092" w:rsidP="00EA0092">
      <w:pPr>
        <w:rPr>
          <w:rFonts w:eastAsia="Times New Roman"/>
        </w:rPr>
      </w:pPr>
    </w:p>
    <w:p w14:paraId="1C827D52" w14:textId="2D6B0203" w:rsidR="00EA0092" w:rsidRDefault="00EA0092" w:rsidP="007D50A2">
      <w:pPr>
        <w:pStyle w:val="5"/>
      </w:pPr>
      <w:r>
        <w:rPr>
          <w:rFonts w:ascii="宋体" w:eastAsia="宋体" w:hAnsi="宋体" w:cs="宋体"/>
        </w:rPr>
        <w:t>举</w:t>
      </w:r>
      <w:r>
        <w:rPr>
          <w:rFonts w:ascii="MS Mincho" w:eastAsia="MS Mincho" w:hAnsi="MS Mincho" w:cs="MS Mincho"/>
        </w:rPr>
        <w:t>例</w:t>
      </w:r>
    </w:p>
    <w:p w14:paraId="550E7147" w14:textId="77777777" w:rsidR="00EA0092" w:rsidRDefault="00EA0092" w:rsidP="00EA0092">
      <w:pPr>
        <w:pStyle w:val="comments-section"/>
        <w:shd w:val="clear" w:color="auto" w:fill="FFFFFF"/>
        <w:spacing w:before="0" w:beforeAutospacing="0" w:after="0" w:afterAutospacing="0"/>
        <w:rPr>
          <w:rFonts w:ascii="Helvetica Neue" w:hAnsi="Helvetica Neue"/>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下面的例子计算比用户年龄大的追随者（即</w:t>
      </w:r>
      <w:r w:rsidRPr="007D50A2">
        <w:rPr>
          <w:rFonts w:ascii="Helvetica Neue" w:hAnsi="Helvetica Neue"/>
        </w:rPr>
        <w:t>followers</w:t>
      </w:r>
      <w:r w:rsidRPr="007D50A2">
        <w:rPr>
          <w:rFonts w:ascii="Helvetica Neue" w:hAnsi="Helvetica Neue"/>
        </w:rPr>
        <w:t>）的平均年龄。</w:t>
      </w:r>
    </w:p>
    <w:tbl>
      <w:tblPr>
        <w:tblStyle w:val="aff8"/>
        <w:tblW w:w="0" w:type="auto"/>
        <w:tblLook w:val="04A0" w:firstRow="1" w:lastRow="0" w:firstColumn="1" w:lastColumn="0" w:noHBand="0" w:noVBand="1"/>
      </w:tblPr>
      <w:tblGrid>
        <w:gridCol w:w="8777"/>
      </w:tblGrid>
      <w:tr w:rsidR="007D50A2" w14:paraId="6B1A2DA8" w14:textId="77777777" w:rsidTr="007D50A2">
        <w:tc>
          <w:tcPr>
            <w:tcW w:w="8777" w:type="dxa"/>
          </w:tcPr>
          <w:p w14:paraId="10380D2A" w14:textId="77777777"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i/>
                <w:iCs/>
                <w:color w:val="808080"/>
                <w:sz w:val="18"/>
                <w:szCs w:val="18"/>
              </w:rPr>
              <w:t>// Import random graph generation library</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import </w:t>
            </w:r>
            <w:r w:rsidRPr="007D50A2">
              <w:rPr>
                <w:rFonts w:ascii="Lucida Console" w:hAnsi="Lucida Console" w:cs="Courier New"/>
                <w:color w:val="000000"/>
                <w:sz w:val="18"/>
                <w:szCs w:val="18"/>
              </w:rPr>
              <w:t>org.apache.spark.graphx.util.GraphGenerators</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Create a graph with "age" as the vertex property.  Here we use a random graph for simplicity.</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lastRenderedPageBreak/>
              <w:t xml:space="preserve">val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 Graph[Double, Int] =</w:t>
            </w:r>
            <w:r w:rsidRPr="007D50A2">
              <w:rPr>
                <w:rFonts w:ascii="Lucida Console" w:hAnsi="Lucida Console" w:cs="Courier New"/>
                <w:color w:val="000000"/>
                <w:sz w:val="18"/>
                <w:szCs w:val="18"/>
              </w:rPr>
              <w:br/>
              <w:t xml:space="preserve">  GraphGenerators.logNormalGraph(sc, numVertices = </w:t>
            </w:r>
            <w:r w:rsidRPr="007D50A2">
              <w:rPr>
                <w:rFonts w:ascii="Lucida Console" w:hAnsi="Lucida Console" w:cs="Courier New"/>
                <w:color w:val="0000FF"/>
                <w:sz w:val="18"/>
                <w:szCs w:val="18"/>
              </w:rPr>
              <w:t>100</w:t>
            </w:r>
            <w:r w:rsidRPr="007D50A2">
              <w:rPr>
                <w:rFonts w:ascii="Lucida Console" w:hAnsi="Lucida Console" w:cs="Courier New"/>
                <w:color w:val="000000"/>
                <w:sz w:val="18"/>
                <w:szCs w:val="18"/>
              </w:rPr>
              <w:t>).mapVertices( (id, _) =&gt; id.toDouble )</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Compute the number of older followers and their total age</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olderFollowers</w:t>
            </w:r>
            <w:r w:rsidRPr="007D50A2">
              <w:rPr>
                <w:rFonts w:ascii="Lucida Console" w:hAnsi="Lucida Console" w:cs="Courier New"/>
                <w:color w:val="000000"/>
                <w:sz w:val="18"/>
                <w:szCs w:val="18"/>
              </w:rPr>
              <w:t xml:space="preserve">: VertexRDD[(Int, Double)] =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.aggregateMessages[(Int, Double)](</w:t>
            </w:r>
            <w:r w:rsidRPr="007D50A2">
              <w:rPr>
                <w:rFonts w:ascii="Lucida Console" w:hAnsi="Lucida Console" w:cs="Courier New"/>
                <w:color w:val="000000"/>
                <w:sz w:val="18"/>
                <w:szCs w:val="18"/>
              </w:rPr>
              <w:br/>
              <w:t xml:space="preserve">  triplet =&gt; { </w:t>
            </w:r>
            <w:r w:rsidRPr="007D50A2">
              <w:rPr>
                <w:rFonts w:ascii="Lucida Console" w:hAnsi="Lucida Console" w:cs="Courier New"/>
                <w:i/>
                <w:iCs/>
                <w:color w:val="808080"/>
                <w:sz w:val="18"/>
                <w:szCs w:val="18"/>
              </w:rPr>
              <w:t>// Map Function</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(triplet.srcAttr &gt; triplet.dstAttr)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Send message to destination vertex containing counter and age</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triplet.sendToDst(</w:t>
            </w:r>
            <w:r w:rsidRPr="007D50A2">
              <w:rPr>
                <w:rFonts w:ascii="Lucida Console" w:hAnsi="Lucida Console" w:cs="Courier New"/>
                <w:color w:val="0000FF"/>
                <w:sz w:val="18"/>
                <w:szCs w:val="18"/>
              </w:rPr>
              <w:t>1</w:t>
            </w:r>
            <w:r w:rsidRPr="007D50A2">
              <w:rPr>
                <w:rFonts w:ascii="Lucida Console" w:hAnsi="Lucida Console" w:cs="Courier New"/>
                <w:color w:val="000000"/>
                <w:sz w:val="18"/>
                <w:szCs w:val="18"/>
              </w:rPr>
              <w:t>, triplet.srcAttr)</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Add counter and age</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 xml:space="preserve">(a, b) =&gt; (a._1 + b._1, a._2 + b._2) </w:t>
            </w:r>
            <w:r w:rsidRPr="007D50A2">
              <w:rPr>
                <w:rFonts w:ascii="Lucida Console" w:hAnsi="Lucida Console" w:cs="Courier New"/>
                <w:i/>
                <w:iCs/>
                <w:color w:val="808080"/>
                <w:sz w:val="18"/>
                <w:szCs w:val="18"/>
              </w:rPr>
              <w:t>// Reduce Function</w:t>
            </w:r>
            <w:r w:rsidRPr="007D50A2">
              <w:rPr>
                <w:rFonts w:ascii="Lucida Console" w:hAnsi="Lucida Console" w:cs="Courier New"/>
                <w:i/>
                <w:iCs/>
                <w:color w:val="808080"/>
                <w:sz w:val="18"/>
                <w:szCs w:val="18"/>
              </w:rPr>
              <w:br/>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Divide total age by number of older followers to get average age of older followers</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avgAgeOfOlderFollowers</w:t>
            </w:r>
            <w:r w:rsidRPr="007D50A2">
              <w:rPr>
                <w:rFonts w:ascii="Lucida Console" w:hAnsi="Lucida Console" w:cs="Courier New"/>
                <w:color w:val="000000"/>
                <w:sz w:val="18"/>
                <w:szCs w:val="18"/>
              </w:rPr>
              <w:t>: VertexRDD[Double]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660E7A"/>
                <w:sz w:val="18"/>
                <w:szCs w:val="18"/>
              </w:rPr>
              <w:t>olderFollowers</w:t>
            </w:r>
            <w:r w:rsidRPr="007D50A2">
              <w:rPr>
                <w:rFonts w:ascii="Lucida Console" w:hAnsi="Lucida Console" w:cs="Courier New"/>
                <w:color w:val="000000"/>
                <w:sz w:val="18"/>
                <w:szCs w:val="18"/>
              </w:rPr>
              <w:t xml:space="preserve">.mapValues( (id, value) =&gt; value </w:t>
            </w:r>
            <w:r w:rsidRPr="007D50A2">
              <w:rPr>
                <w:rFonts w:ascii="Lucida Console" w:hAnsi="Lucida Console" w:cs="Courier New"/>
                <w:b/>
                <w:bCs/>
                <w:color w:val="000080"/>
                <w:sz w:val="18"/>
                <w:szCs w:val="18"/>
              </w:rPr>
              <w:t xml:space="preserve">match </w:t>
            </w:r>
            <w:r w:rsidRPr="007D50A2">
              <w:rPr>
                <w:rFonts w:ascii="Lucida Console" w:hAnsi="Lucida Console" w:cs="Courier New"/>
                <w:color w:val="000000"/>
                <w:sz w:val="18"/>
                <w:szCs w:val="18"/>
              </w:rP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(count, totalAge) =&gt; totalAge / count } )</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Display the results</w:t>
            </w:r>
            <w:r w:rsidRPr="007D50A2">
              <w:rPr>
                <w:rFonts w:ascii="Lucida Console" w:hAnsi="Lucida Console" w:cs="Courier New"/>
                <w:i/>
                <w:iCs/>
                <w:color w:val="808080"/>
                <w:sz w:val="18"/>
                <w:szCs w:val="18"/>
              </w:rPr>
              <w:br/>
            </w:r>
            <w:r w:rsidRPr="007D50A2">
              <w:rPr>
                <w:rFonts w:ascii="Lucida Console" w:hAnsi="Lucida Console" w:cs="Courier New"/>
                <w:i/>
                <w:iCs/>
                <w:color w:val="660E7A"/>
                <w:sz w:val="18"/>
                <w:szCs w:val="18"/>
              </w:rPr>
              <w:t>avgAgeOfOlderFollowers</w:t>
            </w:r>
            <w:r w:rsidRPr="007D50A2">
              <w:rPr>
                <w:rFonts w:ascii="Lucida Console" w:hAnsi="Lucida Console" w:cs="Courier New"/>
                <w:color w:val="000000"/>
                <w:sz w:val="18"/>
                <w:szCs w:val="18"/>
              </w:rPr>
              <w:t>.collect.foreach(</w:t>
            </w:r>
            <w:r w:rsidRPr="007D50A2">
              <w:rPr>
                <w:rFonts w:ascii="Lucida Console" w:hAnsi="Lucida Console" w:cs="Courier New"/>
                <w:i/>
                <w:iCs/>
                <w:color w:val="000000"/>
                <w:sz w:val="18"/>
                <w:szCs w:val="18"/>
              </w:rPr>
              <w:t>println</w:t>
            </w:r>
            <w:r w:rsidRPr="007D50A2">
              <w:rPr>
                <w:rFonts w:ascii="Lucida Console" w:hAnsi="Lucida Console" w:cs="Courier New"/>
                <w:color w:val="000000"/>
                <w:sz w:val="18"/>
                <w:szCs w:val="18"/>
              </w:rPr>
              <w:t>(_))</w:t>
            </w:r>
          </w:p>
          <w:p w14:paraId="32F138BB" w14:textId="77777777" w:rsidR="007D50A2" w:rsidRDefault="007D50A2" w:rsidP="00EA0092">
            <w:pPr>
              <w:pStyle w:val="comments-section"/>
              <w:spacing w:before="0" w:beforeAutospacing="0" w:after="0" w:afterAutospacing="0"/>
              <w:rPr>
                <w:rFonts w:ascii="Helvetica Neue" w:hAnsi="Helvetica Neue"/>
                <w:color w:val="333333"/>
                <w:spacing w:val="3"/>
              </w:rPr>
            </w:pPr>
          </w:p>
        </w:tc>
      </w:tr>
    </w:tbl>
    <w:p w14:paraId="0A002BC0"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1F0BDA10" w14:textId="167D9505" w:rsidR="00EA0092" w:rsidRPr="007D50A2" w:rsidRDefault="00EA0092" w:rsidP="007D50A2">
      <w:pPr>
        <w:pStyle w:val="4"/>
      </w:pPr>
      <w:r w:rsidRPr="007D50A2">
        <w:rPr>
          <w:rStyle w:val="HTML2"/>
          <w:rFonts w:ascii="Arial" w:eastAsia="黑体" w:hAnsi="Arial" w:cs="Times New Roman"/>
          <w:sz w:val="24"/>
          <w:szCs w:val="24"/>
        </w:rPr>
        <w:t>collectNeighbors</w:t>
      </w:r>
    </w:p>
    <w:p w14:paraId="24B95914" w14:textId="092900F2"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该方法的作用是收集每个顶点的邻居顶点的顶点</w:t>
      </w:r>
      <w:r>
        <w:rPr>
          <w:rStyle w:val="HTML2"/>
          <w:rFonts w:ascii="Consolas" w:hAnsi="Consolas"/>
          <w:color w:val="333333"/>
          <w:spacing w:val="3"/>
          <w:bdr w:val="none" w:sz="0" w:space="0" w:color="auto" w:frame="1"/>
          <w:shd w:val="clear" w:color="auto" w:fill="F7F7F7"/>
        </w:rPr>
        <w:t>id</w:t>
      </w:r>
      <w:r>
        <w:rPr>
          <w:rFonts w:ascii="Helvetica Neue" w:hAnsi="Helvetica Neue"/>
          <w:color w:val="333333"/>
          <w:spacing w:val="3"/>
        </w:rPr>
        <w:t>和顶点属性。</w:t>
      </w:r>
      <w:r w:rsidR="00734C3B">
        <w:rPr>
          <w:rFonts w:ascii="Helvetica Neue" w:hAnsi="Helvetica Neue"/>
          <w:color w:val="333333"/>
          <w:spacing w:val="3"/>
        </w:rPr>
        <w:t>需要指定方向</w:t>
      </w:r>
    </w:p>
    <w:p w14:paraId="33F279ED" w14:textId="77777777" w:rsidR="007D50A2" w:rsidRDefault="00EA0092" w:rsidP="007D50A2">
      <w:pPr>
        <w:rPr>
          <w:rStyle w:val="HTML2"/>
          <w:rFonts w:ascii="Consolas" w:hAnsi="Consolas"/>
          <w:color w:val="333333"/>
          <w:spacing w:val="3"/>
          <w:bdr w:val="none" w:sz="0" w:space="0" w:color="auto" w:frame="1"/>
        </w:rPr>
      </w:pPr>
      <w:r>
        <w:rPr>
          <w:rStyle w:val="HTML2"/>
          <w:rFonts w:ascii="Consolas" w:hAnsi="Consolas"/>
          <w:color w:val="333333"/>
          <w:spacing w:val="3"/>
          <w:bdr w:val="none" w:sz="0" w:space="0" w:color="auto" w:frame="1"/>
        </w:rPr>
        <w:t xml:space="preserve"> </w:t>
      </w:r>
    </w:p>
    <w:tbl>
      <w:tblPr>
        <w:tblStyle w:val="aff8"/>
        <w:tblW w:w="0" w:type="auto"/>
        <w:tblLook w:val="04A0" w:firstRow="1" w:lastRow="0" w:firstColumn="1" w:lastColumn="0" w:noHBand="0" w:noVBand="1"/>
      </w:tblPr>
      <w:tblGrid>
        <w:gridCol w:w="8777"/>
      </w:tblGrid>
      <w:tr w:rsidR="007D50A2" w14:paraId="4C32A01C" w14:textId="77777777" w:rsidTr="007D50A2">
        <w:tc>
          <w:tcPr>
            <w:tcW w:w="8777" w:type="dxa"/>
          </w:tcPr>
          <w:p w14:paraId="3A1ED733" w14:textId="57D82E7D"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7D50A2">
              <w:rPr>
                <w:rFonts w:ascii="Lucida Console" w:hAnsi="Lucida Console" w:cs="Courier New"/>
                <w:b/>
                <w:bCs/>
                <w:color w:val="000080"/>
                <w:sz w:val="18"/>
                <w:szCs w:val="18"/>
                <w:shd w:val="clear" w:color="auto" w:fill="E4E4FF"/>
              </w:rPr>
              <w:t>def</w:t>
            </w:r>
            <w:r w:rsidRPr="007D50A2">
              <w:rPr>
                <w:rFonts w:ascii="Lucida Console" w:hAnsi="Lucida Console" w:cs="Courier New"/>
                <w:b/>
                <w:bCs/>
                <w:color w:val="000080"/>
                <w:sz w:val="18"/>
                <w:szCs w:val="18"/>
              </w:rPr>
              <w:t xml:space="preserve"> </w:t>
            </w:r>
            <w:r w:rsidRPr="007D50A2">
              <w:rPr>
                <w:rFonts w:ascii="Lucida Console" w:hAnsi="Lucida Console" w:cs="Courier New"/>
                <w:color w:val="000000"/>
                <w:sz w:val="18"/>
                <w:szCs w:val="18"/>
              </w:rPr>
              <w:t>collectNeighbors(edgeDirection: EdgeDirection): VertexRDD[Array[(VertexId, VD)]] =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 xml:space="preserve">nbrs = edgeDirection </w:t>
            </w:r>
            <w:r w:rsidRPr="007D50A2">
              <w:rPr>
                <w:rFonts w:ascii="Lucida Console" w:hAnsi="Lucida Console" w:cs="Courier New"/>
                <w:b/>
                <w:bCs/>
                <w:color w:val="000080"/>
                <w:sz w:val="18"/>
                <w:szCs w:val="18"/>
              </w:rPr>
              <w:t xml:space="preserve">match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EdgeDirection.Either =&gt;</w:t>
            </w:r>
            <w:r w:rsidRPr="007D50A2">
              <w:rPr>
                <w:rFonts w:ascii="Lucida Console" w:hAnsi="Lucida Console" w:cs="Courier New"/>
                <w:color w:val="000000"/>
                <w:sz w:val="18"/>
                <w:szCs w:val="18"/>
              </w:rPr>
              <w:br/>
              <w:t xml:space="preserve">      graph.aggregateMessages[Array[(VertexId, VD)]](</w:t>
            </w:r>
            <w:r w:rsidRPr="007D50A2">
              <w:rPr>
                <w:rFonts w:ascii="Lucida Console" w:hAnsi="Lucida Console" w:cs="Courier New"/>
                <w:color w:val="000000"/>
                <w:sz w:val="18"/>
                <w:szCs w:val="18"/>
              </w:rPr>
              <w:br/>
              <w:t xml:space="preserve">        ctx =&gt; {</w:t>
            </w:r>
            <w:r w:rsidRPr="007D50A2">
              <w:rPr>
                <w:rFonts w:ascii="Lucida Console" w:hAnsi="Lucida Console" w:cs="Courier New"/>
                <w:color w:val="000000"/>
                <w:sz w:val="18"/>
                <w:szCs w:val="18"/>
              </w:rPr>
              <w:br/>
              <w:t xml:space="preserve">          ctx.sendToSrc(</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((ctx.dstId, ctx.dstAttr)))</w:t>
            </w:r>
            <w:r w:rsidRPr="007D50A2">
              <w:rPr>
                <w:rFonts w:ascii="Lucida Console" w:hAnsi="Lucida Console" w:cs="Courier New"/>
                <w:color w:val="000000"/>
                <w:sz w:val="18"/>
                <w:szCs w:val="18"/>
              </w:rPr>
              <w:br/>
              <w:t xml:space="preserve">          ctx.sendToDst(</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((ctx.srcId, ctx.srcAttr)))</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(a, b) =&gt; a ++ b, TripletFields.All)</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EdgeDirection.In =&gt;</w:t>
            </w:r>
            <w:r w:rsidRPr="007D50A2">
              <w:rPr>
                <w:rFonts w:ascii="Lucida Console" w:hAnsi="Lucida Console" w:cs="Courier New"/>
                <w:color w:val="000000"/>
                <w:sz w:val="18"/>
                <w:szCs w:val="18"/>
              </w:rPr>
              <w:br/>
              <w:t xml:space="preserve">      graph.aggregateMessages[Array[(VertexId, VD)]](</w:t>
            </w:r>
            <w:r w:rsidRPr="007D50A2">
              <w:rPr>
                <w:rFonts w:ascii="Lucida Console" w:hAnsi="Lucida Console" w:cs="Courier New"/>
                <w:color w:val="000000"/>
                <w:sz w:val="18"/>
                <w:szCs w:val="18"/>
              </w:rPr>
              <w:br/>
            </w:r>
            <w:r w:rsidRPr="007D50A2">
              <w:rPr>
                <w:rFonts w:ascii="Lucida Console" w:hAnsi="Lucida Console" w:cs="Courier New"/>
                <w:color w:val="000000"/>
                <w:sz w:val="18"/>
                <w:szCs w:val="18"/>
              </w:rPr>
              <w:lastRenderedPageBreak/>
              <w:t xml:space="preserve">        ctx =&gt; ctx.sendToDst(</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((ctx.srcId, ctx.srcAttr))),</w:t>
            </w:r>
            <w:r w:rsidRPr="007D50A2">
              <w:rPr>
                <w:rFonts w:ascii="Lucida Console" w:hAnsi="Lucida Console" w:cs="Courier New"/>
                <w:color w:val="000000"/>
                <w:sz w:val="18"/>
                <w:szCs w:val="18"/>
              </w:rPr>
              <w:br/>
              <w:t xml:space="preserve">        (a, b) =&gt; a ++ b, TripletFields.Src)</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EdgeDirection.Out =&gt;</w:t>
            </w:r>
            <w:r w:rsidRPr="007D50A2">
              <w:rPr>
                <w:rFonts w:ascii="Lucida Console" w:hAnsi="Lucida Console" w:cs="Courier New"/>
                <w:color w:val="000000"/>
                <w:sz w:val="18"/>
                <w:szCs w:val="18"/>
              </w:rPr>
              <w:br/>
              <w:t xml:space="preserve">      graph.aggregateMessages[Array[(VertexId, VD)]](</w:t>
            </w:r>
            <w:r w:rsidRPr="007D50A2">
              <w:rPr>
                <w:rFonts w:ascii="Lucida Console" w:hAnsi="Lucida Console" w:cs="Courier New"/>
                <w:color w:val="000000"/>
                <w:sz w:val="18"/>
                <w:szCs w:val="18"/>
              </w:rPr>
              <w:br/>
              <w:t xml:space="preserve">        ctx =&gt; ctx.sendToSrc(</w:t>
            </w:r>
            <w:r w:rsidRPr="007D50A2">
              <w:rPr>
                <w:rFonts w:ascii="Lucida Console" w:hAnsi="Lucida Console" w:cs="Courier New"/>
                <w:i/>
                <w:iCs/>
                <w:color w:val="000000"/>
                <w:sz w:val="18"/>
                <w:szCs w:val="18"/>
              </w:rPr>
              <w:t>Array</w:t>
            </w:r>
            <w:r w:rsidRPr="007D50A2">
              <w:rPr>
                <w:rFonts w:ascii="Lucida Console" w:hAnsi="Lucida Console" w:cs="Courier New"/>
                <w:color w:val="000000"/>
                <w:sz w:val="18"/>
                <w:szCs w:val="18"/>
              </w:rPr>
              <w:t>((ctx.dstId, ctx.dstAttr))),</w:t>
            </w:r>
            <w:r w:rsidRPr="007D50A2">
              <w:rPr>
                <w:rFonts w:ascii="Lucida Console" w:hAnsi="Lucida Console" w:cs="Courier New"/>
                <w:color w:val="000000"/>
                <w:sz w:val="18"/>
                <w:szCs w:val="18"/>
              </w:rPr>
              <w:br/>
              <w:t xml:space="preserve">        (a, b) =&gt; a ++ b, TripletFields.Dst)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EdgeDirection.Both =&gt;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throw new </w:t>
            </w:r>
            <w:r w:rsidRPr="007D50A2">
              <w:rPr>
                <w:rFonts w:ascii="Lucida Console" w:hAnsi="Lucida Console" w:cs="Courier New"/>
                <w:color w:val="000000"/>
                <w:sz w:val="18"/>
                <w:szCs w:val="18"/>
              </w:rPr>
              <w:t>SparkException(</w:t>
            </w:r>
            <w:r w:rsidRPr="007D50A2">
              <w:rPr>
                <w:rFonts w:ascii="Lucida Console" w:hAnsi="Lucida Console" w:cs="Courier New"/>
                <w:b/>
                <w:bCs/>
                <w:color w:val="008000"/>
                <w:sz w:val="18"/>
                <w:szCs w:val="18"/>
              </w:rPr>
              <w:t xml:space="preserve">"collectEdges does not support EdgeDirection.Both. Use"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8000"/>
                <w:sz w:val="18"/>
                <w:szCs w:val="18"/>
              </w:rPr>
              <w:t>"EdgeDirection.Either instead."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graph.vertices.leftJoin(nbrs) { (vid, vdata, nbrsOpt) =&gt;</w:t>
            </w:r>
            <w:r w:rsidRPr="007D50A2">
              <w:rPr>
                <w:rFonts w:ascii="Lucida Console" w:hAnsi="Lucida Console" w:cs="Courier New"/>
                <w:color w:val="000000"/>
                <w:sz w:val="18"/>
                <w:szCs w:val="18"/>
                <w:shd w:val="clear" w:color="auto" w:fill="E4E4FF"/>
              </w:rPr>
              <w:br/>
              <w:t xml:space="preserve">    nbrsOpt.getOrElse(Array.empty[(VertexId, VD)])</w:t>
            </w:r>
            <w:r w:rsidRPr="007D50A2">
              <w:rPr>
                <w:rFonts w:ascii="Lucida Console" w:hAnsi="Lucida Console" w:cs="Courier New"/>
                <w:color w:val="000000"/>
                <w:sz w:val="18"/>
                <w:szCs w:val="18"/>
                <w:shd w:val="clear" w:color="auto" w:fill="E4E4FF"/>
              </w:rPr>
              <w:br/>
              <w:t xml:space="preserve">  }</w:t>
            </w:r>
            <w:r w:rsidRPr="007D50A2">
              <w:rPr>
                <w:rFonts w:ascii="Lucida Console" w:hAnsi="Lucida Console" w:cs="Courier New"/>
                <w:color w:val="000000"/>
                <w:sz w:val="18"/>
                <w:szCs w:val="18"/>
              </w:rPr>
              <w:br/>
              <w:t>}</w:t>
            </w:r>
          </w:p>
        </w:tc>
      </w:tr>
    </w:tbl>
    <w:p w14:paraId="5ABA77ED" w14:textId="441D527E" w:rsidR="00EA0092" w:rsidRDefault="00EA0092" w:rsidP="007D50A2">
      <w:pPr>
        <w:rPr>
          <w:rStyle w:val="HTML2"/>
          <w:rFonts w:ascii="Consolas" w:hAnsi="Consolas"/>
          <w:color w:val="333333"/>
          <w:spacing w:val="3"/>
          <w:bdr w:val="none" w:sz="0" w:space="0" w:color="auto" w:frame="1"/>
        </w:rPr>
      </w:pPr>
    </w:p>
    <w:p w14:paraId="3E97B543"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从上面的代码中，第一步是根据</w:t>
      </w:r>
      <w:r w:rsidRPr="007D50A2">
        <w:rPr>
          <w:rFonts w:ascii="Helvetica Neue" w:hAnsi="Helvetica Neue"/>
        </w:rPr>
        <w:t>EdgeDirection</w:t>
      </w:r>
      <w:r>
        <w:rPr>
          <w:rFonts w:ascii="Helvetica Neue" w:hAnsi="Helvetica Neue"/>
          <w:color w:val="333333"/>
          <w:spacing w:val="3"/>
        </w:rPr>
        <w:t>来确定调用哪个</w:t>
      </w:r>
      <w:r w:rsidRPr="007D50A2">
        <w:rPr>
          <w:rFonts w:ascii="Helvetica Neue" w:hAnsi="Helvetica Neue"/>
        </w:rPr>
        <w:t>aggregateMessages</w:t>
      </w:r>
      <w:r>
        <w:rPr>
          <w:rFonts w:ascii="Helvetica Neue" w:hAnsi="Helvetica Neue"/>
          <w:color w:val="333333"/>
          <w:spacing w:val="3"/>
        </w:rPr>
        <w:t>实现聚合操作。我们用满足条件</w:t>
      </w:r>
      <w:r w:rsidRPr="007D50A2">
        <w:rPr>
          <w:rFonts w:ascii="Helvetica Neue" w:hAnsi="Helvetica Neue"/>
        </w:rPr>
        <w:t>EdgeDirection.Either</w:t>
      </w:r>
      <w:r>
        <w:rPr>
          <w:rFonts w:ascii="Helvetica Neue" w:hAnsi="Helvetica Neue"/>
          <w:color w:val="333333"/>
          <w:spacing w:val="3"/>
        </w:rPr>
        <w:t>的情况来说明。可以看到</w:t>
      </w:r>
      <w:r w:rsidRPr="007D50A2">
        <w:rPr>
          <w:rFonts w:ascii="Helvetica Neue" w:hAnsi="Helvetica Neue"/>
        </w:rPr>
        <w:t>aggregateMessages</w:t>
      </w:r>
      <w:r>
        <w:rPr>
          <w:rFonts w:ascii="Helvetica Neue" w:hAnsi="Helvetica Neue"/>
          <w:color w:val="333333"/>
          <w:spacing w:val="3"/>
        </w:rPr>
        <w:t>的方式消息的函数为：</w:t>
      </w:r>
    </w:p>
    <w:tbl>
      <w:tblPr>
        <w:tblStyle w:val="aff8"/>
        <w:tblW w:w="0" w:type="auto"/>
        <w:tblLook w:val="04A0" w:firstRow="1" w:lastRow="0" w:firstColumn="1" w:lastColumn="0" w:noHBand="0" w:noVBand="1"/>
      </w:tblPr>
      <w:tblGrid>
        <w:gridCol w:w="8777"/>
      </w:tblGrid>
      <w:tr w:rsidR="007D50A2" w14:paraId="65DE7818" w14:textId="77777777" w:rsidTr="007D50A2">
        <w:tc>
          <w:tcPr>
            <w:tcW w:w="8777" w:type="dxa"/>
          </w:tcPr>
          <w:p w14:paraId="1972D83E" w14:textId="083FC650"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 xml:space="preserve"> =&gt;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.sendToSrc(Array((</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 xml:space="preserve">.dstId,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.dstAttr)))</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.sendToDst(Array((</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 xml:space="preserve">.srcId, </w:t>
            </w:r>
            <w:r w:rsidRPr="007D50A2">
              <w:rPr>
                <w:rFonts w:ascii="Lucida Console" w:hAnsi="Lucida Console" w:cs="Courier New"/>
                <w:color w:val="000000"/>
                <w:sz w:val="18"/>
                <w:szCs w:val="18"/>
                <w:shd w:val="clear" w:color="auto" w:fill="E4E4FF"/>
              </w:rPr>
              <w:t>ctx</w:t>
            </w:r>
            <w:r w:rsidRPr="007D50A2">
              <w:rPr>
                <w:rFonts w:ascii="Lucida Console" w:hAnsi="Lucida Console" w:cs="Courier New"/>
                <w:color w:val="000000"/>
                <w:sz w:val="18"/>
                <w:szCs w:val="18"/>
              </w:rPr>
              <w:t>.srcAttr)))</w:t>
            </w:r>
            <w:r w:rsidRPr="007D50A2">
              <w:rPr>
                <w:rFonts w:ascii="Lucida Console" w:hAnsi="Lucida Console" w:cs="Courier New"/>
                <w:color w:val="000000"/>
                <w:sz w:val="18"/>
                <w:szCs w:val="18"/>
              </w:rPr>
              <w:br/>
              <w:t>},</w:t>
            </w:r>
          </w:p>
        </w:tc>
      </w:tr>
    </w:tbl>
    <w:p w14:paraId="44E77A7A"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6E2395D3"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这个函数在处理每条边时都会同时向源顶点和目的顶点发送消息，消息内容分别为</w:t>
      </w:r>
      <w:r w:rsidRPr="007D50A2">
        <w:rPr>
          <w:rFonts w:ascii="Helvetica Neue" w:hAnsi="Helvetica Neue"/>
        </w:rPr>
        <w:t>（目的顶点</w:t>
      </w:r>
      <w:r w:rsidRPr="007D50A2">
        <w:rPr>
          <w:rFonts w:ascii="Helvetica Neue" w:hAnsi="Helvetica Neue"/>
        </w:rPr>
        <w:t>id</w:t>
      </w:r>
      <w:r w:rsidRPr="007D50A2">
        <w:rPr>
          <w:rFonts w:ascii="Helvetica Neue" w:hAnsi="Helvetica Neue"/>
        </w:rPr>
        <w:t>，目的顶点属性）</w:t>
      </w:r>
      <w:r>
        <w:rPr>
          <w:rFonts w:ascii="Helvetica Neue" w:hAnsi="Helvetica Neue"/>
          <w:color w:val="333333"/>
          <w:spacing w:val="3"/>
        </w:rPr>
        <w:t>、</w:t>
      </w:r>
      <w:r w:rsidRPr="007D50A2">
        <w:rPr>
          <w:rFonts w:ascii="Helvetica Neue" w:hAnsi="Helvetica Neue"/>
        </w:rPr>
        <w:t>（源顶点</w:t>
      </w:r>
      <w:r w:rsidRPr="007D50A2">
        <w:rPr>
          <w:rFonts w:ascii="Helvetica Neue" w:hAnsi="Helvetica Neue"/>
        </w:rPr>
        <w:t>id</w:t>
      </w:r>
      <w:r w:rsidRPr="007D50A2">
        <w:rPr>
          <w:rFonts w:ascii="Helvetica Neue" w:hAnsi="Helvetica Neue"/>
        </w:rPr>
        <w:t>，源顶点属性）</w:t>
      </w:r>
      <w:r>
        <w:rPr>
          <w:rFonts w:ascii="Helvetica Neue" w:hAnsi="Helvetica Neue"/>
          <w:color w:val="333333"/>
          <w:spacing w:val="3"/>
        </w:rPr>
        <w:t>。为什么会这样处理呢？</w:t>
      </w:r>
      <w:r>
        <w:rPr>
          <w:rFonts w:ascii="Helvetica Neue" w:hAnsi="Helvetica Neue"/>
          <w:color w:val="333333"/>
          <w:spacing w:val="3"/>
        </w:rPr>
        <w:t xml:space="preserve"> </w:t>
      </w:r>
      <w:r>
        <w:rPr>
          <w:rFonts w:ascii="Helvetica Neue" w:hAnsi="Helvetica Neue"/>
          <w:color w:val="333333"/>
          <w:spacing w:val="3"/>
        </w:rPr>
        <w:t>我们知道，每条边都由两个顶点组成，对于这个边，我需要向源顶点发送目的顶点的信息来记录它们之间的邻居关系，同理向目的顶点发送源顶点的信息来记录它们之间的邻居关系。</w:t>
      </w:r>
    </w:p>
    <w:p w14:paraId="6637B211"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Merge</w:t>
      </w:r>
      <w:r>
        <w:rPr>
          <w:rFonts w:ascii="Helvetica Neue" w:hAnsi="Helvetica Neue"/>
          <w:color w:val="333333"/>
          <w:spacing w:val="3"/>
        </w:rPr>
        <w:t>函数是一个集合合并操作，它合并同同一个顶点对应的所有目的顶点的信息。如下所示：</w:t>
      </w:r>
    </w:p>
    <w:p w14:paraId="01B71E1B" w14:textId="77777777" w:rsidR="00EA0092" w:rsidRDefault="00EA0092" w:rsidP="00EA0092">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(a, b) =&gt; a ++ b</w:t>
      </w:r>
    </w:p>
    <w:p w14:paraId="690AA2CF"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通过</w:t>
      </w:r>
      <w:r w:rsidRPr="007D50A2">
        <w:rPr>
          <w:rFonts w:ascii="Helvetica Neue" w:hAnsi="Helvetica Neue"/>
        </w:rPr>
        <w:t>aggregateMessages</w:t>
      </w:r>
      <w:r w:rsidRPr="007D50A2">
        <w:rPr>
          <w:rFonts w:ascii="Helvetica Neue" w:hAnsi="Helvetica Neue"/>
        </w:rPr>
        <w:t>获得包含邻居关系信息的</w:t>
      </w:r>
      <w:r w:rsidRPr="007D50A2">
        <w:rPr>
          <w:rFonts w:ascii="Helvetica Neue" w:hAnsi="Helvetica Neue"/>
        </w:rPr>
        <w:t>VertexRDD</w:t>
      </w:r>
      <w:r w:rsidRPr="007D50A2">
        <w:rPr>
          <w:rFonts w:ascii="Helvetica Neue" w:hAnsi="Helvetica Neue"/>
        </w:rPr>
        <w:t>后，把它和现有的</w:t>
      </w:r>
      <w:r w:rsidRPr="007D50A2">
        <w:rPr>
          <w:rFonts w:ascii="Helvetica Neue" w:hAnsi="Helvetica Neue"/>
        </w:rPr>
        <w:t>vertices</w:t>
      </w:r>
      <w:r w:rsidRPr="007D50A2">
        <w:rPr>
          <w:rFonts w:ascii="Helvetica Neue" w:hAnsi="Helvetica Neue"/>
        </w:rPr>
        <w:t>作</w:t>
      </w:r>
      <w:r w:rsidRPr="007D50A2">
        <w:rPr>
          <w:rFonts w:ascii="Helvetica Neue" w:hAnsi="Helvetica Neue"/>
        </w:rPr>
        <w:t>join</w:t>
      </w:r>
      <w:r w:rsidRPr="007D50A2">
        <w:rPr>
          <w:rFonts w:ascii="Helvetica Neue" w:hAnsi="Helvetica Neue"/>
        </w:rPr>
        <w:t>操作，得到每个顶点的邻居消息。</w:t>
      </w:r>
    </w:p>
    <w:p w14:paraId="5814D776" w14:textId="10279B0B" w:rsidR="00EA0092" w:rsidRPr="007D50A2" w:rsidRDefault="00EA0092" w:rsidP="007D50A2">
      <w:pPr>
        <w:pStyle w:val="4"/>
      </w:pPr>
      <w:r w:rsidRPr="007D50A2">
        <w:rPr>
          <w:rStyle w:val="HTML2"/>
          <w:rFonts w:ascii="Arial" w:eastAsia="黑体" w:hAnsi="Arial" w:cs="Times New Roman"/>
          <w:sz w:val="24"/>
          <w:szCs w:val="24"/>
        </w:rPr>
        <w:lastRenderedPageBreak/>
        <w:t>collectNeighborIds</w:t>
      </w:r>
    </w:p>
    <w:p w14:paraId="329AA8CD" w14:textId="0C48A6E2"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该方法的作用是收集每个顶点的邻居顶点的顶点</w:t>
      </w:r>
      <w:r w:rsidRPr="007D50A2">
        <w:rPr>
          <w:rFonts w:ascii="Helvetica Neue" w:hAnsi="Helvetica Neue"/>
        </w:rPr>
        <w:t>id</w:t>
      </w:r>
      <w:r>
        <w:rPr>
          <w:rFonts w:ascii="Helvetica Neue" w:hAnsi="Helvetica Neue"/>
          <w:color w:val="333333"/>
          <w:spacing w:val="3"/>
        </w:rPr>
        <w:t>。它的实现和</w:t>
      </w:r>
      <w:r w:rsidRPr="007D50A2">
        <w:rPr>
          <w:rFonts w:ascii="Helvetica Neue" w:hAnsi="Helvetica Neue"/>
        </w:rPr>
        <w:t>collectNeighbors</w:t>
      </w:r>
      <w:r>
        <w:rPr>
          <w:rFonts w:ascii="Helvetica Neue" w:hAnsi="Helvetica Neue"/>
          <w:color w:val="333333"/>
          <w:spacing w:val="3"/>
        </w:rPr>
        <w:t>非常相同。</w:t>
      </w:r>
      <w:r w:rsidR="00734C3B">
        <w:rPr>
          <w:rFonts w:ascii="Helvetica Neue" w:hAnsi="Helvetica Neue"/>
          <w:color w:val="333333"/>
          <w:spacing w:val="3"/>
        </w:rPr>
        <w:t>需要指定方向</w:t>
      </w:r>
      <w:r w:rsidR="00734C3B">
        <w:rPr>
          <w:rFonts w:ascii="Helvetica Neue" w:hAnsi="Helvetica Neue" w:hint="eastAsia"/>
          <w:color w:val="333333"/>
          <w:spacing w:val="3"/>
        </w:rPr>
        <w:t>。</w:t>
      </w:r>
    </w:p>
    <w:tbl>
      <w:tblPr>
        <w:tblStyle w:val="aff8"/>
        <w:tblW w:w="0" w:type="auto"/>
        <w:tblLook w:val="04A0" w:firstRow="1" w:lastRow="0" w:firstColumn="1" w:lastColumn="0" w:noHBand="0" w:noVBand="1"/>
      </w:tblPr>
      <w:tblGrid>
        <w:gridCol w:w="8777"/>
      </w:tblGrid>
      <w:tr w:rsidR="007D50A2" w14:paraId="334F1485" w14:textId="77777777" w:rsidTr="007D50A2">
        <w:tc>
          <w:tcPr>
            <w:tcW w:w="8777" w:type="dxa"/>
          </w:tcPr>
          <w:p w14:paraId="59BC9939" w14:textId="26AB97AC"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shd w:val="clear" w:color="auto" w:fill="E4E4FF"/>
              </w:rPr>
              <w:t>def</w:t>
            </w:r>
            <w:r w:rsidRPr="007D50A2">
              <w:rPr>
                <w:rFonts w:ascii="Lucida Console" w:hAnsi="Lucida Console" w:cs="Courier New"/>
                <w:b/>
                <w:bCs/>
                <w:color w:val="000080"/>
                <w:sz w:val="18"/>
                <w:szCs w:val="18"/>
              </w:rPr>
              <w:t xml:space="preserve"> </w:t>
            </w:r>
            <w:r w:rsidRPr="007D50A2">
              <w:rPr>
                <w:rFonts w:ascii="Lucida Console" w:hAnsi="Lucida Console" w:cs="Courier New"/>
                <w:color w:val="000000"/>
                <w:sz w:val="18"/>
                <w:szCs w:val="18"/>
              </w:rPr>
              <w:t>collectNeighborIds(edgeDirection: EdgeDirection): VertexRDD[Array[VertexId]] =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nbrs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(edgeDirection == EdgeDirection.Either) {</w:t>
            </w:r>
            <w:r w:rsidRPr="007D50A2">
              <w:rPr>
                <w:rFonts w:ascii="Lucida Console" w:hAnsi="Lucida Console" w:cs="Courier New"/>
                <w:color w:val="000000"/>
                <w:sz w:val="18"/>
                <w:szCs w:val="18"/>
              </w:rPr>
              <w:br/>
              <w:t xml:space="preserve">      graph.aggregateMessages[Array[VertexId]](</w:t>
            </w:r>
            <w:r w:rsidRPr="007D50A2">
              <w:rPr>
                <w:rFonts w:ascii="Lucida Console" w:hAnsi="Lucida Console" w:cs="Courier New"/>
                <w:color w:val="000000"/>
                <w:sz w:val="18"/>
                <w:szCs w:val="18"/>
              </w:rPr>
              <w:br/>
              <w:t xml:space="preserve">        ctx =&gt; { ctx.sendToSrc(Array(ctx.dstId)); ctx.sendToDst(Array(ctx.srcId)) },</w:t>
            </w:r>
            <w:r w:rsidRPr="007D50A2">
              <w:rPr>
                <w:rFonts w:ascii="Lucida Console" w:hAnsi="Lucida Console" w:cs="Courier New"/>
                <w:color w:val="000000"/>
                <w:sz w:val="18"/>
                <w:szCs w:val="18"/>
              </w:rPr>
              <w:br/>
              <w:t xml:space="preserve">        _ ++ _, TripletFields.None)</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if </w:t>
            </w:r>
            <w:r w:rsidRPr="007D50A2">
              <w:rPr>
                <w:rFonts w:ascii="Lucida Console" w:hAnsi="Lucida Console" w:cs="Courier New"/>
                <w:color w:val="000000"/>
                <w:sz w:val="18"/>
                <w:szCs w:val="18"/>
              </w:rPr>
              <w:t>(edgeDirection == EdgeDirection.Out) {</w:t>
            </w:r>
            <w:r w:rsidRPr="007D50A2">
              <w:rPr>
                <w:rFonts w:ascii="Lucida Console" w:hAnsi="Lucida Console" w:cs="Courier New"/>
                <w:color w:val="000000"/>
                <w:sz w:val="18"/>
                <w:szCs w:val="18"/>
              </w:rPr>
              <w:br/>
              <w:t xml:space="preserve">      graph.aggregateMessages[Array[VertexId]](</w:t>
            </w:r>
            <w:r w:rsidRPr="007D50A2">
              <w:rPr>
                <w:rFonts w:ascii="Lucida Console" w:hAnsi="Lucida Console" w:cs="Courier New"/>
                <w:color w:val="000000"/>
                <w:sz w:val="18"/>
                <w:szCs w:val="18"/>
              </w:rPr>
              <w:br/>
              <w:t xml:space="preserve">        ctx =&gt; ctx.sendToSrc(Array(ctx.dstId)),</w:t>
            </w:r>
            <w:r w:rsidRPr="007D50A2">
              <w:rPr>
                <w:rFonts w:ascii="Lucida Console" w:hAnsi="Lucida Console" w:cs="Courier New"/>
                <w:color w:val="000000"/>
                <w:sz w:val="18"/>
                <w:szCs w:val="18"/>
              </w:rPr>
              <w:br/>
              <w:t xml:space="preserve">        _ ++ _, TripletFields.None)</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if </w:t>
            </w:r>
            <w:r w:rsidRPr="007D50A2">
              <w:rPr>
                <w:rFonts w:ascii="Lucida Console" w:hAnsi="Lucida Console" w:cs="Courier New"/>
                <w:color w:val="000000"/>
                <w:sz w:val="18"/>
                <w:szCs w:val="18"/>
              </w:rPr>
              <w:t>(edgeDirection == EdgeDirection.In) {</w:t>
            </w:r>
            <w:r w:rsidRPr="007D50A2">
              <w:rPr>
                <w:rFonts w:ascii="Lucida Console" w:hAnsi="Lucida Console" w:cs="Courier New"/>
                <w:color w:val="000000"/>
                <w:sz w:val="18"/>
                <w:szCs w:val="18"/>
              </w:rPr>
              <w:br/>
              <w:t xml:space="preserve">      graph.aggregateMessages[Array[VertexId]](</w:t>
            </w:r>
            <w:r w:rsidRPr="007D50A2">
              <w:rPr>
                <w:rFonts w:ascii="Lucida Console" w:hAnsi="Lucida Console" w:cs="Courier New"/>
                <w:color w:val="000000"/>
                <w:sz w:val="18"/>
                <w:szCs w:val="18"/>
              </w:rPr>
              <w:br/>
              <w:t xml:space="preserve">        ctx =&gt; ctx.sendToDst(Array(ctx.srcId)),</w:t>
            </w:r>
            <w:r w:rsidRPr="007D50A2">
              <w:rPr>
                <w:rFonts w:ascii="Lucida Console" w:hAnsi="Lucida Console" w:cs="Courier New"/>
                <w:color w:val="000000"/>
                <w:sz w:val="18"/>
                <w:szCs w:val="18"/>
              </w:rPr>
              <w:br/>
              <w:t xml:space="preserve">        _ ++ _, TripletFields.None)</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throw new </w:t>
            </w:r>
            <w:r w:rsidRPr="007D50A2">
              <w:rPr>
                <w:rFonts w:ascii="Lucida Console" w:hAnsi="Lucida Console" w:cs="Courier New"/>
                <w:color w:val="000000"/>
                <w:sz w:val="18"/>
                <w:szCs w:val="18"/>
              </w:rPr>
              <w:t>SparkException(</w:t>
            </w:r>
            <w:r w:rsidRPr="007D50A2">
              <w:rPr>
                <w:rFonts w:ascii="Lucida Console" w:hAnsi="Lucida Console" w:cs="Courier New"/>
                <w:b/>
                <w:bCs/>
                <w:color w:val="008000"/>
                <w:sz w:val="18"/>
                <w:szCs w:val="18"/>
              </w:rPr>
              <w:t xml:space="preserve">"It doesn't make sense to collect neighbor ids without a "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8000"/>
                <w:sz w:val="18"/>
                <w:szCs w:val="18"/>
              </w:rPr>
              <w:t>"direction. (EdgeDirection.Both is not supported; use EdgeDirection.Either instead.)"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graph.vertices.leftZipJoin(nbrs) { (vid, vdata, nbrsOpt) =&gt;</w:t>
            </w:r>
            <w:r w:rsidRPr="007D50A2">
              <w:rPr>
                <w:rFonts w:ascii="Lucida Console" w:hAnsi="Lucida Console" w:cs="Courier New"/>
                <w:color w:val="000000"/>
                <w:sz w:val="18"/>
                <w:szCs w:val="18"/>
                <w:shd w:val="clear" w:color="auto" w:fill="E4E4FF"/>
              </w:rPr>
              <w:br/>
              <w:t xml:space="preserve">    nbrsOpt.getOrElse(Array.empty[VertexId])</w:t>
            </w:r>
            <w:r w:rsidRPr="007D50A2">
              <w:rPr>
                <w:rFonts w:ascii="Lucida Console" w:hAnsi="Lucida Console" w:cs="Courier New"/>
                <w:color w:val="000000"/>
                <w:sz w:val="18"/>
                <w:szCs w:val="18"/>
                <w:shd w:val="clear" w:color="auto" w:fill="E4E4FF"/>
              </w:rPr>
              <w:br/>
              <w:t xml:space="preserve">  }</w:t>
            </w:r>
            <w:r w:rsidRPr="007D50A2">
              <w:rPr>
                <w:rFonts w:ascii="Lucida Console" w:hAnsi="Lucida Console" w:cs="Courier New"/>
                <w:color w:val="000000"/>
                <w:sz w:val="18"/>
                <w:szCs w:val="18"/>
              </w:rPr>
              <w:br/>
              <w:t>}</w:t>
            </w:r>
          </w:p>
        </w:tc>
      </w:tr>
    </w:tbl>
    <w:p w14:paraId="445F76ED"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5A026EE1"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和</w:t>
      </w:r>
      <w:r w:rsidRPr="007D50A2">
        <w:rPr>
          <w:rFonts w:ascii="Helvetica Neue" w:hAnsi="Helvetica Neue"/>
        </w:rPr>
        <w:t>collectNeighbors</w:t>
      </w:r>
      <w:r>
        <w:rPr>
          <w:rFonts w:ascii="Helvetica Neue" w:hAnsi="Helvetica Neue"/>
          <w:color w:val="333333"/>
          <w:spacing w:val="3"/>
        </w:rPr>
        <w:t>的实现不同的是，</w:t>
      </w:r>
      <w:r w:rsidRPr="007D50A2">
        <w:rPr>
          <w:rFonts w:ascii="Helvetica Neue" w:hAnsi="Helvetica Neue"/>
        </w:rPr>
        <w:t>aggregateMessages</w:t>
      </w:r>
      <w:r>
        <w:rPr>
          <w:rFonts w:ascii="Helvetica Neue" w:hAnsi="Helvetica Neue"/>
          <w:color w:val="333333"/>
          <w:spacing w:val="3"/>
        </w:rPr>
        <w:t>函数中的</w:t>
      </w:r>
      <w:r w:rsidRPr="007D50A2">
        <w:rPr>
          <w:rFonts w:ascii="Helvetica Neue" w:hAnsi="Helvetica Neue"/>
        </w:rPr>
        <w:t>sendMsg</w:t>
      </w:r>
      <w:r>
        <w:rPr>
          <w:rFonts w:ascii="Helvetica Neue" w:hAnsi="Helvetica Neue"/>
          <w:color w:val="333333"/>
          <w:spacing w:val="3"/>
        </w:rPr>
        <w:t>函数只发送顶点</w:t>
      </w:r>
      <w:r w:rsidRPr="007D50A2">
        <w:rPr>
          <w:rFonts w:ascii="Helvetica Neue" w:hAnsi="Helvetica Neue"/>
        </w:rPr>
        <w:t>Id</w:t>
      </w:r>
      <w:r>
        <w:rPr>
          <w:rFonts w:ascii="Helvetica Neue" w:hAnsi="Helvetica Neue"/>
          <w:color w:val="333333"/>
          <w:spacing w:val="3"/>
        </w:rPr>
        <w:t>到源顶点和目的顶点。其它的实现基本一致。</w:t>
      </w:r>
    </w:p>
    <w:p w14:paraId="264BC3C6" w14:textId="4CC76374" w:rsidR="00F2672C" w:rsidRPr="007D50A2" w:rsidRDefault="00EA0092" w:rsidP="007D50A2">
      <w:pPr>
        <w:pStyle w:val="HTML0"/>
        <w:shd w:val="clear" w:color="auto" w:fill="F7F7F7"/>
        <w:rPr>
          <w:rFonts w:ascii="Helvetica Neue" w:hAnsi="Helvetica Neue" w:hint="default"/>
          <w:color w:val="333333"/>
          <w:spacing w:val="3"/>
        </w:rPr>
      </w:pPr>
      <w:r w:rsidRPr="007D50A2">
        <w:rPr>
          <w:rFonts w:ascii="Helvetica Neue" w:hAnsi="Helvetica Neue"/>
        </w:rPr>
        <w:t>ctx =&gt; { ctx.sendToSrc(Array(ctx.dstId)); ctx.sendToDst(Array(ctx.srcId)) }</w:t>
      </w:r>
    </w:p>
    <w:p w14:paraId="21E0D0E6" w14:textId="77777777" w:rsidR="00EA0092" w:rsidRDefault="00EA0092" w:rsidP="00EA0092">
      <w:pPr>
        <w:pStyle w:val="3"/>
        <w:rPr>
          <w:rFonts w:ascii="Helvetica Neue" w:eastAsia="Times New Roman" w:hAnsi="Helvetica Neue"/>
          <w:sz w:val="48"/>
          <w:szCs w:val="48"/>
        </w:rPr>
      </w:pPr>
      <w:bookmarkStart w:id="39" w:name="_Toc493795812"/>
      <w:r>
        <w:lastRenderedPageBreak/>
        <w:t>缓存操</w:t>
      </w:r>
      <w:r>
        <w:rPr>
          <w:rFonts w:ascii="MS Mincho" w:eastAsia="MS Mincho" w:hAnsi="MS Mincho" w:cs="MS Mincho"/>
        </w:rPr>
        <w:t>作</w:t>
      </w:r>
      <w:bookmarkEnd w:id="39"/>
    </w:p>
    <w:p w14:paraId="48BAD927"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在</w:t>
      </w:r>
      <w:r w:rsidRPr="007D50A2">
        <w:rPr>
          <w:rFonts w:ascii="Helvetica Neue" w:hAnsi="Helvetica Neue"/>
        </w:rPr>
        <w:t>Spark</w:t>
      </w:r>
      <w:r>
        <w:rPr>
          <w:rFonts w:ascii="Helvetica Neue" w:hAnsi="Helvetica Neue"/>
          <w:color w:val="333333"/>
          <w:spacing w:val="3"/>
        </w:rPr>
        <w:t>中，</w:t>
      </w:r>
      <w:r w:rsidRPr="007D50A2">
        <w:rPr>
          <w:rFonts w:ascii="Helvetica Neue" w:hAnsi="Helvetica Neue"/>
        </w:rPr>
        <w:t>RDD</w:t>
      </w:r>
      <w:r>
        <w:rPr>
          <w:rFonts w:ascii="Helvetica Neue" w:hAnsi="Helvetica Neue"/>
          <w:color w:val="333333"/>
          <w:spacing w:val="3"/>
        </w:rPr>
        <w:t>默认是不缓存的。为了避免重复计算，当需要多次利用它们时，我们必须显示地缓存它们。</w:t>
      </w:r>
      <w:r w:rsidRPr="007D50A2">
        <w:rPr>
          <w:rFonts w:ascii="Helvetica Neue" w:hAnsi="Helvetica Neue"/>
        </w:rPr>
        <w:t>GraphX</w:t>
      </w:r>
      <w:r>
        <w:rPr>
          <w:rFonts w:ascii="Helvetica Neue" w:hAnsi="Helvetica Neue"/>
          <w:color w:val="333333"/>
          <w:spacing w:val="3"/>
        </w:rPr>
        <w:t>中的图也有相同的方式。当利用到图多次时，确保首先访问</w:t>
      </w:r>
      <w:r w:rsidRPr="007D50A2">
        <w:rPr>
          <w:rFonts w:ascii="Helvetica Neue" w:hAnsi="Helvetica Neue"/>
        </w:rPr>
        <w:t>Graph.cache()</w:t>
      </w:r>
      <w:r>
        <w:rPr>
          <w:rFonts w:ascii="Helvetica Neue" w:hAnsi="Helvetica Neue"/>
          <w:color w:val="333333"/>
          <w:spacing w:val="3"/>
        </w:rPr>
        <w:t>方法。</w:t>
      </w:r>
    </w:p>
    <w:p w14:paraId="43297F97"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在迭代计算中，为了获得最佳的性能，不缓存可能是必须的。默认情况下，缓存的</w:t>
      </w:r>
      <w:r w:rsidRPr="007D50A2">
        <w:rPr>
          <w:rFonts w:ascii="Helvetica Neue" w:hAnsi="Helvetica Neue"/>
        </w:rPr>
        <w:t>RDD</w:t>
      </w:r>
      <w:r>
        <w:rPr>
          <w:rFonts w:ascii="Helvetica Neue" w:hAnsi="Helvetica Neue"/>
          <w:color w:val="333333"/>
          <w:spacing w:val="3"/>
        </w:rPr>
        <w:t>和图会一直保留在内存中直到因为内存压力迫使它们以</w:t>
      </w:r>
      <w:r w:rsidRPr="007D50A2">
        <w:rPr>
          <w:rFonts w:ascii="Helvetica Neue" w:hAnsi="Helvetica Neue"/>
        </w:rPr>
        <w:t>LRU</w:t>
      </w:r>
      <w:r>
        <w:rPr>
          <w:rFonts w:ascii="Helvetica Neue" w:hAnsi="Helvetica Neue"/>
          <w:color w:val="333333"/>
          <w:spacing w:val="3"/>
        </w:rPr>
        <w:t>的顺序删除。对于迭代计算，先前的迭代的中间结果将填充到缓存</w:t>
      </w:r>
      <w:r>
        <w:rPr>
          <w:rFonts w:ascii="Helvetica Neue" w:hAnsi="Helvetica Neue"/>
          <w:color w:val="333333"/>
          <w:spacing w:val="3"/>
        </w:rPr>
        <w:t xml:space="preserve"> </w:t>
      </w:r>
      <w:r>
        <w:rPr>
          <w:rFonts w:ascii="Helvetica Neue" w:hAnsi="Helvetica Neue"/>
          <w:color w:val="333333"/>
          <w:spacing w:val="3"/>
        </w:rPr>
        <w:t>中。虽然它们最终会被删除，但是保存在内存中的不需要的数据将会减慢垃圾回收。只有中间结果不需要，不缓存它们是更高效的。然而，因为图是由多个</w:t>
      </w:r>
      <w:r w:rsidRPr="007D50A2">
        <w:rPr>
          <w:rFonts w:ascii="Helvetica Neue" w:hAnsi="Helvetica Neue"/>
        </w:rPr>
        <w:t>RDD</w:t>
      </w:r>
      <w:r>
        <w:rPr>
          <w:rFonts w:ascii="Helvetica Neue" w:hAnsi="Helvetica Neue"/>
          <w:color w:val="333333"/>
          <w:spacing w:val="3"/>
        </w:rPr>
        <w:t>组成的，正确的不持久化它们是困难的。对于迭代计算，我们建议使用</w:t>
      </w:r>
      <w:r w:rsidRPr="007D50A2">
        <w:rPr>
          <w:rFonts w:ascii="Helvetica Neue" w:hAnsi="Helvetica Neue"/>
        </w:rPr>
        <w:t>Pregel API</w:t>
      </w:r>
      <w:r>
        <w:rPr>
          <w:rFonts w:ascii="Helvetica Neue" w:hAnsi="Helvetica Neue"/>
          <w:color w:val="333333"/>
          <w:spacing w:val="3"/>
        </w:rPr>
        <w:t>，它可以正确的不持久化中间结果。</w:t>
      </w:r>
    </w:p>
    <w:p w14:paraId="2A109634" w14:textId="77777777" w:rsidR="00EA0092" w:rsidRDefault="00EA0092" w:rsidP="00EA009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GraphX</w:t>
      </w:r>
      <w:r>
        <w:rPr>
          <w:rFonts w:ascii="Helvetica Neue" w:hAnsi="Helvetica Neue"/>
          <w:color w:val="333333"/>
          <w:spacing w:val="3"/>
        </w:rPr>
        <w:t>中的缓存操作有</w:t>
      </w:r>
      <w:r w:rsidRPr="007D50A2">
        <w:rPr>
          <w:rFonts w:ascii="Helvetica Neue" w:hAnsi="Helvetica Neue"/>
        </w:rPr>
        <w:t>cache</w:t>
      </w:r>
      <w:r>
        <w:rPr>
          <w:rFonts w:ascii="Helvetica Neue" w:hAnsi="Helvetica Neue"/>
          <w:color w:val="333333"/>
          <w:spacing w:val="3"/>
        </w:rPr>
        <w:t>,</w:t>
      </w:r>
      <w:r w:rsidRPr="007D50A2">
        <w:rPr>
          <w:rFonts w:ascii="Helvetica Neue" w:hAnsi="Helvetica Neue"/>
        </w:rPr>
        <w:t>persist</w:t>
      </w:r>
      <w:r>
        <w:rPr>
          <w:rFonts w:ascii="Helvetica Neue" w:hAnsi="Helvetica Neue"/>
          <w:color w:val="333333"/>
          <w:spacing w:val="3"/>
        </w:rPr>
        <w:t>,</w:t>
      </w:r>
      <w:r w:rsidRPr="007D50A2">
        <w:rPr>
          <w:rFonts w:ascii="Helvetica Neue" w:hAnsi="Helvetica Neue"/>
        </w:rPr>
        <w:t>unpersist</w:t>
      </w:r>
      <w:r>
        <w:rPr>
          <w:rFonts w:ascii="Helvetica Neue" w:hAnsi="Helvetica Neue"/>
          <w:color w:val="333333"/>
          <w:spacing w:val="3"/>
        </w:rPr>
        <w:t>和</w:t>
      </w:r>
      <w:r w:rsidRPr="007D50A2">
        <w:rPr>
          <w:rFonts w:ascii="Helvetica Neue" w:hAnsi="Helvetica Neue"/>
        </w:rPr>
        <w:t>unpersistVertices</w:t>
      </w:r>
      <w:r>
        <w:rPr>
          <w:rFonts w:ascii="Helvetica Neue" w:hAnsi="Helvetica Neue"/>
          <w:color w:val="333333"/>
          <w:spacing w:val="3"/>
        </w:rPr>
        <w:t>。它们的接口分别是：</w:t>
      </w:r>
    </w:p>
    <w:tbl>
      <w:tblPr>
        <w:tblStyle w:val="aff8"/>
        <w:tblW w:w="0" w:type="auto"/>
        <w:tblLook w:val="04A0" w:firstRow="1" w:lastRow="0" w:firstColumn="1" w:lastColumn="0" w:noHBand="0" w:noVBand="1"/>
      </w:tblPr>
      <w:tblGrid>
        <w:gridCol w:w="8777"/>
      </w:tblGrid>
      <w:tr w:rsidR="007D50A2" w14:paraId="6CD1D9B7" w14:textId="77777777" w:rsidTr="007D50A2">
        <w:tc>
          <w:tcPr>
            <w:tcW w:w="8777" w:type="dxa"/>
          </w:tcPr>
          <w:p w14:paraId="0F6D3D35" w14:textId="0F6F2C18"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persist(newLevel: StorageLevel = StorageLevel.MEMORY_ONLY): Graph[VD, ED]</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cache(): Graph[VD, ED]</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 xml:space="preserve">unpersist(blocking: Boolean = </w:t>
            </w:r>
            <w:r w:rsidRPr="007D50A2">
              <w:rPr>
                <w:rFonts w:ascii="Lucida Console" w:hAnsi="Lucida Console" w:cs="Courier New"/>
                <w:b/>
                <w:bCs/>
                <w:color w:val="000080"/>
                <w:sz w:val="18"/>
                <w:szCs w:val="18"/>
              </w:rPr>
              <w:t>true</w:t>
            </w:r>
            <w:r w:rsidRPr="007D50A2">
              <w:rPr>
                <w:rFonts w:ascii="Lucida Console" w:hAnsi="Lucida Console" w:cs="Courier New"/>
                <w:color w:val="000000"/>
                <w:sz w:val="18"/>
                <w:szCs w:val="18"/>
              </w:rPr>
              <w:t>): Graph[VD, ED]</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 xml:space="preserve">unpersistVertices(blocking: Boolean = </w:t>
            </w:r>
            <w:r w:rsidRPr="007D50A2">
              <w:rPr>
                <w:rFonts w:ascii="Lucida Console" w:hAnsi="Lucida Console" w:cs="Courier New"/>
                <w:b/>
                <w:bCs/>
                <w:color w:val="000080"/>
                <w:sz w:val="18"/>
                <w:szCs w:val="18"/>
              </w:rPr>
              <w:t>true</w:t>
            </w:r>
            <w:r w:rsidRPr="007D50A2">
              <w:rPr>
                <w:rFonts w:ascii="Lucida Console" w:hAnsi="Lucida Console" w:cs="Courier New"/>
                <w:color w:val="000000"/>
                <w:sz w:val="18"/>
                <w:szCs w:val="18"/>
              </w:rPr>
              <w:t>): Graph[VD, ED]</w:t>
            </w:r>
          </w:p>
        </w:tc>
      </w:tr>
    </w:tbl>
    <w:p w14:paraId="32BFD831" w14:textId="77777777" w:rsidR="007D50A2" w:rsidRDefault="007D50A2" w:rsidP="00EA0092">
      <w:pPr>
        <w:pStyle w:val="comments-section"/>
        <w:shd w:val="clear" w:color="auto" w:fill="FFFFFF"/>
        <w:spacing w:before="0" w:beforeAutospacing="0" w:after="0" w:afterAutospacing="0"/>
        <w:rPr>
          <w:rFonts w:ascii="Helvetica Neue" w:hAnsi="Helvetica Neue"/>
          <w:color w:val="333333"/>
          <w:spacing w:val="3"/>
        </w:rPr>
      </w:pPr>
    </w:p>
    <w:p w14:paraId="260AA236" w14:textId="77777777" w:rsidR="00E20522" w:rsidRPr="00E20522" w:rsidRDefault="00E20522" w:rsidP="00E20522">
      <w:pPr>
        <w:pStyle w:val="2"/>
      </w:pPr>
      <w:bookmarkStart w:id="40" w:name="_Toc493795813"/>
      <w:r w:rsidRPr="00E20522">
        <w:t>Pregel API</w:t>
      </w:r>
      <w:bookmarkEnd w:id="40"/>
    </w:p>
    <w:p w14:paraId="00FDBD13"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图本身是递归数据结构，顶点的属性依赖于它们邻居的属性，这些邻居的属性又依赖于自己邻居的属性。所以许多重要的图算法都是迭代的重新计算每个顶点的属性，直到满足某个确定的条件。</w:t>
      </w:r>
      <w:r>
        <w:rPr>
          <w:rFonts w:ascii="Helvetica Neue" w:hAnsi="Helvetica Neue"/>
          <w:color w:val="333333"/>
          <w:spacing w:val="3"/>
        </w:rPr>
        <w:t xml:space="preserve"> </w:t>
      </w:r>
      <w:r>
        <w:rPr>
          <w:rFonts w:ascii="Helvetica Neue" w:hAnsi="Helvetica Neue"/>
          <w:color w:val="333333"/>
          <w:spacing w:val="3"/>
        </w:rPr>
        <w:t>一系列的图并发</w:t>
      </w:r>
      <w:r>
        <w:rPr>
          <w:rFonts w:ascii="Helvetica Neue" w:hAnsi="Helvetica Neue"/>
          <w:color w:val="333333"/>
          <w:spacing w:val="3"/>
        </w:rPr>
        <w:t>(</w:t>
      </w:r>
      <w:r w:rsidRPr="007D50A2">
        <w:rPr>
          <w:rFonts w:ascii="Helvetica Neue" w:hAnsi="Helvetica Neue"/>
        </w:rPr>
        <w:t>graph-parallel</w:t>
      </w:r>
      <w:r>
        <w:rPr>
          <w:rFonts w:ascii="Helvetica Neue" w:hAnsi="Helvetica Neue"/>
          <w:color w:val="333333"/>
          <w:spacing w:val="3"/>
        </w:rPr>
        <w:t>)</w:t>
      </w:r>
      <w:r>
        <w:rPr>
          <w:rFonts w:ascii="Helvetica Neue" w:hAnsi="Helvetica Neue"/>
          <w:color w:val="333333"/>
          <w:spacing w:val="3"/>
        </w:rPr>
        <w:t>抽象已经被提出来用来表达这些迭代算法。</w:t>
      </w:r>
      <w:r w:rsidRPr="007D50A2">
        <w:rPr>
          <w:rFonts w:ascii="Helvetica Neue" w:hAnsi="Helvetica Neue"/>
        </w:rPr>
        <w:t>GraphX</w:t>
      </w:r>
      <w:r>
        <w:rPr>
          <w:rFonts w:ascii="Helvetica Neue" w:hAnsi="Helvetica Neue"/>
          <w:color w:val="333333"/>
          <w:spacing w:val="3"/>
        </w:rPr>
        <w:t>公开了一个类似</w:t>
      </w:r>
      <w:r w:rsidRPr="007D50A2">
        <w:rPr>
          <w:rFonts w:ascii="Helvetica Neue" w:hAnsi="Helvetica Neue"/>
        </w:rPr>
        <w:t>Pregel</w:t>
      </w:r>
      <w:r>
        <w:rPr>
          <w:rFonts w:ascii="Helvetica Neue" w:hAnsi="Helvetica Neue"/>
          <w:color w:val="333333"/>
          <w:spacing w:val="3"/>
        </w:rPr>
        <w:t>的操作，它是广泛使用的</w:t>
      </w:r>
      <w:r w:rsidRPr="007D50A2">
        <w:rPr>
          <w:rFonts w:ascii="Helvetica Neue" w:hAnsi="Helvetica Neue"/>
        </w:rPr>
        <w:t>Pregel</w:t>
      </w:r>
      <w:r>
        <w:rPr>
          <w:rFonts w:ascii="Helvetica Neue" w:hAnsi="Helvetica Neue"/>
          <w:color w:val="333333"/>
          <w:spacing w:val="3"/>
        </w:rPr>
        <w:t>和</w:t>
      </w:r>
      <w:r w:rsidRPr="007D50A2">
        <w:rPr>
          <w:rFonts w:ascii="Helvetica Neue" w:hAnsi="Helvetica Neue"/>
        </w:rPr>
        <w:t>GraphLab</w:t>
      </w:r>
      <w:r>
        <w:rPr>
          <w:rFonts w:ascii="Helvetica Neue" w:hAnsi="Helvetica Neue"/>
          <w:color w:val="333333"/>
          <w:spacing w:val="3"/>
        </w:rPr>
        <w:t>抽象的一个融合。</w:t>
      </w:r>
    </w:p>
    <w:p w14:paraId="214B3202"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GraphX</w:t>
      </w:r>
      <w:r>
        <w:rPr>
          <w:rFonts w:ascii="Helvetica Neue" w:hAnsi="Helvetica Neue"/>
          <w:color w:val="333333"/>
          <w:spacing w:val="3"/>
        </w:rPr>
        <w:t>中实现的这个更高级的</w:t>
      </w:r>
      <w:r w:rsidRPr="007D50A2">
        <w:rPr>
          <w:rFonts w:ascii="Helvetica Neue" w:hAnsi="Helvetica Neue"/>
        </w:rPr>
        <w:t>Pregel</w:t>
      </w:r>
      <w:r>
        <w:rPr>
          <w:rFonts w:ascii="Helvetica Neue" w:hAnsi="Helvetica Neue"/>
          <w:color w:val="333333"/>
          <w:spacing w:val="3"/>
        </w:rPr>
        <w:t>操作是一个约束到图拓扑的批量同步（</w:t>
      </w:r>
      <w:r w:rsidRPr="007D50A2">
        <w:rPr>
          <w:rFonts w:ascii="Helvetica Neue" w:hAnsi="Helvetica Neue"/>
        </w:rPr>
        <w:t>bulk-synchronous</w:t>
      </w:r>
      <w:r>
        <w:rPr>
          <w:rFonts w:ascii="Helvetica Neue" w:hAnsi="Helvetica Neue"/>
          <w:color w:val="333333"/>
          <w:spacing w:val="3"/>
        </w:rPr>
        <w:t>）并行消息抽象。</w:t>
      </w:r>
      <w:r w:rsidRPr="007D50A2">
        <w:rPr>
          <w:rFonts w:ascii="Helvetica Neue" w:hAnsi="Helvetica Neue"/>
        </w:rPr>
        <w:t>Pregel</w:t>
      </w:r>
      <w:r>
        <w:rPr>
          <w:rFonts w:ascii="Helvetica Neue" w:hAnsi="Helvetica Neue"/>
          <w:color w:val="333333"/>
          <w:spacing w:val="3"/>
        </w:rPr>
        <w:t>操作者执行一系列的超步（</w:t>
      </w:r>
      <w:r w:rsidRPr="007D50A2">
        <w:rPr>
          <w:rFonts w:ascii="Helvetica Neue" w:hAnsi="Helvetica Neue"/>
        </w:rPr>
        <w:t xml:space="preserve">super </w:t>
      </w:r>
      <w:r w:rsidRPr="007D50A2">
        <w:rPr>
          <w:rFonts w:ascii="Helvetica Neue" w:hAnsi="Helvetica Neue"/>
        </w:rPr>
        <w:lastRenderedPageBreak/>
        <w:t>steps</w:t>
      </w:r>
      <w:r>
        <w:rPr>
          <w:rFonts w:ascii="Helvetica Neue" w:hAnsi="Helvetica Neue"/>
          <w:color w:val="333333"/>
          <w:spacing w:val="3"/>
        </w:rPr>
        <w:t>），在这些步骤中，顶点从</w:t>
      </w:r>
      <w:r>
        <w:rPr>
          <w:rFonts w:ascii="Helvetica Neue" w:hAnsi="Helvetica Neue"/>
          <w:color w:val="333333"/>
          <w:spacing w:val="3"/>
        </w:rPr>
        <w:t xml:space="preserve"> </w:t>
      </w:r>
      <w:r>
        <w:rPr>
          <w:rFonts w:ascii="Helvetica Neue" w:hAnsi="Helvetica Neue"/>
          <w:color w:val="333333"/>
          <w:spacing w:val="3"/>
        </w:rPr>
        <w:t>之前的超步中接收进入</w:t>
      </w:r>
      <w:r>
        <w:rPr>
          <w:rFonts w:ascii="Helvetica Neue" w:hAnsi="Helvetica Neue"/>
          <w:color w:val="333333"/>
          <w:spacing w:val="3"/>
        </w:rPr>
        <w:t>(</w:t>
      </w:r>
      <w:r w:rsidRPr="007D50A2">
        <w:rPr>
          <w:rFonts w:ascii="Helvetica Neue" w:hAnsi="Helvetica Neue"/>
        </w:rPr>
        <w:t>inbound</w:t>
      </w:r>
      <w:r>
        <w:rPr>
          <w:rFonts w:ascii="Helvetica Neue" w:hAnsi="Helvetica Neue"/>
          <w:color w:val="333333"/>
          <w:spacing w:val="3"/>
        </w:rPr>
        <w:t>)</w:t>
      </w:r>
      <w:r>
        <w:rPr>
          <w:rFonts w:ascii="Helvetica Neue" w:hAnsi="Helvetica Neue"/>
          <w:color w:val="333333"/>
          <w:spacing w:val="3"/>
        </w:rPr>
        <w:t>消息的总和，为顶点属性计算一个新的值，然后在以后的超步中发送消息到邻居顶点。不像</w:t>
      </w:r>
      <w:r w:rsidRPr="007D50A2">
        <w:rPr>
          <w:rFonts w:ascii="Helvetica Neue" w:hAnsi="Helvetica Neue"/>
        </w:rPr>
        <w:t>Pregel</w:t>
      </w:r>
      <w:r>
        <w:rPr>
          <w:rFonts w:ascii="Helvetica Neue" w:hAnsi="Helvetica Neue"/>
          <w:color w:val="333333"/>
          <w:spacing w:val="3"/>
        </w:rPr>
        <w:t>而更像</w:t>
      </w:r>
      <w:r w:rsidRPr="007D50A2">
        <w:rPr>
          <w:rFonts w:ascii="Helvetica Neue" w:hAnsi="Helvetica Neue"/>
        </w:rPr>
        <w:t>GraphLab</w:t>
      </w:r>
      <w:r>
        <w:rPr>
          <w:rFonts w:ascii="Helvetica Neue" w:hAnsi="Helvetica Neue"/>
          <w:color w:val="333333"/>
          <w:spacing w:val="3"/>
        </w:rPr>
        <w:t>，消息通过边</w:t>
      </w:r>
      <w:r w:rsidRPr="007D50A2">
        <w:rPr>
          <w:rFonts w:ascii="Helvetica Neue" w:hAnsi="Helvetica Neue"/>
        </w:rPr>
        <w:t>triplet</w:t>
      </w:r>
      <w:r>
        <w:rPr>
          <w:rFonts w:ascii="Helvetica Neue" w:hAnsi="Helvetica Neue"/>
          <w:color w:val="333333"/>
          <w:spacing w:val="3"/>
        </w:rPr>
        <w:t>的一个函数被并行计算，</w:t>
      </w:r>
      <w:r>
        <w:rPr>
          <w:rFonts w:ascii="Helvetica Neue" w:hAnsi="Helvetica Neue"/>
          <w:color w:val="333333"/>
          <w:spacing w:val="3"/>
        </w:rPr>
        <w:t xml:space="preserve"> </w:t>
      </w:r>
      <w:r>
        <w:rPr>
          <w:rFonts w:ascii="Helvetica Neue" w:hAnsi="Helvetica Neue"/>
          <w:color w:val="333333"/>
          <w:spacing w:val="3"/>
        </w:rPr>
        <w:t>消息的计算既会访问源顶点特征也会访问目的顶点特征。在超步中，没有收到消息的顶点会被跳过。当没有消息遗留时，</w:t>
      </w:r>
      <w:r w:rsidRPr="007D50A2">
        <w:rPr>
          <w:rFonts w:ascii="Helvetica Neue" w:hAnsi="Helvetica Neue"/>
        </w:rPr>
        <w:t>Pregel</w:t>
      </w:r>
      <w:r>
        <w:rPr>
          <w:rFonts w:ascii="Helvetica Neue" w:hAnsi="Helvetica Neue"/>
          <w:color w:val="333333"/>
          <w:spacing w:val="3"/>
        </w:rPr>
        <w:t>操作停止迭代并返回最终的图。</w:t>
      </w:r>
    </w:p>
    <w:p w14:paraId="5CCA41BB"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注意，与标准的</w:t>
      </w:r>
      <w:r w:rsidRPr="007D50A2">
        <w:rPr>
          <w:rFonts w:ascii="Helvetica Neue" w:hAnsi="Helvetica Neue"/>
        </w:rPr>
        <w:t>Pregel</w:t>
      </w:r>
      <w:r>
        <w:rPr>
          <w:rFonts w:ascii="Helvetica Neue" w:hAnsi="Helvetica Neue"/>
          <w:color w:val="333333"/>
          <w:spacing w:val="3"/>
        </w:rPr>
        <w:t>实现不同的是，</w:t>
      </w:r>
      <w:r w:rsidRPr="007D50A2">
        <w:rPr>
          <w:rFonts w:ascii="Helvetica Neue" w:hAnsi="Helvetica Neue"/>
        </w:rPr>
        <w:t>GraphX</w:t>
      </w:r>
      <w:r>
        <w:rPr>
          <w:rFonts w:ascii="Helvetica Neue" w:hAnsi="Helvetica Neue"/>
          <w:color w:val="333333"/>
          <w:spacing w:val="3"/>
        </w:rPr>
        <w:t>中的顶点仅仅能发送信息给邻居顶点，并且可以利用用户自定义的消息函数并行地构造消息。这些限制允许对</w:t>
      </w:r>
      <w:r w:rsidRPr="007D50A2">
        <w:rPr>
          <w:rFonts w:ascii="Helvetica Neue" w:hAnsi="Helvetica Neue"/>
        </w:rPr>
        <w:t>GraphX</w:t>
      </w:r>
      <w:r>
        <w:rPr>
          <w:rFonts w:ascii="Helvetica Neue" w:hAnsi="Helvetica Neue"/>
          <w:color w:val="333333"/>
          <w:spacing w:val="3"/>
        </w:rPr>
        <w:t>进行额外的优化。</w:t>
      </w:r>
    </w:p>
    <w:p w14:paraId="56488174"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下面的代码是</w:t>
      </w:r>
      <w:r w:rsidRPr="007D50A2">
        <w:rPr>
          <w:rFonts w:ascii="Helvetica Neue" w:hAnsi="Helvetica Neue"/>
        </w:rPr>
        <w:t>pregel</w:t>
      </w:r>
      <w:r>
        <w:rPr>
          <w:rFonts w:ascii="Helvetica Neue" w:hAnsi="Helvetica Neue"/>
          <w:color w:val="333333"/>
          <w:spacing w:val="3"/>
        </w:rPr>
        <w:t>的具体实现。</w:t>
      </w:r>
    </w:p>
    <w:tbl>
      <w:tblPr>
        <w:tblStyle w:val="aff8"/>
        <w:tblW w:w="0" w:type="auto"/>
        <w:tblLook w:val="04A0" w:firstRow="1" w:lastRow="0" w:firstColumn="1" w:lastColumn="0" w:noHBand="0" w:noVBand="1"/>
      </w:tblPr>
      <w:tblGrid>
        <w:gridCol w:w="8777"/>
      </w:tblGrid>
      <w:tr w:rsidR="007D50A2" w14:paraId="014A10F5" w14:textId="77777777" w:rsidTr="007D50A2">
        <w:tc>
          <w:tcPr>
            <w:tcW w:w="8777" w:type="dxa"/>
          </w:tcPr>
          <w:p w14:paraId="340A1165" w14:textId="72D84A06"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shd w:val="clear" w:color="auto" w:fill="E4E4FF"/>
              </w:rPr>
              <w:t>def</w:t>
            </w:r>
            <w:r w:rsidRPr="007D50A2">
              <w:rPr>
                <w:rFonts w:ascii="Lucida Console" w:hAnsi="Lucida Console" w:cs="Courier New"/>
                <w:b/>
                <w:bCs/>
                <w:color w:val="000080"/>
                <w:sz w:val="18"/>
                <w:szCs w:val="18"/>
              </w:rPr>
              <w:t xml:space="preserve"> </w:t>
            </w:r>
            <w:r w:rsidRPr="007D50A2">
              <w:rPr>
                <w:rFonts w:ascii="Lucida Console" w:hAnsi="Lucida Console" w:cs="Courier New"/>
                <w:color w:val="000000"/>
                <w:sz w:val="18"/>
                <w:szCs w:val="18"/>
              </w:rPr>
              <w:t>apply[</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ClassTag,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xml:space="preserve">: ClassTag,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ClassTag]</w:t>
            </w:r>
            <w:r w:rsidRPr="007D50A2">
              <w:rPr>
                <w:rFonts w:ascii="Lucida Console" w:hAnsi="Lucida Console" w:cs="Courier New"/>
                <w:color w:val="000000"/>
                <w:sz w:val="18"/>
                <w:szCs w:val="18"/>
              </w:rPr>
              <w:br/>
              <w:t xml:space="preserve">  (graph: Graph[</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initialMsg: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maxIterations: Int = Int.</w:t>
            </w:r>
            <w:r w:rsidRPr="007D50A2">
              <w:rPr>
                <w:rFonts w:ascii="Lucida Console" w:hAnsi="Lucida Console" w:cs="Courier New"/>
                <w:i/>
                <w:iCs/>
                <w:color w:val="660E7A"/>
                <w:sz w:val="18"/>
                <w:szCs w:val="18"/>
              </w:rPr>
              <w:t>MaxValue</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activeDirection: EdgeDirection = EdgeDirection.Either)</w:t>
            </w:r>
            <w:r w:rsidRPr="007D50A2">
              <w:rPr>
                <w:rFonts w:ascii="Lucida Console" w:hAnsi="Lucida Console" w:cs="Courier New"/>
                <w:color w:val="000000"/>
                <w:sz w:val="18"/>
                <w:szCs w:val="18"/>
              </w:rPr>
              <w:br/>
              <w:t xml:space="preserve">  (vprog: (VertexId, </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xml:space="preserve">) =&gt; </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sendMsg: EdgeTriplet[</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xml:space="preserve">] =&gt; </w:t>
            </w:r>
            <w:r w:rsidRPr="007D50A2">
              <w:rPr>
                <w:rFonts w:ascii="Lucida Console" w:hAnsi="Lucida Console" w:cs="Courier New"/>
                <w:color w:val="20999D"/>
                <w:sz w:val="18"/>
                <w:szCs w:val="18"/>
              </w:rPr>
              <w:t>Iterator</w:t>
            </w:r>
            <w:r w:rsidRPr="007D50A2">
              <w:rPr>
                <w:rFonts w:ascii="Lucida Console" w:hAnsi="Lucida Console" w:cs="Courier New"/>
                <w:color w:val="000000"/>
                <w:sz w:val="18"/>
                <w:szCs w:val="18"/>
              </w:rPr>
              <w:t xml:space="preserve">[(VertexId,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mergeMsg: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 xml:space="preserve">) =&gt; </w:t>
            </w:r>
            <w:r w:rsidRPr="007D50A2">
              <w:rPr>
                <w:rFonts w:ascii="Lucida Console" w:hAnsi="Lucida Console" w:cs="Courier New"/>
                <w:color w:val="20999D"/>
                <w:sz w:val="18"/>
                <w:szCs w:val="18"/>
              </w:rPr>
              <w:t>A</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 Graph[</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w:t>
            </w:r>
            <w:r w:rsidRPr="007D50A2">
              <w:rPr>
                <w:rFonts w:ascii="Lucida Console" w:hAnsi="Lucida Console" w:cs="Courier New"/>
                <w:color w:val="000000"/>
                <w:sz w:val="18"/>
                <w:szCs w:val="18"/>
              </w:rPr>
              <w:b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g = graph.mapVertices((vid, vdata) =&gt; vprog(vid, vdata, initialMsg)).cache()</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计算消息</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messages = g.mapReduceTriplets(sendMsg, mergeMsg)</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activeMessages = messages.count()</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迭代</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var </w:t>
            </w:r>
            <w:r w:rsidRPr="007D50A2">
              <w:rPr>
                <w:rFonts w:ascii="Lucida Console" w:hAnsi="Lucida Console" w:cs="Courier New"/>
                <w:color w:val="000000"/>
                <w:sz w:val="18"/>
                <w:szCs w:val="18"/>
              </w:rPr>
              <w:t>prevG: Graph[</w:t>
            </w:r>
            <w:r w:rsidRPr="007D50A2">
              <w:rPr>
                <w:rFonts w:ascii="Lucida Console" w:hAnsi="Lucida Console" w:cs="Courier New"/>
                <w:color w:val="20999D"/>
                <w:sz w:val="18"/>
                <w:szCs w:val="18"/>
              </w:rPr>
              <w:t>VD</w:t>
            </w:r>
            <w:r w:rsidRPr="007D50A2">
              <w:rPr>
                <w:rFonts w:ascii="Lucida Console" w:hAnsi="Lucida Console" w:cs="Courier New"/>
                <w:color w:val="000000"/>
                <w:sz w:val="18"/>
                <w:szCs w:val="18"/>
              </w:rPr>
              <w:t xml:space="preserve">, </w:t>
            </w:r>
            <w:r w:rsidRPr="007D50A2">
              <w:rPr>
                <w:rFonts w:ascii="Lucida Console" w:hAnsi="Lucida Console" w:cs="Courier New"/>
                <w:color w:val="20999D"/>
                <w:sz w:val="18"/>
                <w:szCs w:val="18"/>
              </w:rPr>
              <w:t>ED</w:t>
            </w:r>
            <w:r w:rsidRPr="007D50A2">
              <w:rPr>
                <w:rFonts w:ascii="Lucida Console" w:hAnsi="Lucida Console" w:cs="Courier New"/>
                <w:color w:val="000000"/>
                <w:sz w:val="18"/>
                <w:szCs w:val="18"/>
              </w:rPr>
              <w:t xml:space="preserve">] = </w:t>
            </w:r>
            <w:r w:rsidRPr="007D50A2">
              <w:rPr>
                <w:rFonts w:ascii="Lucida Console" w:hAnsi="Lucida Console" w:cs="Courier New"/>
                <w:b/>
                <w:bCs/>
                <w:color w:val="000080"/>
                <w:sz w:val="18"/>
                <w:szCs w:val="18"/>
              </w:rPr>
              <w:t>null</w:t>
            </w:r>
            <w:r w:rsidRPr="007D50A2">
              <w:rPr>
                <w:rFonts w:ascii="Lucida Console" w:hAnsi="Lucida Console" w:cs="Courier New"/>
                <w:b/>
                <w:bCs/>
                <w:color w:val="000080"/>
                <w:sz w:val="18"/>
                <w:szCs w:val="18"/>
              </w:rPr>
              <w:br/>
              <w:t xml:space="preserve">  var </w:t>
            </w:r>
            <w:r w:rsidRPr="007D50A2">
              <w:rPr>
                <w:rFonts w:ascii="Lucida Console" w:hAnsi="Lucida Console" w:cs="Courier New"/>
                <w:color w:val="000000"/>
                <w:sz w:val="18"/>
                <w:szCs w:val="18"/>
              </w:rPr>
              <w:t xml:space="preserve">i = </w:t>
            </w:r>
            <w:r w:rsidRPr="007D50A2">
              <w:rPr>
                <w:rFonts w:ascii="Lucida Console" w:hAnsi="Lucida Console" w:cs="Courier New"/>
                <w:color w:val="0000FF"/>
                <w:sz w:val="18"/>
                <w:szCs w:val="18"/>
              </w:rPr>
              <w:t>0</w:t>
            </w:r>
            <w:r w:rsidRPr="007D50A2">
              <w:rPr>
                <w:rFonts w:ascii="Lucida Console" w:hAnsi="Lucida Console" w:cs="Courier New"/>
                <w:color w:val="0000FF"/>
                <w:sz w:val="18"/>
                <w:szCs w:val="18"/>
              </w:rPr>
              <w:br/>
              <w:t xml:space="preserve">  </w:t>
            </w:r>
            <w:r w:rsidRPr="007D50A2">
              <w:rPr>
                <w:rFonts w:ascii="Lucida Console" w:hAnsi="Lucida Console" w:cs="Courier New"/>
                <w:b/>
                <w:bCs/>
                <w:color w:val="000080"/>
                <w:sz w:val="18"/>
                <w:szCs w:val="18"/>
              </w:rPr>
              <w:t xml:space="preserve">while </w:t>
            </w:r>
            <w:r w:rsidRPr="007D50A2">
              <w:rPr>
                <w:rFonts w:ascii="Lucida Console" w:hAnsi="Lucida Console" w:cs="Courier New"/>
                <w:color w:val="000000"/>
                <w:sz w:val="18"/>
                <w:szCs w:val="18"/>
              </w:rPr>
              <w:t xml:space="preserve">(activeMessages &gt; </w:t>
            </w:r>
            <w:r w:rsidRPr="007D50A2">
              <w:rPr>
                <w:rFonts w:ascii="Lucida Console" w:hAnsi="Lucida Console" w:cs="Courier New"/>
                <w:color w:val="0000FF"/>
                <w:sz w:val="18"/>
                <w:szCs w:val="18"/>
              </w:rPr>
              <w:t xml:space="preserve">0 </w:t>
            </w:r>
            <w:r w:rsidRPr="007D50A2">
              <w:rPr>
                <w:rFonts w:ascii="Lucida Console" w:hAnsi="Lucida Console" w:cs="Courier New"/>
                <w:color w:val="000000"/>
                <w:sz w:val="18"/>
                <w:szCs w:val="18"/>
              </w:rPr>
              <w:t>&amp;&amp; i &lt; maxIterations)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接收消息并更新顶点</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prevG = g</w:t>
            </w:r>
            <w:r w:rsidRPr="007D50A2">
              <w:rPr>
                <w:rFonts w:ascii="Lucida Console" w:hAnsi="Lucida Console" w:cs="Courier New"/>
                <w:color w:val="000000"/>
                <w:sz w:val="18"/>
                <w:szCs w:val="18"/>
              </w:rPr>
              <w:br/>
              <w:t xml:space="preserve">    g = g.joinVertices(messages)(vprog).cache()</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oldMessages = messages</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发送新消息</w:t>
            </w:r>
            <w:r w:rsidRPr="007D50A2">
              <w:rPr>
                <w:rFonts w:ascii="Lucida Console" w:hAnsi="Lucida Console" w:cs="Courier New"/>
                <w:i/>
                <w:iCs/>
                <w:color w:val="808080"/>
                <w:sz w:val="18"/>
                <w:szCs w:val="18"/>
              </w:rPr>
              <w:br/>
              <w:t xml:space="preserve">    </w:t>
            </w:r>
            <w:r w:rsidRPr="007D50A2">
              <w:rPr>
                <w:rFonts w:ascii="Lucida Console" w:hAnsi="Lucida Console" w:cs="Courier New"/>
                <w:color w:val="000000"/>
                <w:sz w:val="18"/>
                <w:szCs w:val="18"/>
              </w:rPr>
              <w:t>messages = g.mapReduceTriplets(</w:t>
            </w:r>
            <w:r w:rsidRPr="007D50A2">
              <w:rPr>
                <w:rFonts w:ascii="Lucida Console" w:hAnsi="Lucida Console" w:cs="Courier New"/>
                <w:color w:val="000000"/>
                <w:sz w:val="18"/>
                <w:szCs w:val="18"/>
              </w:rPr>
              <w:br/>
              <w:t xml:space="preserve">      sendMsg, mergeMsg, </w:t>
            </w:r>
            <w:r w:rsidRPr="007D50A2">
              <w:rPr>
                <w:rFonts w:ascii="Lucida Console" w:hAnsi="Lucida Console" w:cs="Courier New"/>
                <w:i/>
                <w:iCs/>
                <w:color w:val="000000"/>
                <w:sz w:val="18"/>
                <w:szCs w:val="18"/>
              </w:rPr>
              <w:t>Some</w:t>
            </w:r>
            <w:r w:rsidRPr="007D50A2">
              <w:rPr>
                <w:rFonts w:ascii="Lucida Console" w:hAnsi="Lucida Console" w:cs="Courier New"/>
                <w:color w:val="000000"/>
                <w:sz w:val="18"/>
                <w:szCs w:val="18"/>
              </w:rPr>
              <w:t>((oldMessages, activeDirection))).cache()</w:t>
            </w:r>
            <w:r w:rsidRPr="007D50A2">
              <w:rPr>
                <w:rFonts w:ascii="Lucida Console" w:hAnsi="Lucida Console" w:cs="Courier New"/>
                <w:color w:val="000000"/>
                <w:sz w:val="18"/>
                <w:szCs w:val="18"/>
              </w:rPr>
              <w:br/>
              <w:t xml:space="preserve">    activeMessages = messages.count()</w:t>
            </w:r>
            <w:r w:rsidRPr="007D50A2">
              <w:rPr>
                <w:rFonts w:ascii="Lucida Console" w:hAnsi="Lucida Console" w:cs="Courier New"/>
                <w:color w:val="000000"/>
                <w:sz w:val="18"/>
                <w:szCs w:val="18"/>
              </w:rPr>
              <w:br/>
            </w:r>
            <w:r w:rsidRPr="007D50A2">
              <w:rPr>
                <w:rFonts w:ascii="Lucida Console" w:hAnsi="Lucida Console" w:cs="Courier New"/>
                <w:color w:val="000000"/>
                <w:sz w:val="18"/>
                <w:szCs w:val="18"/>
              </w:rPr>
              <w:lastRenderedPageBreak/>
              <w:t xml:space="preserve">    i += </w:t>
            </w:r>
            <w:r w:rsidRPr="007D50A2">
              <w:rPr>
                <w:rFonts w:ascii="Lucida Console" w:hAnsi="Lucida Console" w:cs="Courier New"/>
                <w:color w:val="0000FF"/>
                <w:sz w:val="18"/>
                <w:szCs w:val="18"/>
              </w:rPr>
              <w:t>1</w:t>
            </w:r>
            <w:r w:rsidRPr="007D50A2">
              <w:rPr>
                <w:rFonts w:ascii="Lucida Console" w:hAnsi="Lucida Console" w:cs="Courier New"/>
                <w:color w:val="0000FF"/>
                <w:sz w:val="18"/>
                <w:szCs w:val="18"/>
              </w:rPr>
              <w:br/>
              <w:t xml:space="preserv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shd w:val="clear" w:color="auto" w:fill="E4E4FF"/>
              </w:rPr>
              <w:t>g</w:t>
            </w:r>
            <w:r w:rsidRPr="007D50A2">
              <w:rPr>
                <w:rFonts w:ascii="Lucida Console" w:hAnsi="Lucida Console" w:cs="Courier New"/>
                <w:color w:val="000000"/>
                <w:sz w:val="18"/>
                <w:szCs w:val="18"/>
              </w:rPr>
              <w:br/>
              <w:t>}</w:t>
            </w:r>
          </w:p>
        </w:tc>
      </w:tr>
    </w:tbl>
    <w:p w14:paraId="0187BB12" w14:textId="77777777" w:rsidR="007D50A2" w:rsidRDefault="007D50A2" w:rsidP="00E20522">
      <w:pPr>
        <w:pStyle w:val="comments-section"/>
        <w:shd w:val="clear" w:color="auto" w:fill="FFFFFF"/>
        <w:spacing w:before="0" w:beforeAutospacing="0" w:after="0" w:afterAutospacing="0"/>
        <w:rPr>
          <w:rFonts w:ascii="Helvetica Neue" w:hAnsi="Helvetica Neue"/>
          <w:color w:val="333333"/>
          <w:spacing w:val="3"/>
        </w:rPr>
      </w:pPr>
    </w:p>
    <w:p w14:paraId="4F104BB0" w14:textId="629FC016" w:rsidR="00E20522" w:rsidRDefault="00E20522" w:rsidP="00E20522">
      <w:pPr>
        <w:pStyle w:val="3"/>
      </w:pPr>
      <w:bookmarkStart w:id="41" w:name="_Toc493795814"/>
      <w:r>
        <w:t>pregel</w:t>
      </w:r>
      <w:r>
        <w:rPr>
          <w:rFonts w:ascii="宋体" w:eastAsia="宋体" w:hAnsi="宋体" w:cs="宋体"/>
        </w:rPr>
        <w:t>计算模</w:t>
      </w:r>
      <w:r>
        <w:rPr>
          <w:rFonts w:ascii="MS Mincho" w:eastAsia="MS Mincho" w:hAnsi="MS Mincho" w:cs="MS Mincho"/>
        </w:rPr>
        <w:t>型</w:t>
      </w:r>
      <w:bookmarkEnd w:id="41"/>
    </w:p>
    <w:p w14:paraId="3F347422"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sidRPr="007D50A2">
        <w:rPr>
          <w:rFonts w:ascii="Helvetica Neue" w:hAnsi="Helvetica Neue"/>
        </w:rPr>
        <w:t>Pregel</w:t>
      </w:r>
      <w:r>
        <w:rPr>
          <w:rFonts w:ascii="Helvetica Neue" w:hAnsi="Helvetica Neue"/>
          <w:color w:val="333333"/>
          <w:spacing w:val="3"/>
        </w:rPr>
        <w:t>计算模型中有三个重要的函数，分别是</w:t>
      </w:r>
      <w:r w:rsidRPr="007D50A2">
        <w:rPr>
          <w:rFonts w:ascii="Helvetica Neue" w:hAnsi="Helvetica Neue"/>
        </w:rPr>
        <w:t>vertexProgram</w:t>
      </w:r>
      <w:r>
        <w:rPr>
          <w:rFonts w:ascii="Helvetica Neue" w:hAnsi="Helvetica Neue"/>
          <w:color w:val="333333"/>
          <w:spacing w:val="3"/>
        </w:rPr>
        <w:t>、</w:t>
      </w:r>
      <w:r w:rsidRPr="007D50A2">
        <w:rPr>
          <w:rFonts w:ascii="Helvetica Neue" w:hAnsi="Helvetica Neue"/>
        </w:rPr>
        <w:t>sendMessage</w:t>
      </w:r>
      <w:r>
        <w:rPr>
          <w:rFonts w:ascii="Helvetica Neue" w:hAnsi="Helvetica Neue"/>
          <w:color w:val="333333"/>
          <w:spacing w:val="3"/>
        </w:rPr>
        <w:t>和</w:t>
      </w:r>
      <w:r w:rsidRPr="007D50A2">
        <w:rPr>
          <w:rFonts w:ascii="Helvetica Neue" w:hAnsi="Helvetica Neue"/>
        </w:rPr>
        <w:t>messageCombiner</w:t>
      </w:r>
      <w:r>
        <w:rPr>
          <w:rFonts w:ascii="Helvetica Neue" w:hAnsi="Helvetica Neue"/>
          <w:color w:val="333333"/>
          <w:spacing w:val="3"/>
        </w:rPr>
        <w:t>。</w:t>
      </w:r>
    </w:p>
    <w:p w14:paraId="5A5803FB" w14:textId="77777777" w:rsidR="00E20522" w:rsidRDefault="00E20522" w:rsidP="00C146EB">
      <w:pPr>
        <w:pStyle w:val="comments-section"/>
        <w:numPr>
          <w:ilvl w:val="0"/>
          <w:numId w:val="58"/>
        </w:numPr>
        <w:shd w:val="clear" w:color="auto" w:fill="FFFFFF"/>
        <w:spacing w:before="0" w:beforeAutospacing="0" w:after="0" w:afterAutospacing="0"/>
        <w:ind w:left="0"/>
        <w:rPr>
          <w:rFonts w:ascii="Helvetica Neue" w:hAnsi="Helvetica Neue"/>
          <w:color w:val="333333"/>
          <w:spacing w:val="3"/>
        </w:rPr>
      </w:pPr>
      <w:r w:rsidRPr="007D50A2">
        <w:rPr>
          <w:rFonts w:ascii="Helvetica Neue" w:hAnsi="Helvetica Neue"/>
        </w:rPr>
        <w:t>vertexProgram</w:t>
      </w:r>
      <w:r>
        <w:rPr>
          <w:rFonts w:ascii="Helvetica Neue" w:hAnsi="Helvetica Neue"/>
          <w:color w:val="333333"/>
          <w:spacing w:val="3"/>
        </w:rPr>
        <w:t>：用户定义的顶点运行程序。它作用于每一个顶点，负责接收进来的信息，并计算新的顶点值。</w:t>
      </w:r>
    </w:p>
    <w:p w14:paraId="7D9DA6E5" w14:textId="77777777" w:rsidR="00E20522" w:rsidRDefault="00E20522" w:rsidP="00C146EB">
      <w:pPr>
        <w:pStyle w:val="comments-section"/>
        <w:numPr>
          <w:ilvl w:val="0"/>
          <w:numId w:val="58"/>
        </w:numPr>
        <w:shd w:val="clear" w:color="auto" w:fill="FFFFFF"/>
        <w:spacing w:before="0" w:beforeAutospacing="0" w:after="0" w:afterAutospacing="0"/>
        <w:ind w:left="0"/>
        <w:rPr>
          <w:rFonts w:ascii="Helvetica Neue" w:hAnsi="Helvetica Neue"/>
          <w:color w:val="333333"/>
          <w:spacing w:val="3"/>
        </w:rPr>
      </w:pPr>
      <w:r w:rsidRPr="007D50A2">
        <w:rPr>
          <w:rFonts w:ascii="Helvetica Neue" w:hAnsi="Helvetica Neue"/>
        </w:rPr>
        <w:t>sendMsg</w:t>
      </w:r>
      <w:r>
        <w:rPr>
          <w:rFonts w:ascii="Helvetica Neue" w:hAnsi="Helvetica Neue"/>
          <w:color w:val="333333"/>
          <w:spacing w:val="3"/>
        </w:rPr>
        <w:t>：发送消息</w:t>
      </w:r>
    </w:p>
    <w:p w14:paraId="2418A2EB" w14:textId="77777777" w:rsidR="00E20522" w:rsidRDefault="00E20522" w:rsidP="00C146EB">
      <w:pPr>
        <w:pStyle w:val="comments-section"/>
        <w:numPr>
          <w:ilvl w:val="0"/>
          <w:numId w:val="58"/>
        </w:numPr>
        <w:shd w:val="clear" w:color="auto" w:fill="FFFFFF"/>
        <w:spacing w:before="0" w:beforeAutospacing="0" w:after="0" w:afterAutospacing="0"/>
        <w:ind w:left="0"/>
        <w:rPr>
          <w:rFonts w:ascii="Helvetica Neue" w:hAnsi="Helvetica Neue"/>
          <w:color w:val="333333"/>
          <w:spacing w:val="3"/>
        </w:rPr>
      </w:pPr>
      <w:r w:rsidRPr="007D50A2">
        <w:rPr>
          <w:rFonts w:ascii="Helvetica Neue" w:hAnsi="Helvetica Neue"/>
        </w:rPr>
        <w:t>mergeMsg</w:t>
      </w:r>
      <w:r>
        <w:rPr>
          <w:rFonts w:ascii="Helvetica Neue" w:hAnsi="Helvetica Neue"/>
          <w:color w:val="333333"/>
          <w:spacing w:val="3"/>
        </w:rPr>
        <w:t>：合并消息</w:t>
      </w:r>
    </w:p>
    <w:p w14:paraId="602ED16F" w14:textId="77777777" w:rsidR="00E20522" w:rsidRDefault="00E20522" w:rsidP="00E2052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我们具体分析它的实现。根据代码可以知道，这个实现是一个迭代的过程。在开始迭代之前，先完成一些初始化操作：</w:t>
      </w:r>
    </w:p>
    <w:tbl>
      <w:tblPr>
        <w:tblStyle w:val="aff8"/>
        <w:tblW w:w="0" w:type="auto"/>
        <w:tblLook w:val="04A0" w:firstRow="1" w:lastRow="0" w:firstColumn="1" w:lastColumn="0" w:noHBand="0" w:noVBand="1"/>
      </w:tblPr>
      <w:tblGrid>
        <w:gridCol w:w="8777"/>
      </w:tblGrid>
      <w:tr w:rsidR="007D50A2" w14:paraId="0364D401" w14:textId="77777777" w:rsidTr="007D50A2">
        <w:tc>
          <w:tcPr>
            <w:tcW w:w="8777" w:type="dxa"/>
          </w:tcPr>
          <w:p w14:paraId="563326D0" w14:textId="2ADEA6AA"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shd w:val="clear" w:color="auto" w:fill="E4E4FF"/>
              </w:rPr>
              <w:t>var</w:t>
            </w:r>
            <w:r w:rsidRPr="007D50A2">
              <w:rPr>
                <w:rFonts w:ascii="Lucida Console" w:hAnsi="Lucida Console" w:cs="Courier New"/>
                <w:b/>
                <w:bCs/>
                <w:color w:val="000080"/>
                <w:sz w:val="18"/>
                <w:szCs w:val="18"/>
              </w:rPr>
              <w:t xml:space="preserve"> </w:t>
            </w:r>
            <w:r w:rsidRPr="007D50A2">
              <w:rPr>
                <w:rFonts w:ascii="Lucida Console" w:hAnsi="Lucida Console" w:cs="Courier New"/>
                <w:i/>
                <w:iCs/>
                <w:color w:val="660E7A"/>
                <w:sz w:val="18"/>
                <w:szCs w:val="18"/>
              </w:rPr>
              <w:t xml:space="preserve">g </w:t>
            </w:r>
            <w:r w:rsidRPr="007D50A2">
              <w:rPr>
                <w:rFonts w:ascii="Lucida Console" w:hAnsi="Lucida Console" w:cs="Courier New"/>
                <w:color w:val="000000"/>
                <w:sz w:val="18"/>
                <w:szCs w:val="18"/>
              </w:rPr>
              <w:t xml:space="preserve">= </w:t>
            </w:r>
            <w:r w:rsidRPr="007D50A2">
              <w:rPr>
                <w:rFonts w:ascii="Lucida Console" w:hAnsi="Lucida Console" w:cs="Courier New"/>
                <w:color w:val="000000"/>
                <w:sz w:val="18"/>
                <w:szCs w:val="18"/>
                <w:shd w:val="clear" w:color="auto" w:fill="E4E4FF"/>
              </w:rPr>
              <w:t>graph.mapVertices((vid, vdata) =&gt; vprog(vid, vdata, initialMsg)).cache()</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 xml:space="preserve">// </w:t>
            </w:r>
            <w:r w:rsidRPr="007D50A2">
              <w:rPr>
                <w:rFonts w:ascii="Lucida Console" w:hAnsi="Lucida Console" w:cs="Courier New"/>
                <w:i/>
                <w:iCs/>
                <w:color w:val="808080"/>
                <w:sz w:val="18"/>
                <w:szCs w:val="18"/>
              </w:rPr>
              <w:t>计算消息</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var </w:t>
            </w:r>
            <w:r w:rsidRPr="007D50A2">
              <w:rPr>
                <w:rFonts w:ascii="Lucida Console" w:hAnsi="Lucida Console" w:cs="Courier New"/>
                <w:i/>
                <w:iCs/>
                <w:color w:val="660E7A"/>
                <w:sz w:val="18"/>
                <w:szCs w:val="18"/>
              </w:rPr>
              <w:t xml:space="preserve">messages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g</w:t>
            </w:r>
            <w:r w:rsidRPr="007D50A2">
              <w:rPr>
                <w:rFonts w:ascii="Lucida Console" w:hAnsi="Lucida Console" w:cs="Courier New"/>
                <w:color w:val="000000"/>
                <w:sz w:val="18"/>
                <w:szCs w:val="18"/>
              </w:rPr>
              <w:t>.mapReduceTriplets(sendMsg, mergeMsg)</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var </w:t>
            </w:r>
            <w:r w:rsidRPr="007D50A2">
              <w:rPr>
                <w:rFonts w:ascii="Lucida Console" w:hAnsi="Lucida Console" w:cs="Courier New"/>
                <w:i/>
                <w:iCs/>
                <w:color w:val="660E7A"/>
                <w:sz w:val="18"/>
                <w:szCs w:val="18"/>
              </w:rPr>
              <w:t xml:space="preserve">activeMessages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messages</w:t>
            </w:r>
            <w:r w:rsidRPr="007D50A2">
              <w:rPr>
                <w:rFonts w:ascii="Lucida Console" w:hAnsi="Lucida Console" w:cs="Courier New"/>
                <w:color w:val="000000"/>
                <w:sz w:val="18"/>
                <w:szCs w:val="18"/>
              </w:rPr>
              <w:t>.count()</w:t>
            </w:r>
          </w:p>
        </w:tc>
      </w:tr>
    </w:tbl>
    <w:p w14:paraId="1C6314B9" w14:textId="77777777" w:rsidR="007D50A2" w:rsidRDefault="007D50A2" w:rsidP="00E20522">
      <w:pPr>
        <w:pStyle w:val="comments-section"/>
        <w:shd w:val="clear" w:color="auto" w:fill="FFFFFF"/>
        <w:spacing w:before="0" w:beforeAutospacing="0" w:after="204" w:afterAutospacing="0"/>
        <w:rPr>
          <w:rFonts w:ascii="Helvetica Neue" w:hAnsi="Helvetica Neue"/>
          <w:color w:val="333333"/>
          <w:spacing w:val="3"/>
        </w:rPr>
      </w:pPr>
    </w:p>
    <w:p w14:paraId="1717E013"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程序首先用</w:t>
      </w:r>
      <w:r w:rsidRPr="007D50A2">
        <w:rPr>
          <w:rFonts w:ascii="Helvetica Neue" w:hAnsi="Helvetica Neue"/>
        </w:rPr>
        <w:t>vprog</w:t>
      </w:r>
      <w:r>
        <w:rPr>
          <w:rFonts w:ascii="Helvetica Neue" w:hAnsi="Helvetica Neue"/>
          <w:color w:val="333333"/>
          <w:spacing w:val="3"/>
        </w:rPr>
        <w:t>函数处理图中所有的顶点，生成新的图。然后用生成的图调用聚合操作（</w:t>
      </w:r>
      <w:r w:rsidRPr="007D50A2">
        <w:rPr>
          <w:rFonts w:ascii="Helvetica Neue" w:hAnsi="Helvetica Neue"/>
        </w:rPr>
        <w:t>mapReduceTriplets</w:t>
      </w:r>
      <w:r>
        <w:rPr>
          <w:rFonts w:ascii="Helvetica Neue" w:hAnsi="Helvetica Neue"/>
          <w:color w:val="333333"/>
          <w:spacing w:val="3"/>
        </w:rPr>
        <w:t>，实际的实现是我们前面章节讲到的</w:t>
      </w:r>
      <w:r w:rsidRPr="007D50A2">
        <w:rPr>
          <w:rFonts w:ascii="Helvetica Neue" w:hAnsi="Helvetica Neue"/>
        </w:rPr>
        <w:t>aggregateMessagesWithActiveSet</w:t>
      </w:r>
      <w:r>
        <w:rPr>
          <w:rFonts w:ascii="Helvetica Neue" w:hAnsi="Helvetica Neue"/>
          <w:color w:val="333333"/>
          <w:spacing w:val="3"/>
        </w:rPr>
        <w:t>函数）获取聚合后的消息。</w:t>
      </w:r>
      <w:r>
        <w:rPr>
          <w:rFonts w:ascii="Helvetica Neue" w:hAnsi="Helvetica Neue"/>
          <w:color w:val="333333"/>
          <w:spacing w:val="3"/>
        </w:rPr>
        <w:t> </w:t>
      </w:r>
      <w:r w:rsidRPr="007D50A2">
        <w:rPr>
          <w:rFonts w:ascii="Helvetica Neue" w:hAnsi="Helvetica Neue"/>
        </w:rPr>
        <w:t>activeMessages</w:t>
      </w:r>
      <w:r>
        <w:rPr>
          <w:rFonts w:ascii="Helvetica Neue" w:hAnsi="Helvetica Neue"/>
          <w:color w:val="333333"/>
          <w:spacing w:val="3"/>
        </w:rPr>
        <w:t>指</w:t>
      </w:r>
      <w:r w:rsidRPr="007D50A2">
        <w:rPr>
          <w:rFonts w:ascii="Helvetica Neue" w:hAnsi="Helvetica Neue"/>
        </w:rPr>
        <w:t>messages</w:t>
      </w:r>
      <w:r>
        <w:rPr>
          <w:rFonts w:ascii="Helvetica Neue" w:hAnsi="Helvetica Neue"/>
          <w:color w:val="333333"/>
          <w:spacing w:val="3"/>
        </w:rPr>
        <w:t>这个</w:t>
      </w:r>
      <w:r w:rsidRPr="007D50A2">
        <w:rPr>
          <w:rFonts w:ascii="Helvetica Neue" w:hAnsi="Helvetica Neue"/>
        </w:rPr>
        <w:t>VertexRDD</w:t>
      </w:r>
      <w:r>
        <w:rPr>
          <w:rFonts w:ascii="Helvetica Neue" w:hAnsi="Helvetica Neue"/>
          <w:color w:val="333333"/>
          <w:spacing w:val="3"/>
        </w:rPr>
        <w:t>中的顶点数。</w:t>
      </w:r>
    </w:p>
    <w:p w14:paraId="09FBFB98" w14:textId="77777777" w:rsidR="00E20522" w:rsidRDefault="00E20522" w:rsidP="00E20522">
      <w:pPr>
        <w:pStyle w:val="comments-section"/>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下面就开始迭代操作了。在迭代内部，分为二步。</w:t>
      </w:r>
    </w:p>
    <w:p w14:paraId="22EF9CA9" w14:textId="77777777" w:rsidR="00E20522" w:rsidRDefault="00E20522" w:rsidP="00C146EB">
      <w:pPr>
        <w:numPr>
          <w:ilvl w:val="0"/>
          <w:numId w:val="59"/>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1 </w:t>
      </w:r>
      <w:r>
        <w:rPr>
          <w:rFonts w:ascii="MS Mincho" w:eastAsia="MS Mincho" w:hAnsi="MS Mincho" w:cs="MS Mincho"/>
          <w:color w:val="333333"/>
          <w:spacing w:val="3"/>
        </w:rPr>
        <w:t>接收消息，并更新</w:t>
      </w:r>
      <w:r>
        <w:rPr>
          <w:rFonts w:ascii="宋体" w:hAnsi="宋体" w:cs="宋体"/>
          <w:color w:val="333333"/>
          <w:spacing w:val="3"/>
        </w:rPr>
        <w:t>顶</w:t>
      </w:r>
      <w:r>
        <w:rPr>
          <w:rFonts w:ascii="MS Mincho" w:eastAsia="MS Mincho" w:hAnsi="MS Mincho" w:cs="MS Mincho"/>
          <w:color w:val="333333"/>
          <w:spacing w:val="3"/>
        </w:rPr>
        <w:t>点</w:t>
      </w:r>
    </w:p>
    <w:tbl>
      <w:tblPr>
        <w:tblStyle w:val="aff8"/>
        <w:tblW w:w="0" w:type="auto"/>
        <w:tblLook w:val="04A0" w:firstRow="1" w:lastRow="0" w:firstColumn="1" w:lastColumn="0" w:noHBand="0" w:noVBand="1"/>
      </w:tblPr>
      <w:tblGrid>
        <w:gridCol w:w="8777"/>
      </w:tblGrid>
      <w:tr w:rsidR="007D50A2" w14:paraId="0F6D1725" w14:textId="77777777" w:rsidTr="007D50A2">
        <w:tc>
          <w:tcPr>
            <w:tcW w:w="8777" w:type="dxa"/>
          </w:tcPr>
          <w:p w14:paraId="4E257E5A" w14:textId="45478899"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TML2"/>
                <w:rFonts w:ascii="Lucida Console" w:hAnsi="Lucida Console"/>
                <w:color w:val="000000"/>
                <w:sz w:val="18"/>
                <w:szCs w:val="18"/>
              </w:rPr>
            </w:pPr>
            <w:r w:rsidRPr="007D50A2">
              <w:rPr>
                <w:rFonts w:ascii="Lucida Console" w:hAnsi="Lucida Console" w:cs="Courier New"/>
                <w:color w:val="000000"/>
                <w:sz w:val="18"/>
                <w:szCs w:val="18"/>
              </w:rPr>
              <w:lastRenderedPageBreak/>
              <w:t>g = g.joinVertices(messages)(vprog).cache()</w:t>
            </w:r>
            <w:r w:rsidRPr="007D50A2">
              <w:rPr>
                <w:rFonts w:ascii="Lucida Console" w:hAnsi="Lucida Console" w:cs="Courier New"/>
                <w:color w:val="000000"/>
                <w:sz w:val="18"/>
                <w:szCs w:val="18"/>
              </w:rPr>
              <w:br/>
            </w:r>
            <w:r w:rsidRPr="007D50A2">
              <w:rPr>
                <w:rFonts w:ascii="Lucida Console" w:hAnsi="Lucida Console" w:cs="Courier New"/>
                <w:i/>
                <w:iCs/>
                <w:color w:val="808080"/>
                <w:sz w:val="18"/>
                <w:szCs w:val="18"/>
              </w:rPr>
              <w:t>//joinVertices</w:t>
            </w:r>
            <w:r w:rsidRPr="007D50A2">
              <w:rPr>
                <w:rFonts w:ascii="Lucida Console" w:hAnsi="Lucida Console" w:cs="Courier New"/>
                <w:i/>
                <w:iCs/>
                <w:color w:val="808080"/>
                <w:sz w:val="18"/>
                <w:szCs w:val="18"/>
              </w:rPr>
              <w:t>的定义</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def </w:t>
            </w:r>
            <w:r w:rsidRPr="007D50A2">
              <w:rPr>
                <w:rFonts w:ascii="Lucida Console" w:hAnsi="Lucida Console" w:cs="Courier New"/>
                <w:color w:val="000000"/>
                <w:sz w:val="18"/>
                <w:szCs w:val="18"/>
              </w:rPr>
              <w:t>joinVertices[</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xml:space="preserve">: ClassTag](table: RDD[(VertexId, </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xml:space="preserve">)])(mapFunc: (VertexId, VD, </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=&gt; VD)</w:t>
            </w:r>
            <w:r w:rsidRPr="007D50A2">
              <w:rPr>
                <w:rFonts w:ascii="Lucida Console" w:hAnsi="Lucida Console" w:cs="Courier New"/>
                <w:color w:val="000000"/>
                <w:sz w:val="18"/>
                <w:szCs w:val="18"/>
              </w:rPr>
              <w:br/>
              <w:t>: Graph[VD, ED] = {</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val </w:t>
            </w:r>
            <w:r w:rsidRPr="007D50A2">
              <w:rPr>
                <w:rFonts w:ascii="Lucida Console" w:hAnsi="Lucida Console" w:cs="Courier New"/>
                <w:color w:val="000000"/>
                <w:sz w:val="18"/>
                <w:szCs w:val="18"/>
              </w:rPr>
              <w:t>uf = (id: VertexId, data: VD, o: Option[</w:t>
            </w:r>
            <w:r w:rsidRPr="007D50A2">
              <w:rPr>
                <w:rFonts w:ascii="Lucida Console" w:hAnsi="Lucida Console" w:cs="Courier New"/>
                <w:color w:val="20999D"/>
                <w:sz w:val="18"/>
                <w:szCs w:val="18"/>
              </w:rPr>
              <w:t>U</w:t>
            </w:r>
            <w:r w:rsidRPr="007D50A2">
              <w:rPr>
                <w:rFonts w:ascii="Lucida Console" w:hAnsi="Lucida Console" w:cs="Courier New"/>
                <w:color w:val="000000"/>
                <w:sz w:val="18"/>
                <w:szCs w:val="18"/>
              </w:rPr>
              <w:t>]) =&gt; {</w:t>
            </w:r>
            <w:r w:rsidRPr="007D50A2">
              <w:rPr>
                <w:rFonts w:ascii="Lucida Console" w:hAnsi="Lucida Console" w:cs="Courier New"/>
                <w:color w:val="000000"/>
                <w:sz w:val="18"/>
                <w:szCs w:val="18"/>
              </w:rPr>
              <w:br/>
              <w:t xml:space="preserve">    o </w:t>
            </w:r>
            <w:r w:rsidRPr="007D50A2">
              <w:rPr>
                <w:rFonts w:ascii="Lucida Console" w:hAnsi="Lucida Console" w:cs="Courier New"/>
                <w:b/>
                <w:bCs/>
                <w:color w:val="000080"/>
                <w:sz w:val="18"/>
                <w:szCs w:val="18"/>
              </w:rPr>
              <w:t xml:space="preserve">match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i/>
                <w:iCs/>
                <w:color w:val="000000"/>
                <w:sz w:val="18"/>
                <w:szCs w:val="18"/>
              </w:rPr>
              <w:t>Some</w:t>
            </w:r>
            <w:r w:rsidRPr="007D50A2">
              <w:rPr>
                <w:rFonts w:ascii="Lucida Console" w:hAnsi="Lucida Console" w:cs="Courier New"/>
                <w:color w:val="000000"/>
                <w:sz w:val="18"/>
                <w:szCs w:val="18"/>
              </w:rPr>
              <w:t>(u) =&gt; mapFunc(id, data, u)</w:t>
            </w:r>
            <w:r w:rsidRPr="007D50A2">
              <w:rPr>
                <w:rFonts w:ascii="Lucida Console" w:hAnsi="Lucida Console" w:cs="Courier New"/>
                <w:color w:val="000000"/>
                <w:sz w:val="18"/>
                <w:szCs w:val="18"/>
              </w:rPr>
              <w:br/>
              <w:t xml:space="preserve">      </w:t>
            </w:r>
            <w:r w:rsidRPr="007D50A2">
              <w:rPr>
                <w:rFonts w:ascii="Lucida Console" w:hAnsi="Lucida Console" w:cs="Courier New"/>
                <w:b/>
                <w:bCs/>
                <w:color w:val="000080"/>
                <w:sz w:val="18"/>
                <w:szCs w:val="18"/>
              </w:rPr>
              <w:t xml:space="preserve">case </w:t>
            </w:r>
            <w:r w:rsidRPr="007D50A2">
              <w:rPr>
                <w:rFonts w:ascii="Lucida Console" w:hAnsi="Lucida Console" w:cs="Courier New"/>
                <w:color w:val="000000"/>
                <w:sz w:val="18"/>
                <w:szCs w:val="18"/>
              </w:rPr>
              <w:t>None =&gt; data</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graph.outerJoinVertices(table)(uf)</w:t>
            </w:r>
            <w:r w:rsidRPr="007D50A2">
              <w:rPr>
                <w:rFonts w:ascii="Lucida Console" w:hAnsi="Lucida Console" w:cs="Courier New"/>
                <w:color w:val="000000"/>
                <w:sz w:val="18"/>
                <w:szCs w:val="18"/>
              </w:rPr>
              <w:br/>
              <w:t>}</w:t>
            </w:r>
          </w:p>
        </w:tc>
      </w:tr>
    </w:tbl>
    <w:p w14:paraId="3E871185" w14:textId="0226D336" w:rsidR="00E20522" w:rsidRDefault="00E20522" w:rsidP="007D50A2">
      <w:pPr>
        <w:rPr>
          <w:rStyle w:val="HTML2"/>
          <w:rFonts w:ascii="Consolas" w:hAnsi="Consolas"/>
          <w:color w:val="333333"/>
          <w:spacing w:val="3"/>
          <w:bdr w:val="none" w:sz="0" w:space="0" w:color="auto" w:frame="1"/>
        </w:rPr>
      </w:pPr>
    </w:p>
    <w:p w14:paraId="5EB8008B"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这一步实际上是使用</w:t>
      </w:r>
      <w:r w:rsidRPr="007D50A2">
        <w:rPr>
          <w:rFonts w:ascii="Helvetica Neue" w:hAnsi="Helvetica Neue"/>
        </w:rPr>
        <w:t>outerJoinVertices</w:t>
      </w:r>
      <w:r>
        <w:rPr>
          <w:rFonts w:ascii="Helvetica Neue" w:hAnsi="Helvetica Neue"/>
          <w:color w:val="333333"/>
          <w:spacing w:val="3"/>
        </w:rPr>
        <w:t>来更新顶点属性。</w:t>
      </w:r>
      <w:r w:rsidRPr="007D50A2">
        <w:rPr>
          <w:rFonts w:ascii="Helvetica Neue" w:hAnsi="Helvetica Neue"/>
        </w:rPr>
        <w:t>outerJoinVertices</w:t>
      </w:r>
      <w:r>
        <w:rPr>
          <w:rFonts w:ascii="Helvetica Neue" w:hAnsi="Helvetica Neue"/>
          <w:color w:val="333333"/>
          <w:spacing w:val="3"/>
        </w:rPr>
        <w:t>在</w:t>
      </w:r>
      <w:hyperlink r:id="rId34" w:history="1">
        <w:r w:rsidRPr="007D50A2">
          <w:rPr>
            <w:color w:val="333333"/>
          </w:rPr>
          <w:t>关联操作</w:t>
        </w:r>
      </w:hyperlink>
      <w:r>
        <w:rPr>
          <w:rFonts w:ascii="Helvetica Neue" w:hAnsi="Helvetica Neue"/>
          <w:color w:val="333333"/>
          <w:spacing w:val="3"/>
        </w:rPr>
        <w:t>中有详细介绍。</w:t>
      </w:r>
    </w:p>
    <w:p w14:paraId="53F9BD8B" w14:textId="77777777" w:rsidR="00E20522" w:rsidRDefault="00E20522" w:rsidP="00C146EB">
      <w:pPr>
        <w:numPr>
          <w:ilvl w:val="0"/>
          <w:numId w:val="60"/>
        </w:numPr>
        <w:shd w:val="clear" w:color="auto" w:fill="FFFFFF"/>
        <w:spacing w:before="100" w:beforeAutospacing="1" w:after="100" w:afterAutospacing="1"/>
        <w:ind w:left="0"/>
        <w:rPr>
          <w:rFonts w:ascii="Helvetica Neue" w:eastAsia="Times New Roman" w:hAnsi="Helvetica Neue"/>
          <w:color w:val="333333"/>
          <w:spacing w:val="3"/>
        </w:rPr>
      </w:pPr>
      <w:r>
        <w:rPr>
          <w:rFonts w:ascii="Helvetica Neue" w:eastAsia="Times New Roman" w:hAnsi="Helvetica Neue"/>
          <w:color w:val="333333"/>
          <w:spacing w:val="3"/>
        </w:rPr>
        <w:t xml:space="preserve">2 </w:t>
      </w:r>
      <w:r>
        <w:rPr>
          <w:rFonts w:ascii="宋体" w:hAnsi="宋体" w:cs="宋体"/>
          <w:color w:val="333333"/>
          <w:spacing w:val="3"/>
        </w:rPr>
        <w:t>发送新消</w:t>
      </w:r>
      <w:r>
        <w:rPr>
          <w:rFonts w:ascii="MS Mincho" w:eastAsia="MS Mincho" w:hAnsi="MS Mincho" w:cs="MS Mincho"/>
          <w:color w:val="333333"/>
          <w:spacing w:val="3"/>
        </w:rPr>
        <w:t>息</w:t>
      </w:r>
    </w:p>
    <w:p w14:paraId="2EE970AA" w14:textId="77777777" w:rsidR="00E20522" w:rsidRDefault="00E20522" w:rsidP="00E20522">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messages = g.mapReduceTriplets(</w:t>
      </w:r>
    </w:p>
    <w:p w14:paraId="4C93E434" w14:textId="77777777" w:rsidR="00E20522" w:rsidRDefault="00E20522" w:rsidP="00E20522">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 xml:space="preserve">        sendMsg, mergeMsg, </w:t>
      </w:r>
      <w:r>
        <w:rPr>
          <w:rStyle w:val="hljs-type"/>
          <w:rFonts w:ascii="Consolas" w:hAnsi="Consolas"/>
          <w:color w:val="333333"/>
          <w:spacing w:val="3"/>
          <w:bdr w:val="none" w:sz="0" w:space="0" w:color="auto" w:frame="1"/>
        </w:rPr>
        <w:t>Some</w:t>
      </w:r>
      <w:r>
        <w:rPr>
          <w:rStyle w:val="HTML2"/>
          <w:rFonts w:ascii="Consolas" w:hAnsi="Consolas"/>
          <w:color w:val="333333"/>
          <w:spacing w:val="3"/>
          <w:bdr w:val="none" w:sz="0" w:space="0" w:color="auto" w:frame="1"/>
        </w:rPr>
        <w:t>((oldMessages, activeDirection))).cache()</w:t>
      </w:r>
    </w:p>
    <w:p w14:paraId="60A66C71"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注意，在上面的代码中，</w:t>
      </w:r>
      <w:r w:rsidRPr="007D50A2">
        <w:rPr>
          <w:rFonts w:ascii="Helvetica Neue" w:hAnsi="Helvetica Neue"/>
        </w:rPr>
        <w:t>mapReduceTriplets</w:t>
      </w:r>
      <w:r>
        <w:rPr>
          <w:rFonts w:ascii="Helvetica Neue" w:hAnsi="Helvetica Neue"/>
          <w:color w:val="333333"/>
          <w:spacing w:val="3"/>
        </w:rPr>
        <w:t>多了一个参数</w:t>
      </w:r>
      <w:r w:rsidRPr="007D50A2">
        <w:rPr>
          <w:rFonts w:ascii="Helvetica Neue" w:hAnsi="Helvetica Neue"/>
        </w:rPr>
        <w:t>Some((oldMessages, activeDirection))</w:t>
      </w:r>
      <w:r>
        <w:rPr>
          <w:rFonts w:ascii="Helvetica Neue" w:hAnsi="Helvetica Neue"/>
          <w:color w:val="333333"/>
          <w:spacing w:val="3"/>
        </w:rPr>
        <w:t>。这个参数的作用是：它使我们在发送新的消息时，会忽略掉那些两端都没有接收到消息的边，减少计算量。</w:t>
      </w:r>
    </w:p>
    <w:p w14:paraId="6B9B04D0" w14:textId="7CA662EE" w:rsidR="00E20522" w:rsidRDefault="00E20522" w:rsidP="00E20522">
      <w:pPr>
        <w:pStyle w:val="3"/>
        <w:rPr>
          <w:rFonts w:ascii="MS Mincho" w:eastAsia="MS Mincho" w:hAnsi="MS Mincho" w:cs="MS Mincho"/>
        </w:rPr>
      </w:pPr>
      <w:bookmarkStart w:id="42" w:name="_Toc493795815"/>
      <w:r>
        <w:t>pregel</w:t>
      </w:r>
      <w:r>
        <w:rPr>
          <w:rFonts w:ascii="宋体" w:eastAsia="宋体" w:hAnsi="宋体" w:cs="宋体"/>
        </w:rPr>
        <w:t>实现最短路</w:t>
      </w:r>
      <w:r>
        <w:rPr>
          <w:rFonts w:ascii="MS Mincho" w:eastAsia="MS Mincho" w:hAnsi="MS Mincho" w:cs="MS Mincho"/>
        </w:rPr>
        <w:t>径</w:t>
      </w:r>
      <w:bookmarkEnd w:id="42"/>
    </w:p>
    <w:tbl>
      <w:tblPr>
        <w:tblStyle w:val="aff8"/>
        <w:tblW w:w="0" w:type="auto"/>
        <w:tblLook w:val="04A0" w:firstRow="1" w:lastRow="0" w:firstColumn="1" w:lastColumn="0" w:noHBand="0" w:noVBand="1"/>
      </w:tblPr>
      <w:tblGrid>
        <w:gridCol w:w="8777"/>
      </w:tblGrid>
      <w:tr w:rsidR="007D50A2" w14:paraId="077CC429" w14:textId="77777777" w:rsidTr="007D50A2">
        <w:tc>
          <w:tcPr>
            <w:tcW w:w="8777" w:type="dxa"/>
          </w:tcPr>
          <w:p w14:paraId="266839C3" w14:textId="7438B882" w:rsidR="007D50A2" w:rsidRPr="007D50A2" w:rsidRDefault="007D50A2" w:rsidP="007D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D50A2">
              <w:rPr>
                <w:rFonts w:ascii="Lucida Console" w:hAnsi="Lucida Console" w:cs="Courier New"/>
                <w:b/>
                <w:bCs/>
                <w:color w:val="000080"/>
                <w:sz w:val="18"/>
                <w:szCs w:val="18"/>
              </w:rPr>
              <w:t xml:space="preserve">import </w:t>
            </w:r>
            <w:r w:rsidRPr="007D50A2">
              <w:rPr>
                <w:rFonts w:ascii="Lucida Console" w:hAnsi="Lucida Console" w:cs="Courier New"/>
                <w:color w:val="000000"/>
                <w:sz w:val="18"/>
                <w:szCs w:val="18"/>
              </w:rPr>
              <w:t>org.apache.spark.graphx._</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import </w:t>
            </w:r>
            <w:r w:rsidRPr="007D50A2">
              <w:rPr>
                <w:rFonts w:ascii="Lucida Console" w:hAnsi="Lucida Console" w:cs="Courier New"/>
                <w:color w:val="000000"/>
                <w:sz w:val="18"/>
                <w:szCs w:val="18"/>
              </w:rPr>
              <w:t>org.apache.spark.graphx.util.GraphGenerators</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 Graph[Long, Double] =</w:t>
            </w:r>
            <w:r w:rsidRPr="007D50A2">
              <w:rPr>
                <w:rFonts w:ascii="Lucida Console" w:hAnsi="Lucida Console" w:cs="Courier New"/>
                <w:color w:val="000000"/>
                <w:sz w:val="18"/>
                <w:szCs w:val="18"/>
              </w:rPr>
              <w:br/>
              <w:t xml:space="preserve">  GraphGenerators.logNormalGraph(sc, numVertices = </w:t>
            </w:r>
            <w:r w:rsidRPr="007D50A2">
              <w:rPr>
                <w:rFonts w:ascii="Lucida Console" w:hAnsi="Lucida Console" w:cs="Courier New"/>
                <w:color w:val="0000FF"/>
                <w:sz w:val="18"/>
                <w:szCs w:val="18"/>
              </w:rPr>
              <w:t>100</w:t>
            </w:r>
            <w:r w:rsidRPr="007D50A2">
              <w:rPr>
                <w:rFonts w:ascii="Lucida Console" w:hAnsi="Lucida Console" w:cs="Courier New"/>
                <w:color w:val="000000"/>
                <w:sz w:val="18"/>
                <w:szCs w:val="18"/>
              </w:rPr>
              <w:t>).mapEdges(e =&gt; e.attr.toDouble)</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sourceId</w:t>
            </w:r>
            <w:r w:rsidRPr="007D50A2">
              <w:rPr>
                <w:rFonts w:ascii="Lucida Console" w:hAnsi="Lucida Console" w:cs="Courier New"/>
                <w:color w:val="000000"/>
                <w:sz w:val="18"/>
                <w:szCs w:val="18"/>
              </w:rPr>
              <w:t xml:space="preserve">: VertexId = </w:t>
            </w:r>
            <w:r w:rsidRPr="007D50A2">
              <w:rPr>
                <w:rFonts w:ascii="Lucida Console" w:hAnsi="Lucida Console" w:cs="Courier New"/>
                <w:color w:val="0000FF"/>
                <w:sz w:val="18"/>
                <w:szCs w:val="18"/>
              </w:rPr>
              <w:t xml:space="preserve">42 </w:t>
            </w:r>
            <w:r w:rsidRPr="007D50A2">
              <w:rPr>
                <w:rFonts w:ascii="Lucida Console" w:hAnsi="Lucida Console" w:cs="Courier New"/>
                <w:i/>
                <w:iCs/>
                <w:color w:val="808080"/>
                <w:sz w:val="18"/>
                <w:szCs w:val="18"/>
              </w:rPr>
              <w:t>// The ultimate source</w:t>
            </w:r>
            <w:r w:rsidRPr="007D50A2">
              <w:rPr>
                <w:rFonts w:ascii="Lucida Console" w:hAnsi="Lucida Console" w:cs="Courier New"/>
                <w:i/>
                <w:iCs/>
                <w:color w:val="808080"/>
                <w:sz w:val="18"/>
                <w:szCs w:val="18"/>
              </w:rPr>
              <w:br/>
              <w:t xml:space="preserve">// </w:t>
            </w:r>
            <w:r w:rsidRPr="007D50A2">
              <w:rPr>
                <w:rFonts w:ascii="Lucida Console" w:hAnsi="Lucida Console" w:cs="Courier New"/>
                <w:i/>
                <w:iCs/>
                <w:color w:val="808080"/>
                <w:sz w:val="18"/>
                <w:szCs w:val="18"/>
              </w:rPr>
              <w:t>初始化图</w:t>
            </w:r>
            <w:r w:rsidRPr="007D50A2">
              <w:rPr>
                <w:rFonts w:ascii="Lucida Console" w:hAnsi="Lucida Console" w:cs="Courier New"/>
                <w:i/>
                <w:iCs/>
                <w:color w:val="80808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 xml:space="preserve">initialGraph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graph</w:t>
            </w:r>
            <w:r w:rsidRPr="007D50A2">
              <w:rPr>
                <w:rFonts w:ascii="Lucida Console" w:hAnsi="Lucida Console" w:cs="Courier New"/>
                <w:color w:val="000000"/>
                <w:sz w:val="18"/>
                <w:szCs w:val="18"/>
              </w:rPr>
              <w:t xml:space="preserve">.mapVertices((id, _) =&gt;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 xml:space="preserve">(id == </w:t>
            </w:r>
            <w:r w:rsidRPr="007D50A2">
              <w:rPr>
                <w:rFonts w:ascii="Lucida Console" w:hAnsi="Lucida Console" w:cs="Courier New"/>
                <w:i/>
                <w:iCs/>
                <w:color w:val="660E7A"/>
                <w:sz w:val="18"/>
                <w:szCs w:val="18"/>
              </w:rPr>
              <w:t>sourceId</w:t>
            </w:r>
            <w:r w:rsidRPr="007D50A2">
              <w:rPr>
                <w:rFonts w:ascii="Lucida Console" w:hAnsi="Lucida Console" w:cs="Courier New"/>
                <w:color w:val="000000"/>
                <w:sz w:val="18"/>
                <w:szCs w:val="18"/>
              </w:rPr>
              <w:t xml:space="preserve">) </w:t>
            </w:r>
            <w:r w:rsidRPr="007D50A2">
              <w:rPr>
                <w:rFonts w:ascii="Lucida Console" w:hAnsi="Lucida Console" w:cs="Courier New"/>
                <w:color w:val="0000FF"/>
                <w:sz w:val="18"/>
                <w:szCs w:val="18"/>
              </w:rPr>
              <w:t xml:space="preserve">0.0 </w:t>
            </w:r>
            <w:r w:rsidRPr="007D50A2">
              <w:rPr>
                <w:rFonts w:ascii="Lucida Console" w:hAnsi="Lucida Console" w:cs="Courier New"/>
                <w:b/>
                <w:bCs/>
                <w:color w:val="000080"/>
                <w:sz w:val="18"/>
                <w:szCs w:val="18"/>
              </w:rPr>
              <w:t xml:space="preserve">else </w:t>
            </w:r>
            <w:r w:rsidRPr="007D50A2">
              <w:rPr>
                <w:rFonts w:ascii="Lucida Console" w:hAnsi="Lucida Console" w:cs="Courier New"/>
                <w:color w:val="000000"/>
                <w:sz w:val="18"/>
                <w:szCs w:val="18"/>
              </w:rPr>
              <w:t>Double.</w:t>
            </w:r>
            <w:r w:rsidRPr="007D50A2">
              <w:rPr>
                <w:rFonts w:ascii="Lucida Console" w:hAnsi="Lucida Console" w:cs="Courier New"/>
                <w:i/>
                <w:iCs/>
                <w:color w:val="660E7A"/>
                <w:sz w:val="18"/>
                <w:szCs w:val="18"/>
              </w:rPr>
              <w:t>PositiveInfinity</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r>
            <w:r w:rsidRPr="007D50A2">
              <w:rPr>
                <w:rFonts w:ascii="Lucida Console" w:hAnsi="Lucida Console" w:cs="Courier New"/>
                <w:b/>
                <w:bCs/>
                <w:color w:val="000080"/>
                <w:sz w:val="18"/>
                <w:szCs w:val="18"/>
              </w:rPr>
              <w:t xml:space="preserve">val </w:t>
            </w:r>
            <w:r w:rsidRPr="007D50A2">
              <w:rPr>
                <w:rFonts w:ascii="Lucida Console" w:hAnsi="Lucida Console" w:cs="Courier New"/>
                <w:i/>
                <w:iCs/>
                <w:color w:val="660E7A"/>
                <w:sz w:val="18"/>
                <w:szCs w:val="18"/>
              </w:rPr>
              <w:t xml:space="preserve">sssp </w:t>
            </w:r>
            <w:r w:rsidRPr="007D50A2">
              <w:rPr>
                <w:rFonts w:ascii="Lucida Console" w:hAnsi="Lucida Console" w:cs="Courier New"/>
                <w:color w:val="000000"/>
                <w:sz w:val="18"/>
                <w:szCs w:val="18"/>
              </w:rPr>
              <w:t xml:space="preserve">= </w:t>
            </w:r>
            <w:r w:rsidRPr="007D50A2">
              <w:rPr>
                <w:rFonts w:ascii="Lucida Console" w:hAnsi="Lucida Console" w:cs="Courier New"/>
                <w:i/>
                <w:iCs/>
                <w:color w:val="660E7A"/>
                <w:sz w:val="18"/>
                <w:szCs w:val="18"/>
              </w:rPr>
              <w:t>initialGraph</w:t>
            </w:r>
            <w:r w:rsidRPr="007D50A2">
              <w:rPr>
                <w:rFonts w:ascii="Lucida Console" w:hAnsi="Lucida Console" w:cs="Courier New"/>
                <w:color w:val="000000"/>
                <w:sz w:val="18"/>
                <w:szCs w:val="18"/>
              </w:rPr>
              <w:t>.pregel(Double.</w:t>
            </w:r>
            <w:r w:rsidRPr="007D50A2">
              <w:rPr>
                <w:rFonts w:ascii="Lucida Console" w:hAnsi="Lucida Console" w:cs="Courier New"/>
                <w:i/>
                <w:iCs/>
                <w:color w:val="660E7A"/>
                <w:sz w:val="18"/>
                <w:szCs w:val="18"/>
              </w:rPr>
              <w:t>PositiveInfinity</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(id, dist, newDist) =&gt; math.</w:t>
            </w:r>
            <w:r w:rsidRPr="007D50A2">
              <w:rPr>
                <w:rFonts w:ascii="Lucida Console" w:hAnsi="Lucida Console" w:cs="Courier New"/>
                <w:i/>
                <w:iCs/>
                <w:color w:val="000000"/>
                <w:sz w:val="18"/>
                <w:szCs w:val="18"/>
              </w:rPr>
              <w:t>min</w:t>
            </w:r>
            <w:r w:rsidRPr="007D50A2">
              <w:rPr>
                <w:rFonts w:ascii="Lucida Console" w:hAnsi="Lucida Console" w:cs="Courier New"/>
                <w:color w:val="000000"/>
                <w:sz w:val="18"/>
                <w:szCs w:val="18"/>
              </w:rPr>
              <w:t xml:space="preserve">(dist, newDist), </w:t>
            </w:r>
            <w:r w:rsidRPr="007D50A2">
              <w:rPr>
                <w:rFonts w:ascii="Lucida Console" w:hAnsi="Lucida Console" w:cs="Courier New"/>
                <w:i/>
                <w:iCs/>
                <w:color w:val="808080"/>
                <w:sz w:val="18"/>
                <w:szCs w:val="18"/>
              </w:rPr>
              <w:t>// Vertex Program</w:t>
            </w:r>
            <w:r w:rsidRPr="007D50A2">
              <w:rPr>
                <w:rFonts w:ascii="Lucida Console" w:hAnsi="Lucida Console" w:cs="Courier New"/>
                <w:i/>
                <w:iCs/>
                <w:color w:val="808080"/>
                <w:sz w:val="18"/>
                <w:szCs w:val="18"/>
              </w:rPr>
              <w:br/>
            </w:r>
            <w:r w:rsidRPr="007D50A2">
              <w:rPr>
                <w:rFonts w:ascii="Lucida Console" w:hAnsi="Lucida Console" w:cs="Courier New"/>
                <w:i/>
                <w:iCs/>
                <w:color w:val="808080"/>
                <w:sz w:val="18"/>
                <w:szCs w:val="18"/>
              </w:rPr>
              <w:lastRenderedPageBreak/>
              <w:t xml:space="preserve">  </w:t>
            </w:r>
            <w:r w:rsidRPr="007D50A2">
              <w:rPr>
                <w:rFonts w:ascii="Lucida Console" w:hAnsi="Lucida Console" w:cs="Courier New"/>
                <w:color w:val="000000"/>
                <w:sz w:val="18"/>
                <w:szCs w:val="18"/>
              </w:rPr>
              <w:t xml:space="preserve">triplet =&gt; {  </w:t>
            </w:r>
            <w:r w:rsidRPr="007D50A2">
              <w:rPr>
                <w:rFonts w:ascii="Lucida Console" w:hAnsi="Lucida Console" w:cs="Courier New"/>
                <w:i/>
                <w:iCs/>
                <w:color w:val="808080"/>
                <w:sz w:val="18"/>
                <w:szCs w:val="18"/>
              </w:rPr>
              <w:t>// Send Message</w:t>
            </w:r>
            <w:r w:rsidRPr="007D50A2">
              <w:rPr>
                <w:rFonts w:ascii="Lucida Console" w:hAnsi="Lucida Console" w:cs="Courier New"/>
                <w:i/>
                <w:iCs/>
                <w:color w:val="808080"/>
                <w:sz w:val="18"/>
                <w:szCs w:val="18"/>
              </w:rPr>
              <w:br/>
              <w:t xml:space="preserve">    </w:t>
            </w:r>
            <w:r w:rsidRPr="007D50A2">
              <w:rPr>
                <w:rFonts w:ascii="Lucida Console" w:hAnsi="Lucida Console" w:cs="Courier New"/>
                <w:b/>
                <w:bCs/>
                <w:color w:val="000080"/>
                <w:sz w:val="18"/>
                <w:szCs w:val="18"/>
              </w:rPr>
              <w:t xml:space="preserve">if </w:t>
            </w:r>
            <w:r w:rsidRPr="007D50A2">
              <w:rPr>
                <w:rFonts w:ascii="Lucida Console" w:hAnsi="Lucida Console" w:cs="Courier New"/>
                <w:color w:val="000000"/>
                <w:sz w:val="18"/>
                <w:szCs w:val="18"/>
              </w:rPr>
              <w:t>(triplet.srcAttr + triplet.attr &lt; triplet.dstAttr) {</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660E7A"/>
                <w:sz w:val="18"/>
                <w:szCs w:val="18"/>
              </w:rPr>
              <w:t>Iterator</w:t>
            </w:r>
            <w:r w:rsidRPr="007D50A2">
              <w:rPr>
                <w:rFonts w:ascii="Lucida Console" w:hAnsi="Lucida Console" w:cs="Courier New"/>
                <w:color w:val="000000"/>
                <w:sz w:val="18"/>
                <w:szCs w:val="18"/>
              </w:rPr>
              <w:t>((triplet.dstId, triplet.srcAttr + triplet.attr))</w:t>
            </w:r>
            <w:r w:rsidRPr="007D50A2">
              <w:rPr>
                <w:rFonts w:ascii="Lucida Console" w:hAnsi="Lucida Console" w:cs="Courier New"/>
                <w:color w:val="000000"/>
                <w:sz w:val="18"/>
                <w:szCs w:val="18"/>
              </w:rPr>
              <w:br/>
              <w:t xml:space="preserve">    } </w:t>
            </w:r>
            <w:r w:rsidRPr="007D50A2">
              <w:rPr>
                <w:rFonts w:ascii="Lucida Console" w:hAnsi="Lucida Console" w:cs="Courier New"/>
                <w:b/>
                <w:bCs/>
                <w:color w:val="000080"/>
                <w:sz w:val="18"/>
                <w:szCs w:val="18"/>
              </w:rPr>
              <w:t xml:space="preserve">else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i/>
                <w:iCs/>
                <w:color w:val="660E7A"/>
                <w:sz w:val="18"/>
                <w:szCs w:val="18"/>
              </w:rPr>
              <w:t>Iterator</w:t>
            </w:r>
            <w:r w:rsidRPr="007D50A2">
              <w:rPr>
                <w:rFonts w:ascii="Lucida Console" w:hAnsi="Lucida Console" w:cs="Courier New"/>
                <w:color w:val="000000"/>
                <w:sz w:val="18"/>
                <w:szCs w:val="18"/>
              </w:rPr>
              <w:t>.</w:t>
            </w:r>
            <w:r w:rsidRPr="007D50A2">
              <w:rPr>
                <w:rFonts w:ascii="Lucida Console" w:hAnsi="Lucida Console" w:cs="Courier New"/>
                <w:i/>
                <w:iCs/>
                <w:color w:val="660E7A"/>
                <w:sz w:val="18"/>
                <w:szCs w:val="18"/>
              </w:rPr>
              <w:t>empty</w:t>
            </w:r>
            <w:r w:rsidRPr="007D50A2">
              <w:rPr>
                <w:rFonts w:ascii="Lucida Console" w:hAnsi="Lucida Console" w:cs="Courier New"/>
                <w:i/>
                <w:iCs/>
                <w:color w:val="660E7A"/>
                <w:sz w:val="18"/>
                <w:szCs w:val="18"/>
              </w:rPr>
              <w:br/>
              <w:t xml:space="preserve">    </w:t>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t xml:space="preserve">  },</w:t>
            </w:r>
            <w:r w:rsidRPr="007D50A2">
              <w:rPr>
                <w:rFonts w:ascii="Lucida Console" w:hAnsi="Lucida Console" w:cs="Courier New"/>
                <w:color w:val="000000"/>
                <w:sz w:val="18"/>
                <w:szCs w:val="18"/>
              </w:rPr>
              <w:br/>
              <w:t xml:space="preserve">  (a,b) =&gt; math.</w:t>
            </w:r>
            <w:r w:rsidRPr="007D50A2">
              <w:rPr>
                <w:rFonts w:ascii="Lucida Console" w:hAnsi="Lucida Console" w:cs="Courier New"/>
                <w:i/>
                <w:iCs/>
                <w:color w:val="000000"/>
                <w:sz w:val="18"/>
                <w:szCs w:val="18"/>
              </w:rPr>
              <w:t>min</w:t>
            </w:r>
            <w:r w:rsidRPr="007D50A2">
              <w:rPr>
                <w:rFonts w:ascii="Lucida Console" w:hAnsi="Lucida Console" w:cs="Courier New"/>
                <w:color w:val="000000"/>
                <w:sz w:val="18"/>
                <w:szCs w:val="18"/>
              </w:rPr>
              <w:t xml:space="preserve">(a,b) </w:t>
            </w:r>
            <w:r w:rsidRPr="007D50A2">
              <w:rPr>
                <w:rFonts w:ascii="Lucida Console" w:hAnsi="Lucida Console" w:cs="Courier New"/>
                <w:i/>
                <w:iCs/>
                <w:color w:val="808080"/>
                <w:sz w:val="18"/>
                <w:szCs w:val="18"/>
              </w:rPr>
              <w:t>// Merge Message</w:t>
            </w:r>
            <w:r w:rsidRPr="007D50A2">
              <w:rPr>
                <w:rFonts w:ascii="Lucida Console" w:hAnsi="Lucida Console" w:cs="Courier New"/>
                <w:i/>
                <w:iCs/>
                <w:color w:val="808080"/>
                <w:sz w:val="18"/>
                <w:szCs w:val="18"/>
              </w:rPr>
              <w:br/>
            </w:r>
            <w:r w:rsidRPr="007D50A2">
              <w:rPr>
                <w:rFonts w:ascii="Lucida Console" w:hAnsi="Lucida Console" w:cs="Courier New"/>
                <w:color w:val="000000"/>
                <w:sz w:val="18"/>
                <w:szCs w:val="18"/>
              </w:rPr>
              <w:t>)</w:t>
            </w:r>
            <w:r w:rsidRPr="007D50A2">
              <w:rPr>
                <w:rFonts w:ascii="Lucida Console" w:hAnsi="Lucida Console" w:cs="Courier New"/>
                <w:color w:val="000000"/>
                <w:sz w:val="18"/>
                <w:szCs w:val="18"/>
              </w:rPr>
              <w:br/>
            </w:r>
            <w:r w:rsidRPr="007D50A2">
              <w:rPr>
                <w:rFonts w:ascii="Lucida Console" w:hAnsi="Lucida Console" w:cs="Courier New"/>
                <w:i/>
                <w:iCs/>
                <w:color w:val="000000"/>
                <w:sz w:val="18"/>
                <w:szCs w:val="18"/>
              </w:rPr>
              <w:t>println</w:t>
            </w:r>
            <w:r w:rsidRPr="007D50A2">
              <w:rPr>
                <w:rFonts w:ascii="Lucida Console" w:hAnsi="Lucida Console" w:cs="Courier New"/>
                <w:color w:val="000000"/>
                <w:sz w:val="18"/>
                <w:szCs w:val="18"/>
              </w:rPr>
              <w:t>(</w:t>
            </w:r>
            <w:r w:rsidRPr="007D50A2">
              <w:rPr>
                <w:rFonts w:ascii="Lucida Console" w:hAnsi="Lucida Console" w:cs="Courier New"/>
                <w:i/>
                <w:iCs/>
                <w:color w:val="660E7A"/>
                <w:sz w:val="18"/>
                <w:szCs w:val="18"/>
              </w:rPr>
              <w:t>sssp</w:t>
            </w:r>
            <w:r w:rsidRPr="007D50A2">
              <w:rPr>
                <w:rFonts w:ascii="Lucida Console" w:hAnsi="Lucida Console" w:cs="Courier New"/>
                <w:color w:val="000000"/>
                <w:sz w:val="18"/>
                <w:szCs w:val="18"/>
              </w:rPr>
              <w:t>.vertices.collect.mkString(</w:t>
            </w:r>
            <w:r w:rsidRPr="007D50A2">
              <w:rPr>
                <w:rFonts w:ascii="Lucida Console" w:hAnsi="Lucida Console" w:cs="Courier New"/>
                <w:b/>
                <w:bCs/>
                <w:color w:val="008000"/>
                <w:sz w:val="18"/>
                <w:szCs w:val="18"/>
              </w:rPr>
              <w:t>"</w:t>
            </w:r>
            <w:r w:rsidRPr="007D50A2">
              <w:rPr>
                <w:rFonts w:ascii="Lucida Console" w:hAnsi="Lucida Console" w:cs="Courier New"/>
                <w:b/>
                <w:bCs/>
                <w:color w:val="000080"/>
                <w:sz w:val="18"/>
                <w:szCs w:val="18"/>
              </w:rPr>
              <w:t>\n</w:t>
            </w:r>
            <w:r w:rsidRPr="007D50A2">
              <w:rPr>
                <w:rFonts w:ascii="Lucida Console" w:hAnsi="Lucida Console" w:cs="Courier New"/>
                <w:b/>
                <w:bCs/>
                <w:color w:val="008000"/>
                <w:sz w:val="18"/>
                <w:szCs w:val="18"/>
              </w:rPr>
              <w:t>"</w:t>
            </w:r>
            <w:r w:rsidRPr="007D50A2">
              <w:rPr>
                <w:rFonts w:ascii="Lucida Console" w:hAnsi="Lucida Console" w:cs="Courier New"/>
                <w:color w:val="000000"/>
                <w:sz w:val="18"/>
                <w:szCs w:val="18"/>
              </w:rPr>
              <w:t>))</w:t>
            </w:r>
          </w:p>
        </w:tc>
      </w:tr>
    </w:tbl>
    <w:p w14:paraId="073BA92D" w14:textId="77777777" w:rsidR="007D50A2" w:rsidRPr="007D50A2" w:rsidRDefault="007D50A2" w:rsidP="007D50A2"/>
    <w:p w14:paraId="36DE9DD6"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上面的例子中，</w:t>
      </w:r>
      <w:r>
        <w:rPr>
          <w:rStyle w:val="HTML2"/>
          <w:rFonts w:ascii="Consolas" w:hAnsi="Consolas"/>
          <w:color w:val="333333"/>
          <w:spacing w:val="3"/>
          <w:bdr w:val="none" w:sz="0" w:space="0" w:color="auto" w:frame="1"/>
          <w:shd w:val="clear" w:color="auto" w:fill="F7F7F7"/>
        </w:rPr>
        <w:t>Vertex Program</w:t>
      </w:r>
      <w:r>
        <w:rPr>
          <w:rFonts w:ascii="Helvetica Neue" w:hAnsi="Helvetica Neue"/>
          <w:color w:val="333333"/>
          <w:spacing w:val="3"/>
        </w:rPr>
        <w:t>函数定义如下：</w:t>
      </w:r>
    </w:p>
    <w:p w14:paraId="1559E7EC" w14:textId="77777777" w:rsidR="00E20522" w:rsidRDefault="00E20522" w:rsidP="00E20522">
      <w:pPr>
        <w:pStyle w:val="HTML0"/>
        <w:shd w:val="clear" w:color="auto" w:fill="F7F7F7"/>
        <w:rPr>
          <w:rStyle w:val="HTML2"/>
          <w:rFonts w:ascii="Consolas" w:hAnsi="Consolas" w:hint="default"/>
          <w:color w:val="333333"/>
          <w:spacing w:val="3"/>
          <w:bdr w:val="none" w:sz="0" w:space="0" w:color="auto" w:frame="1"/>
        </w:rPr>
      </w:pPr>
      <w:r>
        <w:rPr>
          <w:rStyle w:val="HTML2"/>
          <w:rFonts w:ascii="Consolas" w:hAnsi="Consolas"/>
          <w:color w:val="333333"/>
          <w:spacing w:val="3"/>
          <w:bdr w:val="none" w:sz="0" w:space="0" w:color="auto" w:frame="1"/>
        </w:rPr>
        <w:t>(id, dist, newDist) =&gt; math.min(dist, newDist)</w:t>
      </w:r>
    </w:p>
    <w:p w14:paraId="3522FFA8"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Fonts w:ascii="Helvetica Neue" w:hAnsi="Helvetica Neue"/>
          <w:color w:val="333333"/>
          <w:spacing w:val="3"/>
        </w:rPr>
        <w:t>这个函数的定义显而易见，当两个消息来的时候，取它们当中路径的最小值。同理</w:t>
      </w:r>
      <w:r>
        <w:rPr>
          <w:rStyle w:val="HTML2"/>
          <w:rFonts w:ascii="Consolas" w:hAnsi="Consolas"/>
          <w:color w:val="333333"/>
          <w:spacing w:val="3"/>
          <w:bdr w:val="none" w:sz="0" w:space="0" w:color="auto" w:frame="1"/>
          <w:shd w:val="clear" w:color="auto" w:fill="F7F7F7"/>
        </w:rPr>
        <w:t>Merge Message</w:t>
      </w:r>
      <w:r>
        <w:rPr>
          <w:rFonts w:ascii="Helvetica Neue" w:hAnsi="Helvetica Neue"/>
          <w:color w:val="333333"/>
          <w:spacing w:val="3"/>
        </w:rPr>
        <w:t>函数也是同样的含义。</w:t>
      </w:r>
    </w:p>
    <w:p w14:paraId="1AB6AF58" w14:textId="77777777" w:rsidR="00E20522" w:rsidRDefault="00E20522" w:rsidP="00E20522">
      <w:pPr>
        <w:pStyle w:val="comments-section"/>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w:t>
      </w:r>
      <w:r>
        <w:rPr>
          <w:rFonts w:ascii="Helvetica Neue" w:hAnsi="Helvetica Neue"/>
          <w:color w:val="333333"/>
          <w:spacing w:val="3"/>
        </w:rPr>
        <w:t> </w:t>
      </w:r>
      <w:r>
        <w:rPr>
          <w:rStyle w:val="HTML2"/>
          <w:rFonts w:ascii="Consolas" w:hAnsi="Consolas"/>
          <w:color w:val="333333"/>
          <w:spacing w:val="3"/>
          <w:bdr w:val="none" w:sz="0" w:space="0" w:color="auto" w:frame="1"/>
          <w:shd w:val="clear" w:color="auto" w:fill="F7F7F7"/>
        </w:rPr>
        <w:t>Send Message</w:t>
      </w:r>
      <w:r>
        <w:rPr>
          <w:rFonts w:ascii="Helvetica Neue" w:hAnsi="Helvetica Neue"/>
          <w:color w:val="333333"/>
          <w:spacing w:val="3"/>
        </w:rPr>
        <w:t>函数中，会首先比较</w:t>
      </w:r>
      <w:r>
        <w:rPr>
          <w:rStyle w:val="HTML2"/>
          <w:rFonts w:ascii="Consolas" w:hAnsi="Consolas"/>
          <w:color w:val="333333"/>
          <w:spacing w:val="3"/>
          <w:bdr w:val="none" w:sz="0" w:space="0" w:color="auto" w:frame="1"/>
          <w:shd w:val="clear" w:color="auto" w:fill="F7F7F7"/>
        </w:rPr>
        <w:t>triplet.srcAttr + triplet.attr</w:t>
      </w:r>
      <w:r>
        <w:rPr>
          <w:rFonts w:ascii="Helvetica Neue" w:hAnsi="Helvetica Neue"/>
          <w:color w:val="333333"/>
          <w:spacing w:val="3"/>
        </w:rPr>
        <w:t>和</w:t>
      </w:r>
      <w:r>
        <w:rPr>
          <w:rStyle w:val="HTML2"/>
          <w:rFonts w:ascii="Consolas" w:hAnsi="Consolas"/>
          <w:color w:val="333333"/>
          <w:spacing w:val="3"/>
          <w:bdr w:val="none" w:sz="0" w:space="0" w:color="auto" w:frame="1"/>
          <w:shd w:val="clear" w:color="auto" w:fill="F7F7F7"/>
        </w:rPr>
        <w:t>triplet.dstAttr</w:t>
      </w:r>
      <w:r>
        <w:rPr>
          <w:rFonts w:ascii="Helvetica Neue" w:hAnsi="Helvetica Neue"/>
          <w:color w:val="333333"/>
          <w:spacing w:val="3"/>
        </w:rPr>
        <w:t>，即比较加上边的属性后，这个值是否小于目的节点的属性，如果小于，则发送消息到目的顶点。</w:t>
      </w:r>
    </w:p>
    <w:p w14:paraId="43A2502E" w14:textId="77777777" w:rsidR="00F2672C" w:rsidRPr="003D43E6" w:rsidRDefault="00F2672C" w:rsidP="003D43E6">
      <w:pPr>
        <w:shd w:val="clear" w:color="auto" w:fill="FFFFFF"/>
        <w:spacing w:after="264"/>
        <w:rPr>
          <w:rFonts w:ascii="微软雅黑" w:eastAsia="微软雅黑" w:hAnsi="微软雅黑"/>
          <w:color w:val="3F3F3F"/>
          <w:sz w:val="23"/>
          <w:szCs w:val="23"/>
        </w:rPr>
      </w:pPr>
    </w:p>
    <w:p w14:paraId="34176640" w14:textId="4B363E8F" w:rsidR="003D43E6" w:rsidRPr="00FD5775" w:rsidRDefault="003D43E6" w:rsidP="00FD5775">
      <w:pPr>
        <w:pStyle w:val="2"/>
      </w:pPr>
      <w:bookmarkStart w:id="43" w:name="OLE_LINK31"/>
      <w:bookmarkStart w:id="44" w:name="_Toc493795816"/>
      <w:r w:rsidRPr="003D43E6">
        <w:rPr>
          <w:rFonts w:hint="eastAsia"/>
        </w:rPr>
        <w:t>GraphX</w:t>
      </w:r>
      <w:r w:rsidRPr="003D43E6">
        <w:rPr>
          <w:rFonts w:hint="eastAsia"/>
        </w:rPr>
        <w:t>实例</w:t>
      </w:r>
      <w:bookmarkEnd w:id="43"/>
      <w:bookmarkEnd w:id="44"/>
    </w:p>
    <w:p w14:paraId="00BA8321" w14:textId="333DC013" w:rsidR="003D43E6" w:rsidRPr="003D43E6" w:rsidRDefault="007D50A2" w:rsidP="003D43E6">
      <w:pPr>
        <w:shd w:val="clear" w:color="auto" w:fill="FFFFFF"/>
        <w:spacing w:after="264"/>
        <w:rPr>
          <w:rFonts w:ascii="微软雅黑" w:eastAsia="微软雅黑" w:hAnsi="微软雅黑"/>
          <w:color w:val="3F3F3F"/>
          <w:sz w:val="23"/>
          <w:szCs w:val="23"/>
        </w:rPr>
      </w:pPr>
      <w:r>
        <w:rPr>
          <w:rFonts w:ascii="Helvetica Neue" w:hAnsi="Helvetica Neue" w:hint="eastAsia"/>
          <w:color w:val="333333"/>
          <w:spacing w:val="3"/>
        </w:rPr>
        <w:t xml:space="preserve">    </w:t>
      </w:r>
      <w:r w:rsidR="003D43E6" w:rsidRPr="007D50A2">
        <w:rPr>
          <w:rFonts w:ascii="Helvetica Neue" w:hAnsi="Helvetica Neue" w:hint="eastAsia"/>
          <w:color w:val="333333"/>
          <w:spacing w:val="3"/>
        </w:rPr>
        <w:t>下图中有</w:t>
      </w:r>
      <w:r w:rsidR="003D43E6" w:rsidRPr="007D50A2">
        <w:rPr>
          <w:rFonts w:ascii="Helvetica Neue" w:hAnsi="Helvetica Neue" w:hint="eastAsia"/>
          <w:color w:val="333333"/>
          <w:spacing w:val="3"/>
        </w:rPr>
        <w:t>6</w:t>
      </w:r>
      <w:r w:rsidR="003D43E6" w:rsidRPr="007D50A2">
        <w:rPr>
          <w:rFonts w:ascii="Helvetica Neue" w:hAnsi="Helvetica Neue" w:hint="eastAsia"/>
          <w:color w:val="333333"/>
          <w:spacing w:val="3"/>
        </w:rPr>
        <w:t>个人，每个人有名字和年龄，这些人根据社会关系形成</w:t>
      </w:r>
      <w:r w:rsidR="003D43E6" w:rsidRPr="007D50A2">
        <w:rPr>
          <w:rFonts w:ascii="Helvetica Neue" w:hAnsi="Helvetica Neue" w:hint="eastAsia"/>
          <w:color w:val="333333"/>
          <w:spacing w:val="3"/>
        </w:rPr>
        <w:t>8</w:t>
      </w:r>
      <w:r w:rsidR="003D43E6" w:rsidRPr="007D50A2">
        <w:rPr>
          <w:rFonts w:ascii="Helvetica Neue" w:hAnsi="Helvetica Neue" w:hint="eastAsia"/>
          <w:color w:val="333333"/>
          <w:spacing w:val="3"/>
        </w:rPr>
        <w:t>条边，每条边有其属性。在以下例子演示中将构建顶点、边和图，打印图的属性、转换</w:t>
      </w:r>
      <w:r w:rsidR="003D43E6" w:rsidRPr="007D50A2">
        <w:rPr>
          <w:rFonts w:ascii="Helvetica Neue" w:hAnsi="Helvetica Neue" w:hint="eastAsia"/>
          <w:color w:val="333333"/>
          <w:spacing w:val="3"/>
        </w:rPr>
        <w:lastRenderedPageBreak/>
        <w:t>操作、结构操作、连接操作、聚合操作，并结合实际要求进行演示。</w:t>
      </w:r>
      <w:r w:rsidR="003D43E6" w:rsidRPr="007D50A2">
        <w:rPr>
          <w:rFonts w:ascii="Helvetica Neue" w:hAnsi="Helvetica Neue" w:hint="eastAsia"/>
          <w:color w:val="333333"/>
          <w:spacing w:val="3"/>
        </w:rPr>
        <w:t> </w:t>
      </w:r>
      <w:r w:rsidR="003D43E6" w:rsidRPr="003D43E6">
        <w:rPr>
          <w:rFonts w:ascii="微软雅黑" w:eastAsia="微软雅黑" w:hAnsi="微软雅黑" w:hint="eastAsia"/>
          <w:color w:val="3F3F3F"/>
          <w:sz w:val="23"/>
          <w:szCs w:val="23"/>
        </w:rPr>
        <w:br/>
      </w:r>
      <w:r w:rsidR="003D43E6" w:rsidRPr="003D43E6">
        <w:rPr>
          <w:rFonts w:ascii="微软雅黑" w:eastAsia="微软雅黑" w:hAnsi="微软雅黑"/>
          <w:noProof/>
          <w:color w:val="3F3F3F"/>
          <w:sz w:val="23"/>
          <w:szCs w:val="23"/>
        </w:rPr>
        <w:drawing>
          <wp:inline distT="0" distB="0" distL="0" distR="0" wp14:anchorId="4B8D1980" wp14:editId="779C9A60">
            <wp:extent cx="5064760" cy="3257550"/>
            <wp:effectExtent l="0" t="0" r="0" b="0"/>
            <wp:docPr id="346" name="Picture 34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4760" cy="3257550"/>
                    </a:xfrm>
                    <a:prstGeom prst="rect">
                      <a:avLst/>
                    </a:prstGeom>
                    <a:noFill/>
                    <a:ln>
                      <a:noFill/>
                    </a:ln>
                  </pic:spPr>
                </pic:pic>
              </a:graphicData>
            </a:graphic>
          </wp:inline>
        </w:drawing>
      </w:r>
    </w:p>
    <w:p w14:paraId="0E454413" w14:textId="19DF1503" w:rsidR="003D43E6" w:rsidRDefault="00FD5775" w:rsidP="003D43E6">
      <w:pPr>
        <w:shd w:val="clear" w:color="auto" w:fill="FFFFFF"/>
        <w:spacing w:after="264"/>
        <w:rPr>
          <w:rFonts w:ascii="微软雅黑" w:eastAsia="微软雅黑" w:hAnsi="微软雅黑"/>
          <w:b/>
          <w:bCs/>
          <w:color w:val="3F3F3F"/>
          <w:sz w:val="23"/>
          <w:szCs w:val="23"/>
        </w:rPr>
      </w:pPr>
      <w:r>
        <w:rPr>
          <w:rFonts w:ascii="微软雅黑" w:eastAsia="微软雅黑" w:hAnsi="微软雅黑" w:hint="eastAsia"/>
          <w:b/>
          <w:bCs/>
          <w:color w:val="3F3F3F"/>
          <w:sz w:val="23"/>
          <w:szCs w:val="23"/>
        </w:rPr>
        <w:t xml:space="preserve">   </w:t>
      </w:r>
      <w:r w:rsidR="003D43E6" w:rsidRPr="003D43E6">
        <w:rPr>
          <w:rFonts w:ascii="微软雅黑" w:eastAsia="微软雅黑" w:hAnsi="微软雅黑" w:hint="eastAsia"/>
          <w:b/>
          <w:bCs/>
          <w:color w:val="3F3F3F"/>
          <w:sz w:val="23"/>
          <w:szCs w:val="23"/>
        </w:rPr>
        <w:t>程序代码</w:t>
      </w:r>
      <w:r>
        <w:rPr>
          <w:rFonts w:ascii="微软雅黑" w:eastAsia="微软雅黑" w:hAnsi="微软雅黑" w:hint="eastAsia"/>
          <w:b/>
          <w:bCs/>
          <w:color w:val="3F3F3F"/>
          <w:sz w:val="23"/>
          <w:szCs w:val="23"/>
        </w:rPr>
        <w:t>如下：</w:t>
      </w:r>
    </w:p>
    <w:tbl>
      <w:tblPr>
        <w:tblStyle w:val="aff8"/>
        <w:tblW w:w="0" w:type="auto"/>
        <w:tblLook w:val="04A0" w:firstRow="1" w:lastRow="0" w:firstColumn="1" w:lastColumn="0" w:noHBand="0" w:noVBand="1"/>
      </w:tblPr>
      <w:tblGrid>
        <w:gridCol w:w="8777"/>
      </w:tblGrid>
      <w:tr w:rsidR="00FD5775" w14:paraId="7A7478DB" w14:textId="77777777" w:rsidTr="00FD5775">
        <w:tc>
          <w:tcPr>
            <w:tcW w:w="8777" w:type="dxa"/>
          </w:tcPr>
          <w:p w14:paraId="45341773" w14:textId="3898DA0F" w:rsidR="00FD5775" w:rsidRPr="00FD5775" w:rsidRDefault="00FD5775"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org.apache.log4j.{Level, Logger}</w:t>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org.apache.spark.{SparkContext, SparkConf}</w:t>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org.apache.spark.graphx._</w:t>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import </w:t>
            </w:r>
            <w:r w:rsidRPr="00FD5775">
              <w:rPr>
                <w:rFonts w:ascii="Lucida Console" w:hAnsi="Lucida Console" w:cs="Courier New"/>
                <w:color w:val="000000"/>
                <w:sz w:val="18"/>
                <w:szCs w:val="18"/>
              </w:rPr>
              <w:t>org.apache.spark.rdd.RDD</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b/>
                <w:bCs/>
                <w:color w:val="000080"/>
                <w:sz w:val="18"/>
                <w:szCs w:val="18"/>
              </w:rPr>
              <w:t xml:space="preserve">object </w:t>
            </w:r>
            <w:r w:rsidRPr="00FD5775">
              <w:rPr>
                <w:rFonts w:ascii="Lucida Console" w:hAnsi="Lucida Console" w:cs="Courier New"/>
                <w:color w:val="000000"/>
                <w:sz w:val="18"/>
                <w:szCs w:val="18"/>
              </w:rPr>
              <w:t>GraphXExample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def </w:t>
            </w:r>
            <w:r w:rsidRPr="00FD5775">
              <w:rPr>
                <w:rFonts w:ascii="Lucida Console" w:hAnsi="Lucida Console" w:cs="Courier New"/>
                <w:color w:val="000000"/>
                <w:sz w:val="18"/>
                <w:szCs w:val="18"/>
              </w:rPr>
              <w:t>main(args: Array[</w:t>
            </w:r>
            <w:r w:rsidRPr="00FD5775">
              <w:rPr>
                <w:rFonts w:ascii="Lucida Console" w:hAnsi="Lucida Console" w:cs="Courier New"/>
                <w:color w:val="20999D"/>
                <w:sz w:val="18"/>
                <w:szCs w:val="18"/>
              </w:rPr>
              <w:t>String</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屏蔽日志</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Logger.</w:t>
            </w:r>
            <w:r w:rsidRPr="00FD5775">
              <w:rPr>
                <w:rFonts w:ascii="Lucida Console" w:hAnsi="Lucida Console" w:cs="Courier New"/>
                <w:i/>
                <w:iCs/>
                <w:color w:val="000000"/>
                <w:sz w:val="18"/>
                <w:szCs w:val="18"/>
              </w:rPr>
              <w:t>getLogger</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"org.apache.spark"</w:t>
            </w:r>
            <w:r w:rsidRPr="00FD5775">
              <w:rPr>
                <w:rFonts w:ascii="Lucida Console" w:hAnsi="Lucida Console" w:cs="Courier New"/>
                <w:color w:val="000000"/>
                <w:sz w:val="18"/>
                <w:szCs w:val="18"/>
              </w:rPr>
              <w:t>).setLevel(Level.</w:t>
            </w:r>
            <w:r w:rsidRPr="00FD5775">
              <w:rPr>
                <w:rFonts w:ascii="Lucida Console" w:hAnsi="Lucida Console" w:cs="Courier New"/>
                <w:i/>
                <w:iCs/>
                <w:color w:val="660E7A"/>
                <w:sz w:val="18"/>
                <w:szCs w:val="18"/>
              </w:rPr>
              <w:t>WARN</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Logger.</w:t>
            </w:r>
            <w:r w:rsidRPr="00FD5775">
              <w:rPr>
                <w:rFonts w:ascii="Lucida Console" w:hAnsi="Lucida Console" w:cs="Courier New"/>
                <w:i/>
                <w:iCs/>
                <w:color w:val="000000"/>
                <w:sz w:val="18"/>
                <w:szCs w:val="18"/>
              </w:rPr>
              <w:t>getLogger</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"org.eclipse.jetty.server"</w:t>
            </w:r>
            <w:r w:rsidRPr="00FD5775">
              <w:rPr>
                <w:rFonts w:ascii="Lucida Console" w:hAnsi="Lucida Console" w:cs="Courier New"/>
                <w:color w:val="000000"/>
                <w:sz w:val="18"/>
                <w:szCs w:val="18"/>
              </w:rPr>
              <w:t>).setLevel(Level.</w:t>
            </w:r>
            <w:r w:rsidRPr="00FD5775">
              <w:rPr>
                <w:rFonts w:ascii="Lucida Console" w:hAnsi="Lucida Console" w:cs="Courier New"/>
                <w:i/>
                <w:iCs/>
                <w:color w:val="660E7A"/>
                <w:sz w:val="18"/>
                <w:szCs w:val="18"/>
              </w:rPr>
              <w:t>OFF</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设置运行环境</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conf = </w:t>
            </w:r>
            <w:r w:rsidRPr="00FD5775">
              <w:rPr>
                <w:rFonts w:ascii="Lucida Console" w:hAnsi="Lucida Console" w:cs="Courier New"/>
                <w:b/>
                <w:bCs/>
                <w:color w:val="000080"/>
                <w:sz w:val="18"/>
                <w:szCs w:val="18"/>
              </w:rPr>
              <w:t xml:space="preserve">new </w:t>
            </w:r>
            <w:r w:rsidRPr="00FD5775">
              <w:rPr>
                <w:rFonts w:ascii="Lucida Console" w:hAnsi="Lucida Console" w:cs="Courier New"/>
                <w:color w:val="000000"/>
                <w:sz w:val="18"/>
                <w:szCs w:val="18"/>
              </w:rPr>
              <w:t>SparkConf().setAppName(</w:t>
            </w:r>
            <w:r w:rsidRPr="00FD5775">
              <w:rPr>
                <w:rFonts w:ascii="Lucida Console" w:hAnsi="Lucida Console" w:cs="Courier New"/>
                <w:b/>
                <w:bCs/>
                <w:color w:val="008000"/>
                <w:sz w:val="18"/>
                <w:szCs w:val="18"/>
              </w:rPr>
              <w:t>"SimpleGraphX"</w:t>
            </w:r>
            <w:r w:rsidRPr="00FD5775">
              <w:rPr>
                <w:rFonts w:ascii="Lucida Console" w:hAnsi="Lucida Console" w:cs="Courier New"/>
                <w:color w:val="000000"/>
                <w:sz w:val="18"/>
                <w:szCs w:val="18"/>
              </w:rPr>
              <w:t>).setMaster(</w:t>
            </w:r>
            <w:r w:rsidRPr="00FD5775">
              <w:rPr>
                <w:rFonts w:ascii="Lucida Console" w:hAnsi="Lucida Console" w:cs="Courier New"/>
                <w:b/>
                <w:bCs/>
                <w:color w:val="008000"/>
                <w:sz w:val="18"/>
                <w:szCs w:val="18"/>
              </w:rPr>
              <w:t>"local"</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sc = </w:t>
            </w:r>
            <w:r w:rsidRPr="00FD5775">
              <w:rPr>
                <w:rFonts w:ascii="Lucida Console" w:hAnsi="Lucida Console" w:cs="Courier New"/>
                <w:b/>
                <w:bCs/>
                <w:color w:val="000080"/>
                <w:sz w:val="18"/>
                <w:szCs w:val="18"/>
              </w:rPr>
              <w:t xml:space="preserve">new </w:t>
            </w:r>
            <w:r w:rsidRPr="00FD5775">
              <w:rPr>
                <w:rFonts w:ascii="Lucida Console" w:hAnsi="Lucida Console" w:cs="Courier New"/>
                <w:color w:val="000000"/>
                <w:sz w:val="18"/>
                <w:szCs w:val="18"/>
              </w:rPr>
              <w:t>SparkContext(conf)</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设置顶点和边，注意顶点和边都是用元组定义的</w:t>
            </w:r>
            <w:r w:rsidRPr="00FD5775">
              <w:rPr>
                <w:rFonts w:ascii="Lucida Console" w:hAnsi="Lucida Console" w:cs="Courier New"/>
                <w:i/>
                <w:iCs/>
                <w:color w:val="808080"/>
                <w:sz w:val="18"/>
                <w:szCs w:val="18"/>
              </w:rPr>
              <w:t>Array</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808080"/>
                <w:sz w:val="18"/>
                <w:szCs w:val="18"/>
              </w:rPr>
              <w:t>顶点的数据类型是</w:t>
            </w:r>
            <w:r w:rsidRPr="00FD5775">
              <w:rPr>
                <w:rFonts w:ascii="Lucida Console" w:hAnsi="Lucida Console" w:cs="Courier New"/>
                <w:i/>
                <w:iCs/>
                <w:color w:val="808080"/>
                <w:sz w:val="18"/>
                <w:szCs w:val="18"/>
              </w:rPr>
              <w:t>VD:(String,Int)</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vertexArray = Array(</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1L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"Alice"</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28</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"Bob"</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27</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"Charlie"</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lastRenderedPageBreak/>
              <w:t xml:space="preserve">      (</w:t>
            </w:r>
            <w:r w:rsidRPr="00FD5775">
              <w:rPr>
                <w:rFonts w:ascii="Lucida Console" w:hAnsi="Lucida Console" w:cs="Courier New"/>
                <w:color w:val="0000FF"/>
                <w:sz w:val="18"/>
                <w:szCs w:val="18"/>
              </w:rPr>
              <w:t>4L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"David"</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"Ed"</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55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FF"/>
                <w:sz w:val="18"/>
                <w:szCs w:val="18"/>
              </w:rPr>
              <w:t>6L</w:t>
            </w:r>
            <w:r w:rsidRPr="00FD5775">
              <w:rPr>
                <w:rFonts w:ascii="Lucida Console" w:hAnsi="Lucida Console" w:cs="Courier New"/>
                <w:color w:val="000000"/>
                <w:sz w:val="18"/>
                <w:szCs w:val="18"/>
              </w:rPr>
              <w:t>, (</w:t>
            </w:r>
            <w:r w:rsidRPr="00FD5775">
              <w:rPr>
                <w:rFonts w:ascii="Lucida Console" w:hAnsi="Lucida Console" w:cs="Courier New"/>
                <w:b/>
                <w:bCs/>
                <w:color w:val="008000"/>
                <w:sz w:val="18"/>
                <w:szCs w:val="18"/>
              </w:rPr>
              <w:t>"Fran"</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50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边的数据类型</w:t>
            </w:r>
            <w:r w:rsidRPr="00FD5775">
              <w:rPr>
                <w:rFonts w:ascii="Lucida Console" w:hAnsi="Lucida Console" w:cs="Courier New"/>
                <w:i/>
                <w:iCs/>
                <w:color w:val="808080"/>
                <w:sz w:val="18"/>
                <w:szCs w:val="18"/>
              </w:rPr>
              <w:t>ED:Int</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edgeArray = Array(</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7</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4L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8</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Edge(</w:t>
            </w:r>
            <w:r w:rsidRPr="00FD5775">
              <w:rPr>
                <w:rFonts w:ascii="Lucida Console" w:hAnsi="Lucida Console" w:cs="Courier New"/>
                <w:color w:val="0000FF"/>
                <w:sz w:val="18"/>
                <w:szCs w:val="18"/>
              </w:rPr>
              <w:t>5L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6L</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构造</w:t>
            </w:r>
            <w:r w:rsidRPr="00FD5775">
              <w:rPr>
                <w:rFonts w:ascii="Lucida Console" w:hAnsi="Lucida Console" w:cs="Courier New"/>
                <w:i/>
                <w:iCs/>
                <w:color w:val="808080"/>
                <w:sz w:val="18"/>
                <w:szCs w:val="18"/>
              </w:rPr>
              <w:t>vertexRDD</w:t>
            </w:r>
            <w:r w:rsidRPr="00FD5775">
              <w:rPr>
                <w:rFonts w:ascii="Lucida Console" w:hAnsi="Lucida Console" w:cs="Courier New"/>
                <w:i/>
                <w:iCs/>
                <w:color w:val="808080"/>
                <w:sz w:val="18"/>
                <w:szCs w:val="18"/>
              </w:rPr>
              <w:t>和</w:t>
            </w:r>
            <w:r w:rsidRPr="00FD5775">
              <w:rPr>
                <w:rFonts w:ascii="Lucida Console" w:hAnsi="Lucida Console" w:cs="Courier New"/>
                <w:i/>
                <w:iCs/>
                <w:color w:val="808080"/>
                <w:sz w:val="18"/>
                <w:szCs w:val="18"/>
              </w:rPr>
              <w:t>edgeRDD</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vertexRDD: RDD[(Long, (String, Int))] = sc.parallelize(vertexArray)</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edgeRDD: RDD[Edge[Int]] = sc.parallelize(edgeArray)</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构造图</w:t>
            </w:r>
            <w:r w:rsidRPr="00FD5775">
              <w:rPr>
                <w:rFonts w:ascii="Lucida Console" w:hAnsi="Lucida Console" w:cs="Courier New"/>
                <w:i/>
                <w:iCs/>
                <w:color w:val="808080"/>
                <w:sz w:val="18"/>
                <w:szCs w:val="18"/>
              </w:rPr>
              <w:t>Graph[VD,ED]</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graph: Graph[(String, Int), Int] = Graph(vertexRDD, edgeRDD)</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图的属性</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println("***********************************************")</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属性演示</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找出图中年龄大于</w:t>
            </w:r>
            <w:r w:rsidRPr="00FD5775">
              <w:rPr>
                <w:rFonts w:ascii="Lucida Console" w:hAnsi="Lucida Console" w:cs="Courier New"/>
                <w:b/>
                <w:bCs/>
                <w:color w:val="008000"/>
                <w:sz w:val="18"/>
                <w:szCs w:val="18"/>
              </w:rPr>
              <w:t>30</w:t>
            </w:r>
            <w:r w:rsidRPr="00FD5775">
              <w:rPr>
                <w:rFonts w:ascii="Lucida Console" w:hAnsi="Lucida Console" w:cs="Courier New"/>
                <w:b/>
                <w:bCs/>
                <w:color w:val="008000"/>
                <w:sz w:val="18"/>
                <w:szCs w:val="18"/>
              </w:rPr>
              <w:t>的顶点：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graph.vertices.filter {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(id, (name, age)) =&gt; age &gt; </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}.collect.foreach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(name, age))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name</w:t>
            </w:r>
            <w:r w:rsidRPr="00FD5775">
              <w:rPr>
                <w:rFonts w:ascii="Lucida Console" w:hAnsi="Lucida Console" w:cs="Courier New"/>
                <w:b/>
                <w:bCs/>
                <w:color w:val="008000"/>
                <w:sz w:val="18"/>
                <w:szCs w:val="18"/>
              </w:rPr>
              <w:t xml:space="preserve"> is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age</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边操作：找出图中属性大于</w:t>
            </w:r>
            <w:r w:rsidRPr="00FD5775">
              <w:rPr>
                <w:rFonts w:ascii="Lucida Console" w:hAnsi="Lucida Console" w:cs="Courier New"/>
                <w:i/>
                <w:iCs/>
                <w:color w:val="808080"/>
                <w:sz w:val="18"/>
                <w:szCs w:val="18"/>
              </w:rPr>
              <w:t>5</w:t>
            </w:r>
            <w:r w:rsidRPr="00FD5775">
              <w:rPr>
                <w:rFonts w:ascii="Lucida Console" w:hAnsi="Lucida Console" w:cs="Courier New"/>
                <w:i/>
                <w:iCs/>
                <w:color w:val="808080"/>
                <w:sz w:val="18"/>
                <w:szCs w:val="18"/>
              </w:rPr>
              <w:t>的边</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找出图中属性大于</w:t>
            </w:r>
            <w:r w:rsidRPr="00FD5775">
              <w:rPr>
                <w:rFonts w:ascii="Lucida Console" w:hAnsi="Lucida Console" w:cs="Courier New"/>
                <w:b/>
                <w:bCs/>
                <w:color w:val="008000"/>
                <w:sz w:val="18"/>
                <w:szCs w:val="18"/>
              </w:rPr>
              <w:t>5</w:t>
            </w:r>
            <w:r w:rsidRPr="00FD5775">
              <w:rPr>
                <w:rFonts w:ascii="Lucida Console" w:hAnsi="Lucida Console" w:cs="Courier New"/>
                <w:b/>
                <w:bCs/>
                <w:color w:val="008000"/>
                <w:sz w:val="18"/>
                <w:szCs w:val="18"/>
              </w:rPr>
              <w:t>的边：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graph.edges.filter(e =&gt; e.attr &gt; </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 xml:space="preserve">).collect.foreach(e =&gt; </w:t>
            </w:r>
            <w:r w:rsidRPr="00FD5775">
              <w:rPr>
                <w:rFonts w:ascii="Lucida Console" w:hAnsi="Lucida Console" w:cs="Courier New"/>
                <w:color w:val="000000"/>
                <w:sz w:val="18"/>
                <w:szCs w:val="18"/>
              </w:rPr>
              <w:lastRenderedPageBreak/>
              <w:t>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{e.srcId}</w:t>
            </w:r>
            <w:r w:rsidRPr="00FD5775">
              <w:rPr>
                <w:rFonts w:ascii="Lucida Console" w:hAnsi="Lucida Console" w:cs="Courier New"/>
                <w:b/>
                <w:bCs/>
                <w:color w:val="008000"/>
                <w:sz w:val="18"/>
                <w:szCs w:val="18"/>
              </w:rPr>
              <w:t xml:space="preserve"> to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{e.dstId}</w:t>
            </w:r>
            <w:r w:rsidRPr="00FD5775">
              <w:rPr>
                <w:rFonts w:ascii="Lucida Console" w:hAnsi="Lucida Console" w:cs="Courier New"/>
                <w:b/>
                <w:bCs/>
                <w:color w:val="008000"/>
                <w:sz w:val="18"/>
                <w:szCs w:val="18"/>
              </w:rPr>
              <w:t xml:space="preserve"> att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{e.attr}</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//triplets</w:t>
            </w:r>
            <w:r w:rsidRPr="00FD5775">
              <w:rPr>
                <w:rFonts w:ascii="Lucida Console" w:hAnsi="Lucida Console" w:cs="Courier New"/>
                <w:i/>
                <w:iCs/>
                <w:color w:val="808080"/>
                <w:sz w:val="18"/>
                <w:szCs w:val="18"/>
              </w:rPr>
              <w:t>操作，</w:t>
            </w:r>
            <w:r w:rsidRPr="00FD5775">
              <w:rPr>
                <w:rFonts w:ascii="Lucida Console" w:hAnsi="Lucida Console" w:cs="Courier New"/>
                <w:i/>
                <w:iCs/>
                <w:color w:val="808080"/>
                <w:sz w:val="18"/>
                <w:szCs w:val="18"/>
              </w:rPr>
              <w:t>((srcId, srcAttr), (dstId, dstAttr), attr)</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列出边属性</w:t>
            </w:r>
            <w:r w:rsidRPr="00FD5775">
              <w:rPr>
                <w:rFonts w:ascii="Lucida Console" w:hAnsi="Lucida Console" w:cs="Courier New"/>
                <w:b/>
                <w:bCs/>
                <w:color w:val="008000"/>
                <w:sz w:val="18"/>
                <w:szCs w:val="18"/>
              </w:rPr>
              <w:t>&gt;5</w:t>
            </w:r>
            <w:r w:rsidRPr="00FD5775">
              <w:rPr>
                <w:rFonts w:ascii="Lucida Console" w:hAnsi="Lucida Console" w:cs="Courier New"/>
                <w:b/>
                <w:bCs/>
                <w:color w:val="008000"/>
                <w:sz w:val="18"/>
                <w:szCs w:val="18"/>
              </w:rPr>
              <w:t>的</w:t>
            </w:r>
            <w:r w:rsidRPr="00FD5775">
              <w:rPr>
                <w:rFonts w:ascii="Lucida Console" w:hAnsi="Lucida Console" w:cs="Courier New"/>
                <w:b/>
                <w:bCs/>
                <w:color w:val="008000"/>
                <w:sz w:val="18"/>
                <w:szCs w:val="18"/>
              </w:rPr>
              <w:t>tripltes</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for </w:t>
            </w:r>
            <w:r w:rsidRPr="00FD5775">
              <w:rPr>
                <w:rFonts w:ascii="Lucida Console" w:hAnsi="Lucida Console" w:cs="Courier New"/>
                <w:color w:val="000000"/>
                <w:sz w:val="18"/>
                <w:szCs w:val="18"/>
              </w:rPr>
              <w:t xml:space="preserve">(triplet &lt;- graph.triplets.filter(t =&gt; t.attr &gt; </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).collect) {</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{triplet.srcAttr._1}</w:t>
            </w:r>
            <w:r w:rsidRPr="00FD5775">
              <w:rPr>
                <w:rFonts w:ascii="Lucida Console" w:hAnsi="Lucida Console" w:cs="Courier New"/>
                <w:b/>
                <w:bCs/>
                <w:color w:val="008000"/>
                <w:sz w:val="18"/>
                <w:szCs w:val="18"/>
              </w:rPr>
              <w:t xml:space="preserve"> likes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{triplet.dstAttr._1}</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//Degrees</w:t>
            </w:r>
            <w:r w:rsidRPr="00FD5775">
              <w:rPr>
                <w:rFonts w:ascii="Lucida Console" w:hAnsi="Lucida Console" w:cs="Courier New"/>
                <w:i/>
                <w:iCs/>
                <w:color w:val="808080"/>
                <w:sz w:val="18"/>
                <w:szCs w:val="18"/>
              </w:rPr>
              <w:t>操作</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找出图中最大的出度、入度、度数：</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def </w:t>
            </w:r>
            <w:r w:rsidRPr="00FD5775">
              <w:rPr>
                <w:rFonts w:ascii="Lucida Console" w:hAnsi="Lucida Console" w:cs="Courier New"/>
                <w:color w:val="000000"/>
                <w:sz w:val="18"/>
                <w:szCs w:val="18"/>
              </w:rPr>
              <w:t>max(a: (VertexId, Int), b: (VertexId, Int)): (VertexId, Int) =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 xml:space="preserve">(a._2 &gt; b._2) a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b</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 xml:space="preserve">"max of outDegrees:" </w:t>
            </w:r>
            <w:r w:rsidRPr="00FD5775">
              <w:rPr>
                <w:rFonts w:ascii="Lucida Console" w:hAnsi="Lucida Console" w:cs="Courier New"/>
                <w:color w:val="000000"/>
                <w:sz w:val="18"/>
                <w:szCs w:val="18"/>
              </w:rPr>
              <w:t xml:space="preserve">+ graph.outDegrees.reduce(max) + </w:t>
            </w:r>
            <w:r w:rsidRPr="00FD5775">
              <w:rPr>
                <w:rFonts w:ascii="Lucida Console" w:hAnsi="Lucida Console" w:cs="Courier New"/>
                <w:b/>
                <w:bCs/>
                <w:color w:val="008000"/>
                <w:sz w:val="18"/>
                <w:szCs w:val="18"/>
              </w:rPr>
              <w:t xml:space="preserve">" max of inDegrees:" </w:t>
            </w:r>
            <w:r w:rsidRPr="00FD5775">
              <w:rPr>
                <w:rFonts w:ascii="Lucida Console" w:hAnsi="Lucida Console" w:cs="Courier New"/>
                <w:color w:val="000000"/>
                <w:sz w:val="18"/>
                <w:szCs w:val="18"/>
              </w:rPr>
              <w:t xml:space="preserve">+ graph.inDegrees.reduce(max) + </w:t>
            </w:r>
            <w:r w:rsidRPr="00FD5775">
              <w:rPr>
                <w:rFonts w:ascii="Lucida Console" w:hAnsi="Lucida Console" w:cs="Courier New"/>
                <w:b/>
                <w:bCs/>
                <w:color w:val="008000"/>
                <w:sz w:val="18"/>
                <w:szCs w:val="18"/>
              </w:rPr>
              <w:t xml:space="preserve">" max of Degrees:" </w:t>
            </w:r>
            <w:r w:rsidRPr="00FD5775">
              <w:rPr>
                <w:rFonts w:ascii="Lucida Console" w:hAnsi="Lucida Console" w:cs="Courier New"/>
                <w:color w:val="000000"/>
                <w:sz w:val="18"/>
                <w:szCs w:val="18"/>
              </w:rPr>
              <w:t>+ graph.degrees.reduce(max))</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转换操作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转换操作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顶点的转换操作，顶点</w:t>
            </w:r>
            <w:r w:rsidRPr="00FD5775">
              <w:rPr>
                <w:rFonts w:ascii="Lucida Console" w:hAnsi="Lucida Console" w:cs="Courier New"/>
                <w:b/>
                <w:bCs/>
                <w:color w:val="008000"/>
                <w:sz w:val="18"/>
                <w:szCs w:val="18"/>
              </w:rPr>
              <w:t>age + 10</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graph.mapVertices{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(name, age)) =&gt; (id, (name, age+</w:t>
            </w:r>
            <w:r w:rsidRPr="00FD5775">
              <w:rPr>
                <w:rFonts w:ascii="Lucida Console" w:hAnsi="Lucida Console" w:cs="Courier New"/>
                <w:color w:val="0000FF"/>
                <w:sz w:val="18"/>
                <w:szCs w:val="18"/>
              </w:rPr>
              <w:t>10</w:t>
            </w:r>
            <w:r w:rsidRPr="00FD5775">
              <w:rPr>
                <w:rFonts w:ascii="Lucida Console" w:hAnsi="Lucida Console" w:cs="Courier New"/>
                <w:color w:val="000000"/>
                <w:sz w:val="18"/>
                <w:szCs w:val="18"/>
              </w:rPr>
              <w:t>))}.vertices.collect.foreach(v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{v._2._1}</w:t>
            </w:r>
            <w:r w:rsidRPr="00FD5775">
              <w:rPr>
                <w:rFonts w:ascii="Lucida Console" w:hAnsi="Lucida Console" w:cs="Courier New"/>
                <w:b/>
                <w:bCs/>
                <w:color w:val="008000"/>
                <w:sz w:val="18"/>
                <w:szCs w:val="18"/>
              </w:rPr>
              <w:t xml:space="preserve"> is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{v._2._2}</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边的转换操作，边的属性</w:t>
            </w:r>
            <w:r w:rsidRPr="00FD5775">
              <w:rPr>
                <w:rFonts w:ascii="Lucida Console" w:hAnsi="Lucida Console" w:cs="Courier New"/>
                <w:b/>
                <w:bCs/>
                <w:color w:val="008000"/>
                <w:sz w:val="18"/>
                <w:szCs w:val="18"/>
              </w:rPr>
              <w:t>*2</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graph.mapEdges(e=&gt;e.attr*</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).edges.collect.foreach(e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{e.srcId}</w:t>
            </w:r>
            <w:r w:rsidRPr="00FD5775">
              <w:rPr>
                <w:rFonts w:ascii="Lucida Console" w:hAnsi="Lucida Console" w:cs="Courier New"/>
                <w:b/>
                <w:bCs/>
                <w:color w:val="008000"/>
                <w:sz w:val="18"/>
                <w:szCs w:val="18"/>
              </w:rPr>
              <w:t xml:space="preserve"> to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{e.dstId}</w:t>
            </w:r>
            <w:r w:rsidRPr="00FD5775">
              <w:rPr>
                <w:rFonts w:ascii="Lucida Console" w:hAnsi="Lucida Console" w:cs="Courier New"/>
                <w:b/>
                <w:bCs/>
                <w:color w:val="008000"/>
                <w:sz w:val="18"/>
                <w:szCs w:val="18"/>
              </w:rPr>
              <w:t xml:space="preserve"> att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{e.attr}</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lastRenderedPageBreak/>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结构操作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结构操作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顶点年纪</w:t>
            </w:r>
            <w:r w:rsidRPr="00FD5775">
              <w:rPr>
                <w:rFonts w:ascii="Lucida Console" w:hAnsi="Lucida Console" w:cs="Courier New"/>
                <w:b/>
                <w:bCs/>
                <w:color w:val="008000"/>
                <w:sz w:val="18"/>
                <w:szCs w:val="18"/>
              </w:rPr>
              <w:t>&gt;30</w:t>
            </w:r>
            <w:r w:rsidRPr="00FD5775">
              <w:rPr>
                <w:rFonts w:ascii="Lucida Console" w:hAnsi="Lucida Console" w:cs="Courier New"/>
                <w:b/>
                <w:bCs/>
                <w:color w:val="008000"/>
                <w:sz w:val="18"/>
                <w:szCs w:val="18"/>
              </w:rPr>
              <w:t>的子图：</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subGraph = graph.subgraph(vpred = (id, vd) =&gt; vd._2 &gt;= </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子图所有顶点：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subGraph.vertices.collect.foreach(v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{v._2._1}</w:t>
            </w:r>
            <w:r w:rsidRPr="00FD5775">
              <w:rPr>
                <w:rFonts w:ascii="Lucida Console" w:hAnsi="Lucida Console" w:cs="Courier New"/>
                <w:b/>
                <w:bCs/>
                <w:color w:val="008000"/>
                <w:sz w:val="18"/>
                <w:szCs w:val="18"/>
              </w:rPr>
              <w:t xml:space="preserve"> is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{v._2._2}</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子图所有边：</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subGraph.edges.collect.foreach(e =&gt;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{e.srcId}</w:t>
            </w:r>
            <w:r w:rsidRPr="00FD5775">
              <w:rPr>
                <w:rFonts w:ascii="Lucida Console" w:hAnsi="Lucida Console" w:cs="Courier New"/>
                <w:b/>
                <w:bCs/>
                <w:color w:val="008000"/>
                <w:sz w:val="18"/>
                <w:szCs w:val="18"/>
              </w:rPr>
              <w:t xml:space="preserve"> to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{e.dstId}</w:t>
            </w:r>
            <w:r w:rsidRPr="00FD5775">
              <w:rPr>
                <w:rFonts w:ascii="Lucida Console" w:hAnsi="Lucida Console" w:cs="Courier New"/>
                <w:b/>
                <w:bCs/>
                <w:color w:val="008000"/>
                <w:sz w:val="18"/>
                <w:szCs w:val="18"/>
              </w:rPr>
              <w:t xml:space="preserve"> att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{e.attr}</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i/>
                <w:iCs/>
                <w:color w:val="000000"/>
                <w:sz w:val="18"/>
                <w:szCs w:val="18"/>
              </w:rPr>
              <w:br/>
            </w:r>
            <w:r w:rsidRPr="00FD5775">
              <w:rPr>
                <w:rFonts w:ascii="Lucida Console" w:hAnsi="Lucida Console" w:cs="Courier New"/>
                <w:i/>
                <w:iCs/>
                <w:color w:val="000000"/>
                <w:sz w:val="18"/>
                <w:szCs w:val="18"/>
              </w:rPr>
              <w:br/>
            </w:r>
            <w:r w:rsidRPr="00FD5775">
              <w:rPr>
                <w:rFonts w:ascii="Lucida Console" w:hAnsi="Lucida Console" w:cs="Courier New"/>
                <w:i/>
                <w:iCs/>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连接操作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连接操作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000000"/>
                <w:sz w:val="18"/>
                <w:szCs w:val="18"/>
              </w:rPr>
              <w:t>println</w:t>
            </w:r>
            <w:r w:rsidRPr="00FD5775">
              <w:rPr>
                <w:rFonts w:ascii="Lucida Console" w:hAnsi="Lucida Console" w:cs="Courier New"/>
                <w:color w:val="000000"/>
                <w:sz w:val="18"/>
                <w:szCs w:val="18"/>
              </w:rPr>
              <w:t>(</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inDegrees: VertexRDD[Int] = graph.inDegrees</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class </w:t>
            </w:r>
            <w:r w:rsidRPr="00FD5775">
              <w:rPr>
                <w:rFonts w:ascii="Lucida Console" w:hAnsi="Lucida Console" w:cs="Courier New"/>
                <w:color w:val="000000"/>
                <w:sz w:val="18"/>
                <w:szCs w:val="18"/>
              </w:rPr>
              <w:t xml:space="preserve">User(name: </w:t>
            </w:r>
            <w:r w:rsidRPr="00FD5775">
              <w:rPr>
                <w:rFonts w:ascii="Lucida Console" w:hAnsi="Lucida Console" w:cs="Courier New"/>
                <w:color w:val="20999D"/>
                <w:sz w:val="18"/>
                <w:szCs w:val="18"/>
              </w:rPr>
              <w:t>String</w:t>
            </w:r>
            <w:r w:rsidRPr="00FD5775">
              <w:rPr>
                <w:rFonts w:ascii="Lucida Console" w:hAnsi="Lucida Console" w:cs="Courier New"/>
                <w:color w:val="000000"/>
                <w:sz w:val="18"/>
                <w:szCs w:val="18"/>
              </w:rPr>
              <w:t>, age: Int, inDeg: Int, outDeg: Int)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创建一个新图，顶点</w:t>
            </w:r>
            <w:r w:rsidRPr="00FD5775">
              <w:rPr>
                <w:rFonts w:ascii="Lucida Console" w:hAnsi="Lucida Console" w:cs="Courier New"/>
                <w:i/>
                <w:iCs/>
                <w:color w:val="808080"/>
                <w:sz w:val="18"/>
                <w:szCs w:val="18"/>
              </w:rPr>
              <w:t>VD</w:t>
            </w:r>
            <w:r w:rsidRPr="00FD5775">
              <w:rPr>
                <w:rFonts w:ascii="Lucida Console" w:hAnsi="Lucida Console" w:cs="Courier New"/>
                <w:i/>
                <w:iCs/>
                <w:color w:val="808080"/>
                <w:sz w:val="18"/>
                <w:szCs w:val="18"/>
              </w:rPr>
              <w:t>的数据类型为</w:t>
            </w:r>
            <w:r w:rsidRPr="00FD5775">
              <w:rPr>
                <w:rFonts w:ascii="Lucida Console" w:hAnsi="Lucida Console" w:cs="Courier New"/>
                <w:i/>
                <w:iCs/>
                <w:color w:val="808080"/>
                <w:sz w:val="18"/>
                <w:szCs w:val="18"/>
              </w:rPr>
              <w:t>User</w:t>
            </w:r>
            <w:r w:rsidRPr="00FD5775">
              <w:rPr>
                <w:rFonts w:ascii="Lucida Console" w:hAnsi="Lucida Console" w:cs="Courier New"/>
                <w:i/>
                <w:iCs/>
                <w:color w:val="808080"/>
                <w:sz w:val="18"/>
                <w:szCs w:val="18"/>
              </w:rPr>
              <w:t>，并从</w:t>
            </w:r>
            <w:r w:rsidRPr="00FD5775">
              <w:rPr>
                <w:rFonts w:ascii="Lucida Console" w:hAnsi="Lucida Console" w:cs="Courier New"/>
                <w:i/>
                <w:iCs/>
                <w:color w:val="808080"/>
                <w:sz w:val="18"/>
                <w:szCs w:val="18"/>
              </w:rPr>
              <w:t>graph</w:t>
            </w:r>
            <w:r w:rsidRPr="00FD5775">
              <w:rPr>
                <w:rFonts w:ascii="Lucida Console" w:hAnsi="Lucida Console" w:cs="Courier New"/>
                <w:i/>
                <w:iCs/>
                <w:color w:val="808080"/>
                <w:sz w:val="18"/>
                <w:szCs w:val="18"/>
              </w:rPr>
              <w:t>做类型转换</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initialUserGraph: Graph[User, Int] = graph.mapVertices {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(id, (name, age)) =&gt; </w:t>
            </w:r>
            <w:r w:rsidRPr="00FD5775">
              <w:rPr>
                <w:rFonts w:ascii="Lucida Console" w:hAnsi="Lucida Console" w:cs="Courier New"/>
                <w:i/>
                <w:iCs/>
                <w:color w:val="000000"/>
                <w:sz w:val="18"/>
                <w:szCs w:val="18"/>
              </w:rPr>
              <w:t>User</w:t>
            </w:r>
            <w:r w:rsidRPr="00FD5775">
              <w:rPr>
                <w:rFonts w:ascii="Lucida Console" w:hAnsi="Lucida Console" w:cs="Courier New"/>
                <w:color w:val="000000"/>
                <w:sz w:val="18"/>
                <w:szCs w:val="18"/>
              </w:rPr>
              <w:t xml:space="preserve">(name, age, </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//initialUserGraph</w:t>
            </w:r>
            <w:r w:rsidRPr="00FD5775">
              <w:rPr>
                <w:rFonts w:ascii="Lucida Console" w:hAnsi="Lucida Console" w:cs="Courier New"/>
                <w:i/>
                <w:iCs/>
                <w:color w:val="808080"/>
                <w:sz w:val="18"/>
                <w:szCs w:val="18"/>
              </w:rPr>
              <w:t>与</w:t>
            </w:r>
            <w:r w:rsidRPr="00FD5775">
              <w:rPr>
                <w:rFonts w:ascii="Lucida Console" w:hAnsi="Lucida Console" w:cs="Courier New"/>
                <w:i/>
                <w:iCs/>
                <w:color w:val="808080"/>
                <w:sz w:val="18"/>
                <w:szCs w:val="18"/>
              </w:rPr>
              <w:t>inDegrees</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outDegrees</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t>RDD</w:t>
            </w:r>
            <w:r w:rsidRPr="00FD5775">
              <w:rPr>
                <w:rFonts w:ascii="Lucida Console" w:hAnsi="Lucida Console" w:cs="Courier New"/>
                <w:i/>
                <w:iCs/>
                <w:color w:val="808080"/>
                <w:sz w:val="18"/>
                <w:szCs w:val="18"/>
              </w:rPr>
              <w:t>）进行连接，并修改</w:t>
            </w:r>
            <w:r w:rsidRPr="00FD5775">
              <w:rPr>
                <w:rFonts w:ascii="Lucida Console" w:hAnsi="Lucida Console" w:cs="Courier New"/>
                <w:i/>
                <w:iCs/>
                <w:color w:val="808080"/>
                <w:sz w:val="18"/>
                <w:szCs w:val="18"/>
              </w:rPr>
              <w:t>initialUserGraph</w:t>
            </w:r>
            <w:r w:rsidRPr="00FD5775">
              <w:rPr>
                <w:rFonts w:ascii="Lucida Console" w:hAnsi="Lucida Console" w:cs="Courier New"/>
                <w:i/>
                <w:iCs/>
                <w:color w:val="808080"/>
                <w:sz w:val="18"/>
                <w:szCs w:val="18"/>
              </w:rPr>
              <w:t>中</w:t>
            </w:r>
            <w:r w:rsidRPr="00FD5775">
              <w:rPr>
                <w:rFonts w:ascii="Lucida Console" w:hAnsi="Lucida Console" w:cs="Courier New"/>
                <w:i/>
                <w:iCs/>
                <w:color w:val="808080"/>
                <w:sz w:val="18"/>
                <w:szCs w:val="18"/>
              </w:rPr>
              <w:t>inDeg</w:t>
            </w:r>
            <w:r w:rsidRPr="00FD5775">
              <w:rPr>
                <w:rFonts w:ascii="Lucida Console" w:hAnsi="Lucida Console" w:cs="Courier New"/>
                <w:i/>
                <w:iCs/>
                <w:color w:val="808080"/>
                <w:sz w:val="18"/>
                <w:szCs w:val="18"/>
              </w:rPr>
              <w:t>值、</w:t>
            </w:r>
            <w:r w:rsidRPr="00FD5775">
              <w:rPr>
                <w:rFonts w:ascii="Lucida Console" w:hAnsi="Lucida Console" w:cs="Courier New"/>
                <w:i/>
                <w:iCs/>
                <w:color w:val="808080"/>
                <w:sz w:val="18"/>
                <w:szCs w:val="18"/>
              </w:rPr>
              <w:t>outDeg</w:t>
            </w:r>
            <w:r w:rsidRPr="00FD5775">
              <w:rPr>
                <w:rFonts w:ascii="Lucida Console" w:hAnsi="Lucida Console" w:cs="Courier New"/>
                <w:i/>
                <w:iCs/>
                <w:color w:val="808080"/>
                <w:sz w:val="18"/>
                <w:szCs w:val="18"/>
              </w:rPr>
              <w:t>值</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userGraph = </w:t>
            </w:r>
            <w:r w:rsidRPr="00FD5775">
              <w:rPr>
                <w:rFonts w:ascii="Lucida Console" w:hAnsi="Lucida Console" w:cs="Courier New"/>
                <w:color w:val="000000"/>
                <w:sz w:val="18"/>
                <w:szCs w:val="18"/>
              </w:rPr>
              <w:lastRenderedPageBreak/>
              <w:t>initialUserGraph.outerJoinVertices(initialUserGraph.inDegrees)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u, inDegOpt) =&gt; User(u.name, u.age, inDegOpt.getOrElse(</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 u.outDeg)</w:t>
            </w:r>
            <w:r w:rsidRPr="00FD5775">
              <w:rPr>
                <w:rFonts w:ascii="Lucida Console" w:hAnsi="Lucida Console" w:cs="Courier New"/>
                <w:color w:val="000000"/>
                <w:sz w:val="18"/>
                <w:szCs w:val="18"/>
              </w:rPr>
              <w:br/>
              <w:t xml:space="preserve">    }.outerJoinVertices(initialUserGraph.outDegrees)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u, outDegOpt) =&gt; User(u.name, u.age, u.inDeg,outDegOpt.getOrElse(</w:t>
            </w:r>
            <w:r w:rsidRPr="00FD5775">
              <w:rPr>
                <w:rFonts w:ascii="Lucida Console" w:hAnsi="Lucida Console" w:cs="Courier New"/>
                <w:color w:val="0000FF"/>
                <w:sz w:val="18"/>
                <w:szCs w:val="18"/>
              </w:rPr>
              <w:t>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连接图的属性：</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userGraph.vertices.collect.foreach(v =&gt; println(</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{v._2.name}</w:t>
            </w:r>
            <w:r w:rsidRPr="00FD5775">
              <w:rPr>
                <w:rFonts w:ascii="Lucida Console" w:hAnsi="Lucida Console" w:cs="Courier New"/>
                <w:b/>
                <w:bCs/>
                <w:color w:val="008000"/>
                <w:sz w:val="18"/>
                <w:szCs w:val="18"/>
              </w:rPr>
              <w:t xml:space="preserve"> inDeg: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{v._2.inDeg}</w:t>
            </w:r>
            <w:r w:rsidRPr="00FD5775">
              <w:rPr>
                <w:rFonts w:ascii="Lucida Console" w:hAnsi="Lucida Console" w:cs="Courier New"/>
                <w:b/>
                <w:bCs/>
                <w:color w:val="008000"/>
                <w:sz w:val="18"/>
                <w:szCs w:val="18"/>
              </w:rPr>
              <w:t xml:space="preserve">  outDeg: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{v._2.outDeg}</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出度和入读相同的人员：</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userGraph.vertices.filter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u) =&gt; u.inDeg == u.outDeg</w:t>
            </w:r>
            <w:r w:rsidRPr="00FD5775">
              <w:rPr>
                <w:rFonts w:ascii="Lucida Console" w:hAnsi="Lucida Console" w:cs="Courier New"/>
                <w:color w:val="000000"/>
                <w:sz w:val="18"/>
                <w:szCs w:val="18"/>
              </w:rPr>
              <w:br/>
              <w:t xml:space="preserve">    }.collect.foreach {</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property) =&gt; println(property.name)</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聚合操作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聚合操作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找出年纪最大的追求者：</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oldestFollower: VertexRDD[(String, Int)] = userGraph.mapReduceTriplets[(String, Int)](</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将源顶点的属性发送给目标顶点，</w:t>
            </w:r>
            <w:r w:rsidRPr="00FD5775">
              <w:rPr>
                <w:rFonts w:ascii="Lucida Console" w:hAnsi="Lucida Console" w:cs="Courier New"/>
                <w:i/>
                <w:iCs/>
                <w:color w:val="808080"/>
                <w:sz w:val="18"/>
                <w:szCs w:val="18"/>
              </w:rPr>
              <w:t>map</w:t>
            </w:r>
            <w:r w:rsidRPr="00FD5775">
              <w:rPr>
                <w:rFonts w:ascii="Lucida Console" w:hAnsi="Lucida Console" w:cs="Courier New"/>
                <w:i/>
                <w:iCs/>
                <w:color w:val="808080"/>
                <w:sz w:val="18"/>
                <w:szCs w:val="18"/>
              </w:rPr>
              <w:t>过程</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edge =&gt; Iterator((edge.dstId, (edge.srcAttr.name, edge.srcAttr.age))),</w:t>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得到最大追求者，</w:t>
            </w:r>
            <w:r w:rsidRPr="00FD5775">
              <w:rPr>
                <w:rFonts w:ascii="Lucida Console" w:hAnsi="Lucida Console" w:cs="Courier New"/>
                <w:i/>
                <w:iCs/>
                <w:color w:val="808080"/>
                <w:sz w:val="18"/>
                <w:szCs w:val="18"/>
              </w:rPr>
              <w:t>reduce</w:t>
            </w:r>
            <w:r w:rsidRPr="00FD5775">
              <w:rPr>
                <w:rFonts w:ascii="Lucida Console" w:hAnsi="Lucida Console" w:cs="Courier New"/>
                <w:i/>
                <w:iCs/>
                <w:color w:val="808080"/>
                <w:sz w:val="18"/>
                <w:szCs w:val="18"/>
              </w:rPr>
              <w:t>过程</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 xml:space="preserve">(a, b) =&gt;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 xml:space="preserve">(a._2 &gt; b._2) a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b</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userGraph.vertices.leftJoin(oldestFollower) { (id, user, optOldestFollower) </w:t>
            </w:r>
            <w:r w:rsidRPr="00FD5775">
              <w:rPr>
                <w:rFonts w:ascii="Lucida Console" w:hAnsi="Lucida Console" w:cs="Courier New"/>
                <w:color w:val="000000"/>
                <w:sz w:val="18"/>
                <w:szCs w:val="18"/>
              </w:rPr>
              <w:lastRenderedPageBreak/>
              <w:t>=&gt;</w:t>
            </w:r>
            <w:r w:rsidRPr="00FD5775">
              <w:rPr>
                <w:rFonts w:ascii="Lucida Console" w:hAnsi="Lucida Console" w:cs="Courier New"/>
                <w:color w:val="000000"/>
                <w:sz w:val="18"/>
                <w:szCs w:val="18"/>
              </w:rPr>
              <w:br/>
              <w:t xml:space="preserve">      optOldestFollower </w:t>
            </w:r>
            <w:r w:rsidRPr="00FD5775">
              <w:rPr>
                <w:rFonts w:ascii="Lucida Console" w:hAnsi="Lucida Console" w:cs="Courier New"/>
                <w:b/>
                <w:bCs/>
                <w:color w:val="000080"/>
                <w:sz w:val="18"/>
                <w:szCs w:val="18"/>
              </w:rPr>
              <w:t xml:space="preserve">match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None =&gt; </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{user.name}</w:t>
            </w:r>
            <w:r w:rsidRPr="00FD5775">
              <w:rPr>
                <w:rFonts w:ascii="Lucida Console" w:hAnsi="Lucida Console" w:cs="Courier New"/>
                <w:b/>
                <w:bCs/>
                <w:color w:val="008000"/>
                <w:sz w:val="18"/>
                <w:szCs w:val="18"/>
              </w:rPr>
              <w:t xml:space="preserve"> does not have any followers."</w:t>
            </w:r>
            <w:r w:rsidRPr="00FD5775">
              <w:rPr>
                <w:rFonts w:ascii="Lucida Console" w:hAnsi="Lucida Console" w:cs="Courier New"/>
                <w:b/>
                <w:bCs/>
                <w:color w:val="008000"/>
                <w:sz w:val="18"/>
                <w:szCs w:val="18"/>
              </w:rPr>
              <w:br/>
              <w:t xml:space="preserve">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 xml:space="preserve">Some((name, age)) =&gt; </w:t>
            </w:r>
            <w:r w:rsidRPr="00FD5775">
              <w:rPr>
                <w:rFonts w:ascii="Lucida Console" w:hAnsi="Lucida Console" w:cs="Courier New"/>
                <w:b/>
                <w:bCs/>
                <w:color w:val="008000"/>
                <w:sz w:val="18"/>
                <w:szCs w:val="18"/>
              </w:rPr>
              <w:t>s"</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{name}</w:t>
            </w:r>
            <w:r w:rsidRPr="00FD5775">
              <w:rPr>
                <w:rFonts w:ascii="Lucida Console" w:hAnsi="Lucida Console" w:cs="Courier New"/>
                <w:b/>
                <w:bCs/>
                <w:color w:val="008000"/>
                <w:sz w:val="18"/>
                <w:szCs w:val="18"/>
              </w:rPr>
              <w:t xml:space="preserve"> is the oldest follower of </w:t>
            </w:r>
            <w:r w:rsidRPr="00FD5775">
              <w:rPr>
                <w:rFonts w:ascii="Lucida Console" w:hAnsi="Lucida Console" w:cs="Courier New"/>
                <w:b/>
                <w:bCs/>
                <w:color w:val="00B8BB"/>
                <w:sz w:val="18"/>
                <w:szCs w:val="18"/>
              </w:rPr>
              <w:t>$</w:t>
            </w:r>
            <w:r w:rsidRPr="00FD5775">
              <w:rPr>
                <w:rFonts w:ascii="Lucida Console" w:hAnsi="Lucida Console" w:cs="Courier New"/>
                <w:color w:val="000000"/>
                <w:sz w:val="18"/>
                <w:szCs w:val="18"/>
              </w:rPr>
              <w:t>{user.name}</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br/>
              <w:t xml:space="preserve">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}.collect.foreach { </w:t>
            </w:r>
            <w:r w:rsidRPr="00FD5775">
              <w:rPr>
                <w:rFonts w:ascii="Lucida Console" w:hAnsi="Lucida Console" w:cs="Courier New"/>
                <w:b/>
                <w:bCs/>
                <w:color w:val="000080"/>
                <w:sz w:val="18"/>
                <w:szCs w:val="18"/>
              </w:rPr>
              <w:t xml:space="preserve">case </w:t>
            </w:r>
            <w:r w:rsidRPr="00FD5775">
              <w:rPr>
                <w:rFonts w:ascii="Lucida Console" w:hAnsi="Lucida Console" w:cs="Courier New"/>
                <w:color w:val="000000"/>
                <w:sz w:val="18"/>
                <w:szCs w:val="18"/>
              </w:rPr>
              <w:t>(id, str) =&gt; println(str)}</w:t>
            </w:r>
            <w:r w:rsidRPr="00FD5775">
              <w:rPr>
                <w:rFonts w:ascii="Lucida Console" w:hAnsi="Lucida Console" w:cs="Courier New"/>
                <w:color w:val="000000"/>
                <w:sz w:val="18"/>
                <w:szCs w:val="18"/>
              </w:rPr>
              <w:br/>
              <w:t xml:space="preserve">    println</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w:t>
            </w:r>
            <w:r w:rsidRPr="00FD5775">
              <w:rPr>
                <w:rFonts w:ascii="Lucida Console" w:hAnsi="Lucida Console" w:cs="Courier New"/>
                <w:i/>
                <w:iCs/>
                <w:color w:val="808080"/>
                <w:sz w:val="18"/>
                <w:szCs w:val="18"/>
              </w:rPr>
              <w:t>//***********************************************************************************</w:t>
            </w:r>
            <w:r w:rsidRPr="00FD5775">
              <w:rPr>
                <w:rFonts w:ascii="Lucida Console" w:hAnsi="Lucida Console" w:cs="Courier New"/>
                <w:i/>
                <w:iCs/>
                <w:color w:val="808080"/>
                <w:sz w:val="18"/>
                <w:szCs w:val="18"/>
              </w:rPr>
              <w:br/>
              <w:t xml:space="preserve">    //***************************  </w:t>
            </w:r>
            <w:r w:rsidRPr="00FD5775">
              <w:rPr>
                <w:rFonts w:ascii="Lucida Console" w:hAnsi="Lucida Console" w:cs="Courier New"/>
                <w:i/>
                <w:iCs/>
                <w:color w:val="808080"/>
                <w:sz w:val="18"/>
                <w:szCs w:val="18"/>
              </w:rPr>
              <w:t>实用操作</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br/>
              <w:t xml:space="preserve">    //**********************************************************************************</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聚合操作</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w:t>
            </w:r>
            <w:r w:rsidRPr="00FD5775">
              <w:rPr>
                <w:rFonts w:ascii="Lucida Console" w:hAnsi="Lucida Console" w:cs="Courier New"/>
                <w:b/>
                <w:bCs/>
                <w:color w:val="008000"/>
                <w:sz w:val="18"/>
                <w:szCs w:val="18"/>
              </w:rPr>
              <w:t>"</w:t>
            </w:r>
            <w:r w:rsidRPr="00FD5775">
              <w:rPr>
                <w:rFonts w:ascii="Lucida Console" w:hAnsi="Lucida Console" w:cs="Courier New"/>
                <w:b/>
                <w:bCs/>
                <w:color w:val="008000"/>
                <w:sz w:val="18"/>
                <w:szCs w:val="18"/>
              </w:rPr>
              <w:t>找出</w:t>
            </w:r>
            <w:r w:rsidRPr="00FD5775">
              <w:rPr>
                <w:rFonts w:ascii="Lucida Console" w:hAnsi="Lucida Console" w:cs="Courier New"/>
                <w:b/>
                <w:bCs/>
                <w:color w:val="008000"/>
                <w:sz w:val="18"/>
                <w:szCs w:val="18"/>
              </w:rPr>
              <w:t>5</w:t>
            </w:r>
            <w:r w:rsidRPr="00FD5775">
              <w:rPr>
                <w:rFonts w:ascii="Lucida Console" w:hAnsi="Lucida Console" w:cs="Courier New"/>
                <w:b/>
                <w:bCs/>
                <w:color w:val="008000"/>
                <w:sz w:val="18"/>
                <w:szCs w:val="18"/>
              </w:rPr>
              <w:t>到各顶点的最短：</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sourceId: VertexId = </w:t>
            </w:r>
            <w:r w:rsidRPr="00FD5775">
              <w:rPr>
                <w:rFonts w:ascii="Lucida Console" w:hAnsi="Lucida Console" w:cs="Courier New"/>
                <w:color w:val="0000FF"/>
                <w:sz w:val="18"/>
                <w:szCs w:val="18"/>
              </w:rPr>
              <w:t xml:space="preserve">5L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定义源点</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 xml:space="preserve">initialGraph = graph.mapVertices((id, _) =&gt;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 xml:space="preserve">(id == sourceId) </w:t>
            </w:r>
            <w:r w:rsidRPr="00FD5775">
              <w:rPr>
                <w:rFonts w:ascii="Lucida Console" w:hAnsi="Lucida Console" w:cs="Courier New"/>
                <w:color w:val="0000FF"/>
                <w:sz w:val="18"/>
                <w:szCs w:val="18"/>
              </w:rPr>
              <w:t xml:space="preserve">0.0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Double.PositiveInfinity)</w:t>
            </w:r>
            <w:r w:rsidRPr="00FD5775">
              <w:rPr>
                <w:rFonts w:ascii="Lucida Console" w:hAnsi="Lucida Console" w:cs="Courier New"/>
                <w:color w:val="000000"/>
                <w:sz w:val="18"/>
                <w:szCs w:val="18"/>
              </w:rPr>
              <w:br/>
              <w:t xml:space="preserve">    </w:t>
            </w:r>
            <w:r w:rsidRPr="00FD5775">
              <w:rPr>
                <w:rFonts w:ascii="Lucida Console" w:hAnsi="Lucida Console" w:cs="Courier New"/>
                <w:b/>
                <w:bCs/>
                <w:color w:val="000080"/>
                <w:sz w:val="18"/>
                <w:szCs w:val="18"/>
              </w:rPr>
              <w:t xml:space="preserve">val </w:t>
            </w:r>
            <w:r w:rsidRPr="00FD5775">
              <w:rPr>
                <w:rFonts w:ascii="Lucida Console" w:hAnsi="Lucida Console" w:cs="Courier New"/>
                <w:color w:val="000000"/>
                <w:sz w:val="18"/>
                <w:szCs w:val="18"/>
              </w:rPr>
              <w:t>sssp = initialGraph.pregel(Double.PositiveInfinity)(</w:t>
            </w:r>
            <w:r w:rsidRPr="00FD5775">
              <w:rPr>
                <w:rFonts w:ascii="Lucida Console" w:hAnsi="Lucida Console" w:cs="Courier New"/>
                <w:color w:val="000000"/>
                <w:sz w:val="18"/>
                <w:szCs w:val="18"/>
              </w:rPr>
              <w:br/>
              <w:t xml:space="preserve">      (id, dist, newDist) =&gt; math.min(dist, newDist),</w:t>
            </w:r>
            <w:r w:rsidRPr="00FD5775">
              <w:rPr>
                <w:rFonts w:ascii="Lucida Console" w:hAnsi="Lucida Console" w:cs="Courier New"/>
                <w:color w:val="000000"/>
                <w:sz w:val="18"/>
                <w:szCs w:val="18"/>
              </w:rPr>
              <w:br/>
              <w:t xml:space="preserve">      triplet =&gt; {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计算权重</w:t>
            </w:r>
            <w:r w:rsidRPr="00FD5775">
              <w:rPr>
                <w:rFonts w:ascii="Lucida Console" w:hAnsi="Lucida Console" w:cs="Courier New"/>
                <w:i/>
                <w:iCs/>
                <w:color w:val="808080"/>
                <w:sz w:val="18"/>
                <w:szCs w:val="18"/>
              </w:rPr>
              <w:br/>
              <w:t xml:space="preserve">        </w:t>
            </w:r>
            <w:r w:rsidRPr="00FD5775">
              <w:rPr>
                <w:rFonts w:ascii="Lucida Console" w:hAnsi="Lucida Console" w:cs="Courier New"/>
                <w:b/>
                <w:bCs/>
                <w:color w:val="000080"/>
                <w:sz w:val="18"/>
                <w:szCs w:val="18"/>
              </w:rPr>
              <w:t xml:space="preserve">if </w:t>
            </w:r>
            <w:r w:rsidRPr="00FD5775">
              <w:rPr>
                <w:rFonts w:ascii="Lucida Console" w:hAnsi="Lucida Console" w:cs="Courier New"/>
                <w:color w:val="000000"/>
                <w:sz w:val="18"/>
                <w:szCs w:val="18"/>
              </w:rPr>
              <w:t>(triplet.srcAttr + triplet.attr &lt; triplet.dstAttr) {</w:t>
            </w:r>
            <w:r w:rsidRPr="00FD5775">
              <w:rPr>
                <w:rFonts w:ascii="Lucida Console" w:hAnsi="Lucida Console" w:cs="Courier New"/>
                <w:color w:val="000000"/>
                <w:sz w:val="18"/>
                <w:szCs w:val="18"/>
              </w:rPr>
              <w:br/>
              <w:t xml:space="preserve">          Iterator((triplet.dstId, triplet.srcAttr + triplet.attr))</w:t>
            </w:r>
            <w:r w:rsidRPr="00FD5775">
              <w:rPr>
                <w:rFonts w:ascii="Lucida Console" w:hAnsi="Lucida Console" w:cs="Courier New"/>
                <w:color w:val="000000"/>
                <w:sz w:val="18"/>
                <w:szCs w:val="18"/>
              </w:rPr>
              <w:br/>
              <w:t xml:space="preserve">        } </w:t>
            </w:r>
            <w:r w:rsidRPr="00FD5775">
              <w:rPr>
                <w:rFonts w:ascii="Lucida Console" w:hAnsi="Lucida Console" w:cs="Courier New"/>
                <w:b/>
                <w:bCs/>
                <w:color w:val="000080"/>
                <w:sz w:val="18"/>
                <w:szCs w:val="18"/>
              </w:rPr>
              <w:t xml:space="preserve">else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Iterator.empty</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 xml:space="preserve">      (a,b) =&gt; math.min(a,b) </w:t>
            </w:r>
            <w:r w:rsidRPr="00FD5775">
              <w:rPr>
                <w:rFonts w:ascii="Lucida Console" w:hAnsi="Lucida Console" w:cs="Courier New"/>
                <w:i/>
                <w:iCs/>
                <w:color w:val="808080"/>
                <w:sz w:val="18"/>
                <w:szCs w:val="18"/>
              </w:rPr>
              <w:t xml:space="preserve">// </w:t>
            </w:r>
            <w:r w:rsidRPr="00FD5775">
              <w:rPr>
                <w:rFonts w:ascii="Lucida Console" w:hAnsi="Lucida Console" w:cs="Courier New"/>
                <w:i/>
                <w:iCs/>
                <w:color w:val="808080"/>
                <w:sz w:val="18"/>
                <w:szCs w:val="18"/>
              </w:rPr>
              <w:t>最短距离</w:t>
            </w:r>
            <w:r w:rsidRPr="00FD5775">
              <w:rPr>
                <w:rFonts w:ascii="Lucida Console" w:hAnsi="Lucida Console" w:cs="Courier New"/>
                <w:i/>
                <w:iCs/>
                <w:color w:val="808080"/>
                <w:sz w:val="18"/>
                <w:szCs w:val="18"/>
              </w:rPr>
              <w:br/>
              <w:t xml:space="preserve">    </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 xml:space="preserve">    println(sssp.vertices.collect.mkString(</w:t>
            </w:r>
            <w:r w:rsidRPr="00FD5775">
              <w:rPr>
                <w:rFonts w:ascii="Lucida Console" w:hAnsi="Lucida Console" w:cs="Courier New"/>
                <w:b/>
                <w:bCs/>
                <w:color w:val="008000"/>
                <w:sz w:val="18"/>
                <w:szCs w:val="18"/>
              </w:rPr>
              <w:t>"</w:t>
            </w:r>
            <w:r w:rsidRPr="00FD5775">
              <w:rPr>
                <w:rFonts w:ascii="Lucida Console" w:hAnsi="Lucida Console" w:cs="Courier New"/>
                <w:b/>
                <w:bCs/>
                <w:color w:val="000080"/>
                <w:sz w:val="18"/>
                <w:szCs w:val="18"/>
              </w:rPr>
              <w:t>\n</w:t>
            </w:r>
            <w:r w:rsidRPr="00FD5775">
              <w:rPr>
                <w:rFonts w:ascii="Lucida Console" w:hAnsi="Lucida Console" w:cs="Courier New"/>
                <w:b/>
                <w:bCs/>
                <w:color w:val="008000"/>
                <w:sz w:val="18"/>
                <w:szCs w:val="18"/>
              </w:rPr>
              <w:t>"</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 xml:space="preserve">    sc.stop()</w:t>
            </w:r>
            <w:r w:rsidRPr="00FD5775">
              <w:rPr>
                <w:rFonts w:ascii="Lucida Console" w:hAnsi="Lucida Console" w:cs="Courier New"/>
                <w:color w:val="000000"/>
                <w:sz w:val="18"/>
                <w:szCs w:val="18"/>
              </w:rPr>
              <w:br/>
              <w:t xml:space="preserve">  }</w:t>
            </w:r>
            <w:r w:rsidRPr="00FD5775">
              <w:rPr>
                <w:rFonts w:ascii="Lucida Console" w:hAnsi="Lucida Console" w:cs="Courier New"/>
                <w:color w:val="000000"/>
                <w:sz w:val="18"/>
                <w:szCs w:val="18"/>
              </w:rPr>
              <w:br/>
              <w:t>}</w:t>
            </w:r>
          </w:p>
        </w:tc>
      </w:tr>
    </w:tbl>
    <w:p w14:paraId="0E176897" w14:textId="24E9D69A" w:rsidR="003D43E6" w:rsidRPr="003D43E6" w:rsidRDefault="003D43E6" w:rsidP="003D43E6">
      <w:pPr>
        <w:shd w:val="clear" w:color="auto" w:fill="FFFFFF"/>
        <w:spacing w:after="264"/>
        <w:rPr>
          <w:rFonts w:ascii="微软雅黑" w:eastAsia="微软雅黑" w:hAnsi="微软雅黑"/>
          <w:color w:val="3F3F3F"/>
          <w:sz w:val="23"/>
          <w:szCs w:val="23"/>
        </w:rPr>
      </w:pPr>
      <w:r w:rsidRPr="003D43E6">
        <w:rPr>
          <w:rFonts w:ascii="微软雅黑" w:eastAsia="微软雅黑" w:hAnsi="微软雅黑"/>
          <w:noProof/>
          <w:color w:val="3F3F3F"/>
          <w:sz w:val="23"/>
          <w:szCs w:val="23"/>
        </w:rPr>
        <w:lastRenderedPageBreak/>
        <w:drawing>
          <wp:inline distT="0" distB="0" distL="0" distR="0" wp14:anchorId="7F182D85" wp14:editId="7F756CA4">
            <wp:extent cx="5596314" cy="2104725"/>
            <wp:effectExtent l="0" t="0" r="0" b="3810"/>
            <wp:docPr id="345" name="Picture 34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5203" cy="2111829"/>
                    </a:xfrm>
                    <a:prstGeom prst="rect">
                      <a:avLst/>
                    </a:prstGeom>
                    <a:noFill/>
                    <a:ln>
                      <a:noFill/>
                    </a:ln>
                  </pic:spPr>
                </pic:pic>
              </a:graphicData>
            </a:graphic>
          </wp:inline>
        </w:drawing>
      </w:r>
    </w:p>
    <w:p w14:paraId="3314112B" w14:textId="4983C28A" w:rsidR="003D43E6" w:rsidRDefault="00FD5775" w:rsidP="003D43E6">
      <w:pPr>
        <w:shd w:val="clear" w:color="auto" w:fill="FFFFFF"/>
        <w:spacing w:after="264"/>
        <w:rPr>
          <w:rFonts w:ascii="微软雅黑" w:eastAsia="微软雅黑" w:hAnsi="微软雅黑"/>
          <w:b/>
          <w:bCs/>
          <w:color w:val="3F3F3F"/>
          <w:sz w:val="23"/>
          <w:szCs w:val="23"/>
        </w:rPr>
      </w:pPr>
      <w:r>
        <w:rPr>
          <w:rFonts w:ascii="微软雅黑" w:eastAsia="微软雅黑" w:hAnsi="微软雅黑" w:hint="eastAsia"/>
          <w:b/>
          <w:bCs/>
          <w:color w:val="3F3F3F"/>
          <w:sz w:val="23"/>
          <w:szCs w:val="23"/>
        </w:rPr>
        <w:t xml:space="preserve">    </w:t>
      </w:r>
      <w:r w:rsidR="003D43E6" w:rsidRPr="003D43E6">
        <w:rPr>
          <w:rFonts w:ascii="微软雅黑" w:eastAsia="微软雅黑" w:hAnsi="微软雅黑" w:hint="eastAsia"/>
          <w:b/>
          <w:bCs/>
          <w:color w:val="3F3F3F"/>
          <w:sz w:val="23"/>
          <w:szCs w:val="23"/>
        </w:rPr>
        <w:t>运行结果</w:t>
      </w:r>
      <w:r>
        <w:rPr>
          <w:rFonts w:ascii="微软雅黑" w:eastAsia="微软雅黑" w:hAnsi="微软雅黑" w:hint="eastAsia"/>
          <w:b/>
          <w:bCs/>
          <w:color w:val="3F3F3F"/>
          <w:sz w:val="23"/>
          <w:szCs w:val="23"/>
        </w:rPr>
        <w:t>如下：</w:t>
      </w:r>
    </w:p>
    <w:tbl>
      <w:tblPr>
        <w:tblStyle w:val="aff8"/>
        <w:tblW w:w="0" w:type="auto"/>
        <w:tblLook w:val="04A0" w:firstRow="1" w:lastRow="0" w:firstColumn="1" w:lastColumn="0" w:noHBand="0" w:noVBand="1"/>
      </w:tblPr>
      <w:tblGrid>
        <w:gridCol w:w="8777"/>
      </w:tblGrid>
      <w:tr w:rsidR="00FD5775" w14:paraId="7A5495A8" w14:textId="77777777" w:rsidTr="00FD5775">
        <w:tc>
          <w:tcPr>
            <w:tcW w:w="8777" w:type="dxa"/>
          </w:tcPr>
          <w:p w14:paraId="7A6E7392" w14:textId="1C189AA0" w:rsidR="00FD5775" w:rsidRPr="00FD5775" w:rsidRDefault="00FD5775"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属性演示</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找出图中年龄大于</w:t>
            </w:r>
            <w:r w:rsidRPr="00FD5775">
              <w:rPr>
                <w:rFonts w:ascii="Lucida Console" w:hAnsi="Lucida Console" w:cs="Courier New"/>
                <w:color w:val="000000"/>
                <w:sz w:val="18"/>
                <w:szCs w:val="18"/>
              </w:rPr>
              <w:t>30</w:t>
            </w:r>
            <w:r w:rsidRPr="00FD5775">
              <w:rPr>
                <w:rFonts w:ascii="Lucida Console" w:hAnsi="Lucida Console" w:cs="Courier New"/>
                <w:color w:val="000000"/>
                <w:sz w:val="18"/>
                <w:szCs w:val="18"/>
              </w:rPr>
              <w:t>的顶点：</w:t>
            </w:r>
            <w:r w:rsidRPr="00FD5775">
              <w:rPr>
                <w:rFonts w:ascii="Lucida Console" w:hAnsi="Lucida Console" w:cs="Courier New"/>
                <w:color w:val="000000"/>
                <w:sz w:val="18"/>
                <w:szCs w:val="18"/>
              </w:rPr>
              <w:br/>
              <w:t xml:space="preserve">David is </w:t>
            </w:r>
            <w:r w:rsidRPr="00FD5775">
              <w:rPr>
                <w:rFonts w:ascii="Lucida Console" w:hAnsi="Lucida Console" w:cs="Courier New"/>
                <w:color w:val="0000FF"/>
                <w:sz w:val="18"/>
                <w:szCs w:val="18"/>
              </w:rPr>
              <w:t>42</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Fran is </w:t>
            </w:r>
            <w:r w:rsidRPr="00FD5775">
              <w:rPr>
                <w:rFonts w:ascii="Lucida Console" w:hAnsi="Lucida Console" w:cs="Courier New"/>
                <w:color w:val="0000FF"/>
                <w:sz w:val="18"/>
                <w:szCs w:val="18"/>
              </w:rPr>
              <w:t>50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Charlie is </w:t>
            </w:r>
            <w:r w:rsidRPr="00FD5775">
              <w:rPr>
                <w:rFonts w:ascii="Lucida Console" w:hAnsi="Lucida Console" w:cs="Courier New"/>
                <w:color w:val="0000FF"/>
                <w:sz w:val="18"/>
                <w:szCs w:val="18"/>
              </w:rPr>
              <w:t>65</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Ed is </w:t>
            </w:r>
            <w:r w:rsidRPr="00FD5775">
              <w:rPr>
                <w:rFonts w:ascii="Lucida Console" w:hAnsi="Lucida Console" w:cs="Courier New"/>
                <w:color w:val="0000FF"/>
                <w:sz w:val="18"/>
                <w:szCs w:val="18"/>
              </w:rPr>
              <w:t>55</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找出图中属性大于</w:t>
            </w:r>
            <w:r w:rsidRPr="00FD5775">
              <w:rPr>
                <w:rFonts w:ascii="Lucida Console" w:hAnsi="Lucida Console" w:cs="Courier New"/>
                <w:color w:val="000000"/>
                <w:sz w:val="18"/>
                <w:szCs w:val="18"/>
              </w:rPr>
              <w:t>5</w:t>
            </w:r>
            <w:r w:rsidRPr="00FD5775">
              <w:rPr>
                <w:rFonts w:ascii="Lucida Console" w:hAnsi="Lucida Console" w:cs="Courier New"/>
                <w:color w:val="000000"/>
                <w:sz w:val="18"/>
                <w:szCs w:val="18"/>
              </w:rPr>
              <w:t>的边：</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7</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8</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列出边属性</w:t>
            </w:r>
            <w:r w:rsidRPr="00FD5775">
              <w:rPr>
                <w:rFonts w:ascii="Lucida Console" w:hAnsi="Lucida Console" w:cs="Courier New"/>
                <w:color w:val="000000"/>
                <w:sz w:val="18"/>
                <w:szCs w:val="18"/>
              </w:rPr>
              <w:t>&gt;</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的</w:t>
            </w:r>
            <w:r w:rsidRPr="00FD5775">
              <w:rPr>
                <w:rFonts w:ascii="Lucida Console" w:hAnsi="Lucida Console" w:cs="Courier New"/>
                <w:color w:val="000000"/>
                <w:sz w:val="18"/>
                <w:szCs w:val="18"/>
              </w:rPr>
              <w:t>tripltes</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Bob likes Alice</w:t>
            </w:r>
            <w:r w:rsidRPr="00FD5775">
              <w:rPr>
                <w:rFonts w:ascii="Lucida Console" w:hAnsi="Lucida Console" w:cs="Courier New"/>
                <w:color w:val="000000"/>
                <w:sz w:val="18"/>
                <w:szCs w:val="18"/>
              </w:rPr>
              <w:br/>
              <w:t>Ed likes Charlie</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找出图中最大的出度、入度、度数：</w:t>
            </w:r>
            <w:r w:rsidRPr="00FD5775">
              <w:rPr>
                <w:rFonts w:ascii="Lucida Console" w:hAnsi="Lucida Console" w:cs="Courier New"/>
                <w:color w:val="000000"/>
                <w:sz w:val="18"/>
                <w:szCs w:val="18"/>
              </w:rPr>
              <w:br/>
              <w:t>max of outDegrees:(</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 max of inDegrees:(</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 max of Degrees:(</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转换操作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顶点的转换操作，顶点</w:t>
            </w:r>
            <w:r w:rsidRPr="00FD5775">
              <w:rPr>
                <w:rFonts w:ascii="Lucida Console" w:hAnsi="Lucida Console" w:cs="Courier New"/>
                <w:color w:val="000000"/>
                <w:sz w:val="18"/>
                <w:szCs w:val="18"/>
              </w:rPr>
              <w:t xml:space="preserve">age + </w:t>
            </w:r>
            <w:r w:rsidRPr="00FD5775">
              <w:rPr>
                <w:rFonts w:ascii="Lucida Console" w:hAnsi="Lucida Console" w:cs="Courier New"/>
                <w:color w:val="0000FF"/>
                <w:sz w:val="18"/>
                <w:szCs w:val="18"/>
              </w:rPr>
              <w:t>10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4 </w:t>
            </w:r>
            <w:r w:rsidRPr="00FD5775">
              <w:rPr>
                <w:rFonts w:ascii="Lucida Console" w:hAnsi="Lucida Console" w:cs="Courier New"/>
                <w:color w:val="000000"/>
                <w:sz w:val="18"/>
                <w:szCs w:val="18"/>
              </w:rPr>
              <w:t>is (David,</w:t>
            </w:r>
            <w:r w:rsidRPr="00FD5775">
              <w:rPr>
                <w:rFonts w:ascii="Lucida Console" w:hAnsi="Lucida Console" w:cs="Courier New"/>
                <w:color w:val="0000FF"/>
                <w:sz w:val="18"/>
                <w:szCs w:val="18"/>
              </w:rPr>
              <w:t>52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is (Alice,</w:t>
            </w:r>
            <w:r w:rsidRPr="00FD5775">
              <w:rPr>
                <w:rFonts w:ascii="Lucida Console" w:hAnsi="Lucida Console" w:cs="Courier New"/>
                <w:color w:val="0000FF"/>
                <w:sz w:val="18"/>
                <w:szCs w:val="18"/>
              </w:rPr>
              <w:t>38</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is (Fran,</w:t>
            </w:r>
            <w:r w:rsidRPr="00FD5775">
              <w:rPr>
                <w:rFonts w:ascii="Lucida Console" w:hAnsi="Lucida Console" w:cs="Courier New"/>
                <w:color w:val="0000FF"/>
                <w:sz w:val="18"/>
                <w:szCs w:val="18"/>
              </w:rPr>
              <w:t>60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is (Charlie,</w:t>
            </w:r>
            <w:r w:rsidRPr="00FD5775">
              <w:rPr>
                <w:rFonts w:ascii="Lucida Console" w:hAnsi="Lucida Console" w:cs="Courier New"/>
                <w:color w:val="0000FF"/>
                <w:sz w:val="18"/>
                <w:szCs w:val="18"/>
              </w:rPr>
              <w:t>75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5 </w:t>
            </w:r>
            <w:r w:rsidRPr="00FD5775">
              <w:rPr>
                <w:rFonts w:ascii="Lucida Console" w:hAnsi="Lucida Console" w:cs="Courier New"/>
                <w:color w:val="000000"/>
                <w:sz w:val="18"/>
                <w:szCs w:val="18"/>
              </w:rPr>
              <w:t>is (Ed,</w:t>
            </w:r>
            <w:r w:rsidRPr="00FD5775">
              <w:rPr>
                <w:rFonts w:ascii="Lucida Console" w:hAnsi="Lucida Console" w:cs="Courier New"/>
                <w:color w:val="0000FF"/>
                <w:sz w:val="18"/>
                <w:szCs w:val="18"/>
              </w:rPr>
              <w:t>65</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lastRenderedPageBreak/>
              <w:t xml:space="preserve">2 </w:t>
            </w:r>
            <w:r w:rsidRPr="00FD5775">
              <w:rPr>
                <w:rFonts w:ascii="Lucida Console" w:hAnsi="Lucida Console" w:cs="Courier New"/>
                <w:color w:val="000000"/>
                <w:sz w:val="18"/>
                <w:szCs w:val="18"/>
              </w:rPr>
              <w:t>is (Bob,</w:t>
            </w:r>
            <w:r w:rsidRPr="00FD5775">
              <w:rPr>
                <w:rFonts w:ascii="Lucida Console" w:hAnsi="Lucida Console" w:cs="Courier New"/>
                <w:color w:val="0000FF"/>
                <w:sz w:val="18"/>
                <w:szCs w:val="18"/>
              </w:rPr>
              <w:t>37</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边的转换操作，边的属性</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14</w:t>
            </w:r>
            <w:r w:rsidRPr="00FD5775">
              <w:rPr>
                <w:rFonts w:ascii="Lucida Console" w:hAnsi="Lucida Console" w:cs="Courier New"/>
                <w:color w:val="0000FF"/>
                <w:sz w:val="18"/>
                <w:szCs w:val="18"/>
              </w:rPr>
              <w:br/>
              <w:t xml:space="preserve">2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4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4</w:t>
            </w:r>
            <w:r w:rsidRPr="00FD5775">
              <w:rPr>
                <w:rFonts w:ascii="Lucida Console" w:hAnsi="Lucida Console" w:cs="Courier New"/>
                <w:color w:val="0000FF"/>
                <w:sz w:val="18"/>
                <w:szCs w:val="18"/>
              </w:rPr>
              <w:br/>
              <w:t xml:space="preserve">3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8</w:t>
            </w:r>
            <w:r w:rsidRPr="00FD5775">
              <w:rPr>
                <w:rFonts w:ascii="Lucida Console" w:hAnsi="Lucida Console" w:cs="Courier New"/>
                <w:color w:val="0000FF"/>
                <w:sz w:val="18"/>
                <w:szCs w:val="18"/>
              </w:rPr>
              <w:br/>
              <w:t xml:space="preserve">3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6</w:t>
            </w:r>
            <w:r w:rsidRPr="00FD5775">
              <w:rPr>
                <w:rFonts w:ascii="Lucida Console" w:hAnsi="Lucida Console" w:cs="Courier New"/>
                <w:color w:val="0000FF"/>
                <w:sz w:val="18"/>
                <w:szCs w:val="18"/>
              </w:rPr>
              <w:br/>
              <w:t xml:space="preserve">4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2</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4</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16</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6</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结构操作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顶点年纪</w:t>
            </w:r>
            <w:r w:rsidRPr="00FD5775">
              <w:rPr>
                <w:rFonts w:ascii="Lucida Console" w:hAnsi="Lucida Console" w:cs="Courier New"/>
                <w:color w:val="000000"/>
                <w:sz w:val="18"/>
                <w:szCs w:val="18"/>
              </w:rPr>
              <w:t>&gt;</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的子图：</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子图所有顶点：</w:t>
            </w:r>
            <w:r w:rsidRPr="00FD5775">
              <w:rPr>
                <w:rFonts w:ascii="Lucida Console" w:hAnsi="Lucida Console" w:cs="Courier New"/>
                <w:color w:val="000000"/>
                <w:sz w:val="18"/>
                <w:szCs w:val="18"/>
              </w:rPr>
              <w:br/>
              <w:t xml:space="preserve">David is </w:t>
            </w:r>
            <w:r w:rsidRPr="00FD5775">
              <w:rPr>
                <w:rFonts w:ascii="Lucida Console" w:hAnsi="Lucida Console" w:cs="Courier New"/>
                <w:color w:val="0000FF"/>
                <w:sz w:val="18"/>
                <w:szCs w:val="18"/>
              </w:rPr>
              <w:t>42</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Fran is </w:t>
            </w:r>
            <w:r w:rsidRPr="00FD5775">
              <w:rPr>
                <w:rFonts w:ascii="Lucida Console" w:hAnsi="Lucida Console" w:cs="Courier New"/>
                <w:color w:val="0000FF"/>
                <w:sz w:val="18"/>
                <w:szCs w:val="18"/>
              </w:rPr>
              <w:t>50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Charlie is </w:t>
            </w:r>
            <w:r w:rsidRPr="00FD5775">
              <w:rPr>
                <w:rFonts w:ascii="Lucida Console" w:hAnsi="Lucida Console" w:cs="Courier New"/>
                <w:color w:val="0000FF"/>
                <w:sz w:val="18"/>
                <w:szCs w:val="18"/>
              </w:rPr>
              <w:t>65</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Ed is </w:t>
            </w:r>
            <w:r w:rsidRPr="00FD5775">
              <w:rPr>
                <w:rFonts w:ascii="Lucida Console" w:hAnsi="Lucida Console" w:cs="Courier New"/>
                <w:color w:val="0000FF"/>
                <w:sz w:val="18"/>
                <w:szCs w:val="18"/>
              </w:rPr>
              <w:t>55</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子图所有边：</w:t>
            </w:r>
            <w:r w:rsidRPr="00FD5775">
              <w:rPr>
                <w:rFonts w:ascii="Lucida Console" w:hAnsi="Lucida Console" w:cs="Courier New"/>
                <w:color w:val="000000"/>
                <w:sz w:val="18"/>
                <w:szCs w:val="18"/>
              </w:rPr>
              <w:br/>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3</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3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8</w:t>
            </w:r>
            <w:r w:rsidRPr="00FD5775">
              <w:rPr>
                <w:rFonts w:ascii="Lucida Console" w:hAnsi="Lucida Console" w:cs="Courier New"/>
                <w:color w:val="0000FF"/>
                <w:sz w:val="18"/>
                <w:szCs w:val="18"/>
              </w:rPr>
              <w:br/>
              <w:t xml:space="preserve">5 </w:t>
            </w:r>
            <w:r w:rsidRPr="00FD5775">
              <w:rPr>
                <w:rFonts w:ascii="Lucida Console" w:hAnsi="Lucida Console" w:cs="Courier New"/>
                <w:color w:val="000000"/>
                <w:sz w:val="18"/>
                <w:szCs w:val="18"/>
              </w:rPr>
              <w:t xml:space="preserve">to </w:t>
            </w:r>
            <w:r w:rsidRPr="00FD5775">
              <w:rPr>
                <w:rFonts w:ascii="Lucida Console" w:hAnsi="Lucida Console" w:cs="Courier New"/>
                <w:color w:val="0000FF"/>
                <w:sz w:val="18"/>
                <w:szCs w:val="18"/>
              </w:rPr>
              <w:t xml:space="preserve">6 </w:t>
            </w:r>
            <w:r w:rsidRPr="00FD5775">
              <w:rPr>
                <w:rFonts w:ascii="Lucida Console" w:hAnsi="Lucida Console" w:cs="Courier New"/>
                <w:color w:val="000000"/>
                <w:sz w:val="18"/>
                <w:szCs w:val="18"/>
              </w:rPr>
              <w:t xml:space="preserve">att </w:t>
            </w:r>
            <w:r w:rsidRPr="00FD5775">
              <w:rPr>
                <w:rFonts w:ascii="Lucida Console" w:hAnsi="Lucida Console" w:cs="Courier New"/>
                <w:color w:val="0000FF"/>
                <w:sz w:val="18"/>
                <w:szCs w:val="18"/>
              </w:rPr>
              <w:t>3</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连接操作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连接图的属性：</w:t>
            </w:r>
            <w:r w:rsidRPr="00FD5775">
              <w:rPr>
                <w:rFonts w:ascii="Lucida Console" w:hAnsi="Lucida Console" w:cs="Courier New"/>
                <w:color w:val="000000"/>
                <w:sz w:val="18"/>
                <w:szCs w:val="18"/>
              </w:rPr>
              <w:br/>
              <w:t xml:space="preserve">David inDeg: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1</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Alice inDeg: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Fran inDeg: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0</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Charlie inDeg: </w:t>
            </w:r>
            <w:r w:rsidRPr="00FD5775">
              <w:rPr>
                <w:rFonts w:ascii="Lucida Console" w:hAnsi="Lucida Console" w:cs="Courier New"/>
                <w:color w:val="0000FF"/>
                <w:sz w:val="18"/>
                <w:szCs w:val="18"/>
              </w:rPr>
              <w:t xml:space="preserve">1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2</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Ed inDeg: </w:t>
            </w:r>
            <w:r w:rsidRPr="00FD5775">
              <w:rPr>
                <w:rFonts w:ascii="Lucida Console" w:hAnsi="Lucida Console" w:cs="Courier New"/>
                <w:color w:val="0000FF"/>
                <w:sz w:val="18"/>
                <w:szCs w:val="18"/>
              </w:rPr>
              <w:t xml:space="preserve">0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3</w:t>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 xml:space="preserve">Bob inDeg: </w:t>
            </w:r>
            <w:r w:rsidRPr="00FD5775">
              <w:rPr>
                <w:rFonts w:ascii="Lucida Console" w:hAnsi="Lucida Console" w:cs="Courier New"/>
                <w:color w:val="0000FF"/>
                <w:sz w:val="18"/>
                <w:szCs w:val="18"/>
              </w:rPr>
              <w:t xml:space="preserve">2  </w:t>
            </w:r>
            <w:r w:rsidRPr="00FD5775">
              <w:rPr>
                <w:rFonts w:ascii="Lucida Console" w:hAnsi="Lucida Console" w:cs="Courier New"/>
                <w:color w:val="000000"/>
                <w:sz w:val="18"/>
                <w:szCs w:val="18"/>
              </w:rPr>
              <w:t xml:space="preserve">outDeg: </w:t>
            </w:r>
            <w:r w:rsidRPr="00FD5775">
              <w:rPr>
                <w:rFonts w:ascii="Lucida Console" w:hAnsi="Lucida Console" w:cs="Courier New"/>
                <w:color w:val="0000FF"/>
                <w:sz w:val="18"/>
                <w:szCs w:val="18"/>
              </w:rPr>
              <w:t>2</w:t>
            </w:r>
            <w:r w:rsidRPr="00FD5775">
              <w:rPr>
                <w:rFonts w:ascii="Lucida Console" w:hAnsi="Lucida Console" w:cs="Courier New"/>
                <w:color w:val="0000FF"/>
                <w:sz w:val="18"/>
                <w:szCs w:val="18"/>
              </w:rPr>
              <w:br/>
            </w:r>
            <w:r w:rsidRPr="00FD5775">
              <w:rPr>
                <w:rFonts w:ascii="Lucida Console" w:hAnsi="Lucida Console" w:cs="Courier New"/>
                <w:color w:val="0000FF"/>
                <w:sz w:val="18"/>
                <w:szCs w:val="18"/>
              </w:rPr>
              <w:br/>
            </w:r>
            <w:r w:rsidRPr="00FD5775">
              <w:rPr>
                <w:rFonts w:ascii="Lucida Console" w:hAnsi="Lucida Console" w:cs="Courier New"/>
                <w:color w:val="000000"/>
                <w:sz w:val="18"/>
                <w:szCs w:val="18"/>
              </w:rPr>
              <w:t>出度和入读相同的人员：</w:t>
            </w:r>
            <w:r w:rsidRPr="00FD5775">
              <w:rPr>
                <w:rFonts w:ascii="Lucida Console" w:hAnsi="Lucida Console" w:cs="Courier New"/>
                <w:color w:val="000000"/>
                <w:sz w:val="18"/>
                <w:szCs w:val="18"/>
              </w:rPr>
              <w:br/>
              <w:t>David</w:t>
            </w:r>
            <w:r w:rsidRPr="00FD5775">
              <w:rPr>
                <w:rFonts w:ascii="Lucida Console" w:hAnsi="Lucida Console" w:cs="Courier New"/>
                <w:color w:val="000000"/>
                <w:sz w:val="18"/>
                <w:szCs w:val="18"/>
              </w:rPr>
              <w:br/>
              <w:t>Bob</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lastRenderedPageBreak/>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聚合操作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找出年纪最大的追求者：</w:t>
            </w:r>
            <w:r w:rsidRPr="00FD5775">
              <w:rPr>
                <w:rFonts w:ascii="Lucida Console" w:hAnsi="Lucida Console" w:cs="Courier New"/>
                <w:color w:val="000000"/>
                <w:sz w:val="18"/>
                <w:szCs w:val="18"/>
              </w:rPr>
              <w:br/>
              <w:t>Bob is the oldest follower of David.</w:t>
            </w:r>
            <w:r w:rsidRPr="00FD5775">
              <w:rPr>
                <w:rFonts w:ascii="Lucida Console" w:hAnsi="Lucida Console" w:cs="Courier New"/>
                <w:color w:val="000000"/>
                <w:sz w:val="18"/>
                <w:szCs w:val="18"/>
              </w:rPr>
              <w:br/>
              <w:t>David is the oldest follower of Alice.</w:t>
            </w:r>
            <w:r w:rsidRPr="00FD5775">
              <w:rPr>
                <w:rFonts w:ascii="Lucida Console" w:hAnsi="Lucida Console" w:cs="Courier New"/>
                <w:color w:val="000000"/>
                <w:sz w:val="18"/>
                <w:szCs w:val="18"/>
              </w:rPr>
              <w:br/>
              <w:t>Charlie is the oldest follower of Fran.</w:t>
            </w:r>
            <w:r w:rsidRPr="00FD5775">
              <w:rPr>
                <w:rFonts w:ascii="Lucida Console" w:hAnsi="Lucida Console" w:cs="Courier New"/>
                <w:color w:val="000000"/>
                <w:sz w:val="18"/>
                <w:szCs w:val="18"/>
              </w:rPr>
              <w:br/>
              <w:t>Ed is the oldest follower of Charlie.</w:t>
            </w:r>
            <w:r w:rsidRPr="00FD5775">
              <w:rPr>
                <w:rFonts w:ascii="Lucida Console" w:hAnsi="Lucida Console" w:cs="Courier New"/>
                <w:color w:val="000000"/>
                <w:sz w:val="18"/>
                <w:szCs w:val="18"/>
              </w:rPr>
              <w:br/>
              <w:t>Ed does not have any followers.</w:t>
            </w:r>
            <w:r w:rsidRPr="00FD5775">
              <w:rPr>
                <w:rFonts w:ascii="Lucida Console" w:hAnsi="Lucida Console" w:cs="Courier New"/>
                <w:color w:val="000000"/>
                <w:sz w:val="18"/>
                <w:szCs w:val="18"/>
              </w:rPr>
              <w:br/>
              <w:t>Charlie is the oldest follower of Bob.</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实用操作</w:t>
            </w:r>
            <w:r w:rsidRPr="00FD5775">
              <w:rPr>
                <w:rFonts w:ascii="Lucida Console" w:hAnsi="Lucida Console" w:cs="Courier New"/>
                <w:color w:val="000000"/>
                <w:sz w:val="18"/>
                <w:szCs w:val="18"/>
              </w:rPr>
              <w:br/>
              <w:t>**********************************************************</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找出</w:t>
            </w:r>
            <w:r w:rsidRPr="00FD5775">
              <w:rPr>
                <w:rFonts w:ascii="Lucida Console" w:hAnsi="Lucida Console" w:cs="Courier New"/>
                <w:color w:val="000000"/>
                <w:sz w:val="18"/>
                <w:szCs w:val="18"/>
              </w:rPr>
              <w:t>5</w:t>
            </w:r>
            <w:r w:rsidRPr="00FD5775">
              <w:rPr>
                <w:rFonts w:ascii="Lucida Console" w:hAnsi="Lucida Console" w:cs="Courier New"/>
                <w:color w:val="000000"/>
                <w:sz w:val="18"/>
                <w:szCs w:val="18"/>
              </w:rPr>
              <w:t>到各顶点的最短：</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4.0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1</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5.0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6</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3.0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8.0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0.0</w:t>
            </w:r>
            <w:r w:rsidRPr="00FD5775">
              <w:rPr>
                <w:rFonts w:ascii="Lucida Console" w:hAnsi="Lucida Console" w:cs="Courier New"/>
                <w:color w:val="000000"/>
                <w:sz w:val="18"/>
                <w:szCs w:val="18"/>
              </w:rPr>
              <w:t>)</w:t>
            </w:r>
            <w:r w:rsidRPr="00FD5775">
              <w:rPr>
                <w:rFonts w:ascii="Lucida Console" w:hAnsi="Lucida Console" w:cs="Courier New"/>
                <w:color w:val="000000"/>
                <w:sz w:val="18"/>
                <w:szCs w:val="18"/>
              </w:rPr>
              <w:br/>
              <w:t>(</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w:t>
            </w:r>
            <w:r w:rsidRPr="00FD5775">
              <w:rPr>
                <w:rFonts w:ascii="Lucida Console" w:hAnsi="Lucida Console" w:cs="Courier New"/>
                <w:color w:val="0000FF"/>
                <w:sz w:val="18"/>
                <w:szCs w:val="18"/>
              </w:rPr>
              <w:t>2.0</w:t>
            </w:r>
            <w:r w:rsidRPr="00FD5775">
              <w:rPr>
                <w:rFonts w:ascii="Lucida Console" w:hAnsi="Lucida Console" w:cs="Courier New"/>
                <w:color w:val="000000"/>
                <w:sz w:val="18"/>
                <w:szCs w:val="18"/>
              </w:rPr>
              <w:t>)</w:t>
            </w:r>
          </w:p>
        </w:tc>
      </w:tr>
    </w:tbl>
    <w:p w14:paraId="5D390B18" w14:textId="76D77EB2" w:rsidR="0035665B" w:rsidRDefault="0035665B" w:rsidP="00936C56"/>
    <w:p w14:paraId="7E666468" w14:textId="22A8B664" w:rsidR="002B74B8" w:rsidRDefault="00E20522" w:rsidP="00FD5775">
      <w:pPr>
        <w:pStyle w:val="1"/>
      </w:pPr>
      <w:bookmarkStart w:id="45" w:name="_Toc493795817"/>
      <w:r>
        <w:rPr>
          <w:rFonts w:hint="eastAsia"/>
        </w:rPr>
        <w:t>图算法</w:t>
      </w:r>
      <w:bookmarkEnd w:id="45"/>
    </w:p>
    <w:p w14:paraId="3926E27E" w14:textId="49B6E308" w:rsidR="002B74B8" w:rsidRDefault="006D5EAF" w:rsidP="006D5EAF">
      <w:pPr>
        <w:pStyle w:val="2"/>
      </w:pPr>
      <w:bookmarkStart w:id="46" w:name="_Toc493795818"/>
      <w:r>
        <w:rPr>
          <w:rFonts w:hint="eastAsia"/>
        </w:rPr>
        <w:t>PageRank</w:t>
      </w:r>
      <w:r>
        <w:rPr>
          <w:rFonts w:hint="eastAsia"/>
        </w:rPr>
        <w:t>排名算法</w:t>
      </w:r>
      <w:bookmarkEnd w:id="46"/>
    </w:p>
    <w:p w14:paraId="69BEDF2A" w14:textId="0B3FB502" w:rsidR="006D5EAF" w:rsidRDefault="006D5EAF" w:rsidP="006D5EAF">
      <w:pPr>
        <w:pStyle w:val="3"/>
        <w:rPr>
          <w:rFonts w:eastAsia="Times New Roman" w:cs="Arial"/>
          <w:color w:val="333333"/>
          <w:sz w:val="36"/>
          <w:szCs w:val="36"/>
        </w:rPr>
      </w:pPr>
      <w:bookmarkStart w:id="47" w:name="_Toc493795819"/>
      <w:r>
        <w:t>算法概述</w:t>
      </w:r>
      <w:bookmarkEnd w:id="47"/>
    </w:p>
    <w:p w14:paraId="5A842C4B" w14:textId="77777777" w:rsidR="006D5EAF" w:rsidRDefault="006D5EAF" w:rsidP="006D5EAF">
      <w:pPr>
        <w:pStyle w:val="aff6"/>
        <w:shd w:val="clear" w:color="auto" w:fill="FFFFFF"/>
        <w:rPr>
          <w:rFonts w:ascii="Arial" w:eastAsia="宋体" w:hAnsi="Arial" w:cs="Arial"/>
          <w:color w:val="333333"/>
          <w:sz w:val="21"/>
          <w:szCs w:val="21"/>
        </w:rPr>
      </w:pPr>
      <w:r>
        <w:rPr>
          <w:rFonts w:ascii="Arial" w:hAnsi="Arial" w:cs="Arial"/>
          <w:color w:val="333333"/>
          <w:sz w:val="21"/>
          <w:szCs w:val="21"/>
        </w:rPr>
        <w:t>         PageRank,</w:t>
      </w:r>
      <w:r>
        <w:rPr>
          <w:rFonts w:ascii="Arial" w:hAnsi="Arial" w:cs="Arial"/>
          <w:color w:val="3333FF"/>
          <w:sz w:val="21"/>
          <w:szCs w:val="21"/>
        </w:rPr>
        <w:t>即</w:t>
      </w:r>
      <w:r>
        <w:rPr>
          <w:rStyle w:val="aff7"/>
          <w:rFonts w:ascii="Arial" w:hAnsi="Arial" w:cs="Arial"/>
          <w:color w:val="3333FF"/>
          <w:sz w:val="21"/>
          <w:szCs w:val="21"/>
        </w:rPr>
        <w:t>网页排名</w:t>
      </w:r>
      <w:r>
        <w:rPr>
          <w:rFonts w:ascii="Arial" w:hAnsi="Arial" w:cs="Arial"/>
          <w:color w:val="3333FF"/>
          <w:sz w:val="21"/>
          <w:szCs w:val="21"/>
        </w:rPr>
        <w:t>，又称</w:t>
      </w:r>
      <w:r>
        <w:rPr>
          <w:rStyle w:val="aff7"/>
          <w:rFonts w:ascii="Arial" w:hAnsi="Arial" w:cs="Arial"/>
          <w:color w:val="3333FF"/>
          <w:sz w:val="21"/>
          <w:szCs w:val="21"/>
        </w:rPr>
        <w:t>网页级别</w:t>
      </w:r>
      <w:r>
        <w:rPr>
          <w:rFonts w:ascii="Arial" w:hAnsi="Arial" w:cs="Arial"/>
          <w:color w:val="3333FF"/>
          <w:sz w:val="21"/>
          <w:szCs w:val="21"/>
        </w:rPr>
        <w:t>、</w:t>
      </w:r>
      <w:r>
        <w:rPr>
          <w:rStyle w:val="aff7"/>
          <w:rFonts w:ascii="Arial" w:hAnsi="Arial" w:cs="Arial"/>
          <w:color w:val="3333FF"/>
          <w:sz w:val="21"/>
          <w:szCs w:val="21"/>
        </w:rPr>
        <w:t>Google</w:t>
      </w:r>
      <w:r>
        <w:rPr>
          <w:rStyle w:val="aff7"/>
          <w:rFonts w:ascii="Arial" w:hAnsi="Arial" w:cs="Arial"/>
          <w:color w:val="3333FF"/>
          <w:sz w:val="21"/>
          <w:szCs w:val="21"/>
        </w:rPr>
        <w:t>左侧排名</w:t>
      </w:r>
      <w:r>
        <w:rPr>
          <w:rFonts w:ascii="Arial" w:hAnsi="Arial" w:cs="Arial"/>
          <w:color w:val="3333FF"/>
          <w:sz w:val="21"/>
          <w:szCs w:val="21"/>
        </w:rPr>
        <w:t>或</w:t>
      </w:r>
      <w:r>
        <w:rPr>
          <w:rStyle w:val="aff7"/>
          <w:rFonts w:ascii="Arial" w:hAnsi="Arial" w:cs="Arial"/>
          <w:color w:val="3333FF"/>
          <w:sz w:val="21"/>
          <w:szCs w:val="21"/>
        </w:rPr>
        <w:t>佩奇排名。</w:t>
      </w:r>
    </w:p>
    <w:p w14:paraId="40222A8B" w14:textId="77777777" w:rsidR="006D5EAF" w:rsidRDefault="006D5EAF" w:rsidP="006D5EAF">
      <w:pPr>
        <w:pStyle w:val="aff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是</w:t>
      </w:r>
      <w:r>
        <w:rPr>
          <w:rFonts w:ascii="Arial" w:hAnsi="Arial" w:cs="Arial"/>
          <w:color w:val="333333"/>
          <w:sz w:val="21"/>
          <w:szCs w:val="21"/>
        </w:rPr>
        <w:t>Google</w:t>
      </w:r>
      <w:r>
        <w:rPr>
          <w:rFonts w:ascii="Arial" w:hAnsi="Arial" w:cs="Arial"/>
          <w:color w:val="333333"/>
          <w:sz w:val="21"/>
          <w:szCs w:val="21"/>
        </w:rPr>
        <w:t>创始人拉里</w:t>
      </w:r>
      <w:r>
        <w:rPr>
          <w:rFonts w:ascii="Arial" w:hAnsi="Arial" w:cs="Arial"/>
          <w:color w:val="333333"/>
          <w:sz w:val="21"/>
          <w:szCs w:val="21"/>
        </w:rPr>
        <w:t>·</w:t>
      </w:r>
      <w:r>
        <w:rPr>
          <w:rFonts w:ascii="Arial" w:hAnsi="Arial" w:cs="Arial"/>
          <w:color w:val="333333"/>
          <w:sz w:val="21"/>
          <w:szCs w:val="21"/>
        </w:rPr>
        <w:t>佩奇和谢尔盖</w:t>
      </w:r>
      <w:r>
        <w:rPr>
          <w:rFonts w:ascii="Arial" w:hAnsi="Arial" w:cs="Arial"/>
          <w:color w:val="333333"/>
          <w:sz w:val="21"/>
          <w:szCs w:val="21"/>
        </w:rPr>
        <w:t>·</w:t>
      </w:r>
      <w:r>
        <w:rPr>
          <w:rFonts w:ascii="Arial" w:hAnsi="Arial" w:cs="Arial"/>
          <w:color w:val="333333"/>
          <w:sz w:val="21"/>
          <w:szCs w:val="21"/>
        </w:rPr>
        <w:t>布林于</w:t>
      </w:r>
      <w:r>
        <w:rPr>
          <w:rFonts w:ascii="Arial" w:hAnsi="Arial" w:cs="Arial"/>
          <w:color w:val="333333"/>
          <w:sz w:val="21"/>
          <w:szCs w:val="21"/>
        </w:rPr>
        <w:t>1997</w:t>
      </w:r>
      <w:r>
        <w:rPr>
          <w:rFonts w:ascii="Arial" w:hAnsi="Arial" w:cs="Arial"/>
          <w:color w:val="333333"/>
          <w:sz w:val="21"/>
          <w:szCs w:val="21"/>
        </w:rPr>
        <w:t>年构建早期的搜索系统原型时提出的链接分析</w:t>
      </w:r>
      <w:r w:rsidRPr="006D5EAF">
        <w:rPr>
          <w:rFonts w:ascii="Arial" w:hAnsi="Arial" w:cs="Arial"/>
          <w:b/>
          <w:bCs/>
          <w:color w:val="333333"/>
          <w:sz w:val="21"/>
          <w:szCs w:val="21"/>
        </w:rPr>
        <w:t>算法</w:t>
      </w:r>
      <w:r>
        <w:rPr>
          <w:rFonts w:ascii="Arial" w:hAnsi="Arial" w:cs="Arial"/>
          <w:color w:val="333333"/>
          <w:sz w:val="21"/>
          <w:szCs w:val="21"/>
        </w:rPr>
        <w:t>，在揉合了诸如</w:t>
      </w:r>
      <w:r>
        <w:rPr>
          <w:rFonts w:ascii="Arial" w:hAnsi="Arial" w:cs="Arial"/>
          <w:color w:val="333333"/>
          <w:sz w:val="21"/>
          <w:szCs w:val="21"/>
        </w:rPr>
        <w:t>Title</w:t>
      </w:r>
      <w:r>
        <w:rPr>
          <w:rFonts w:ascii="Arial" w:hAnsi="Arial" w:cs="Arial"/>
          <w:color w:val="333333"/>
          <w:sz w:val="21"/>
          <w:szCs w:val="21"/>
        </w:rPr>
        <w:t>标识和</w:t>
      </w:r>
      <w:r>
        <w:rPr>
          <w:rFonts w:ascii="Arial" w:hAnsi="Arial" w:cs="Arial"/>
          <w:color w:val="333333"/>
          <w:sz w:val="21"/>
          <w:szCs w:val="21"/>
        </w:rPr>
        <w:t>Keywords</w:t>
      </w:r>
      <w:r>
        <w:rPr>
          <w:rFonts w:ascii="Arial" w:hAnsi="Arial" w:cs="Arial"/>
          <w:color w:val="333333"/>
          <w:sz w:val="21"/>
          <w:szCs w:val="21"/>
        </w:rPr>
        <w:t>标识等所有其它因素之后，</w:t>
      </w:r>
      <w:r>
        <w:rPr>
          <w:rFonts w:ascii="Arial" w:hAnsi="Arial" w:cs="Arial"/>
          <w:color w:val="333333"/>
          <w:sz w:val="21"/>
          <w:szCs w:val="21"/>
        </w:rPr>
        <w:t>Google</w:t>
      </w:r>
      <w:r>
        <w:rPr>
          <w:rFonts w:ascii="Arial" w:hAnsi="Arial" w:cs="Arial"/>
          <w:color w:val="333333"/>
          <w:sz w:val="21"/>
          <w:szCs w:val="21"/>
        </w:rPr>
        <w:t>通过</w:t>
      </w:r>
      <w:r>
        <w:rPr>
          <w:rFonts w:ascii="Arial" w:hAnsi="Arial" w:cs="Arial"/>
          <w:color w:val="333333"/>
          <w:sz w:val="21"/>
          <w:szCs w:val="21"/>
        </w:rPr>
        <w:t>PageRank</w:t>
      </w:r>
      <w:r>
        <w:rPr>
          <w:rFonts w:ascii="Arial" w:hAnsi="Arial" w:cs="Arial"/>
          <w:color w:val="333333"/>
          <w:sz w:val="21"/>
          <w:szCs w:val="21"/>
        </w:rPr>
        <w:t>来调整结果，使那些更具</w:t>
      </w:r>
      <w:r>
        <w:rPr>
          <w:rFonts w:ascii="Arial" w:hAnsi="Arial" w:cs="Arial"/>
          <w:color w:val="333333"/>
          <w:sz w:val="21"/>
          <w:szCs w:val="21"/>
        </w:rPr>
        <w:t>“</w:t>
      </w:r>
      <w:r>
        <w:rPr>
          <w:rFonts w:ascii="Arial" w:hAnsi="Arial" w:cs="Arial"/>
          <w:color w:val="333333"/>
          <w:sz w:val="21"/>
          <w:szCs w:val="21"/>
        </w:rPr>
        <w:t>等级</w:t>
      </w:r>
      <w:r>
        <w:rPr>
          <w:rFonts w:ascii="Arial" w:hAnsi="Arial" w:cs="Arial"/>
          <w:color w:val="333333"/>
          <w:sz w:val="21"/>
          <w:szCs w:val="21"/>
        </w:rPr>
        <w:t>/</w:t>
      </w:r>
      <w:r>
        <w:rPr>
          <w:rFonts w:ascii="Arial" w:hAnsi="Arial" w:cs="Arial"/>
          <w:color w:val="333333"/>
          <w:sz w:val="21"/>
          <w:szCs w:val="21"/>
        </w:rPr>
        <w:t>重要性</w:t>
      </w:r>
      <w:r>
        <w:rPr>
          <w:rFonts w:ascii="Arial" w:hAnsi="Arial" w:cs="Arial"/>
          <w:color w:val="333333"/>
          <w:sz w:val="21"/>
          <w:szCs w:val="21"/>
        </w:rPr>
        <w:t>”</w:t>
      </w:r>
      <w:r>
        <w:rPr>
          <w:rFonts w:ascii="Arial" w:hAnsi="Arial" w:cs="Arial"/>
          <w:color w:val="333333"/>
          <w:sz w:val="21"/>
          <w:szCs w:val="21"/>
        </w:rPr>
        <w:t>的网页在搜索结果中另网站排名获得提升，从而提高搜索结果的相关性和质量。</w:t>
      </w:r>
    </w:p>
    <w:p w14:paraId="4B621771" w14:textId="7087D5D4" w:rsidR="006D5EAF" w:rsidRPr="006D5EAF" w:rsidRDefault="006D5EAF" w:rsidP="006D5EAF">
      <w:pPr>
        <w:pStyle w:val="3"/>
      </w:pPr>
      <w:bookmarkStart w:id="48" w:name="t1"/>
      <w:bookmarkStart w:id="49" w:name="_Toc493795820"/>
      <w:bookmarkEnd w:id="48"/>
      <w:r w:rsidRPr="006D5EAF">
        <w:t>从入链数量到</w:t>
      </w:r>
      <w:r w:rsidRPr="006D5EAF">
        <w:t xml:space="preserve"> PageRank</w:t>
      </w:r>
      <w:bookmarkEnd w:id="49"/>
    </w:p>
    <w:p w14:paraId="2784214C" w14:textId="6FDB75F9" w:rsidR="006D5EAF" w:rsidRPr="006D5EAF" w:rsidRDefault="006D5EAF" w:rsidP="006D5EAF">
      <w:pPr>
        <w:pStyle w:val="aff6"/>
        <w:shd w:val="clear" w:color="auto" w:fill="FFFFFF"/>
        <w:rPr>
          <w:rFonts w:ascii="Arial" w:eastAsia="宋体" w:hAnsi="Arial" w:cs="Arial"/>
          <w:color w:val="333333"/>
          <w:sz w:val="21"/>
          <w:szCs w:val="21"/>
        </w:rPr>
      </w:pPr>
      <w:r>
        <w:rPr>
          <w:rFonts w:ascii="Arial" w:hAnsi="Arial" w:cs="Arial"/>
          <w:color w:val="333333"/>
          <w:sz w:val="21"/>
          <w:szCs w:val="21"/>
        </w:rPr>
        <w:t>       PageRank</w:t>
      </w:r>
      <w:r>
        <w:rPr>
          <w:rFonts w:ascii="Arial" w:hAnsi="Arial" w:cs="Arial"/>
          <w:color w:val="333333"/>
          <w:sz w:val="21"/>
          <w:szCs w:val="21"/>
        </w:rPr>
        <w:t>的计算基于以下两个基本假设：</w:t>
      </w:r>
      <w:r>
        <w:rPr>
          <w:rFonts w:ascii="Arial" w:hAnsi="Arial" w:cs="Arial"/>
          <w:color w:val="333333"/>
          <w:sz w:val="21"/>
          <w:szCs w:val="21"/>
        </w:rPr>
        <w:t> </w:t>
      </w:r>
      <w:r>
        <w:rPr>
          <w:rFonts w:ascii="Arial" w:hAnsi="Arial" w:cs="Arial"/>
          <w:color w:val="333333"/>
          <w:sz w:val="21"/>
          <w:szCs w:val="21"/>
        </w:rPr>
        <w:br/>
      </w:r>
      <w:r>
        <w:rPr>
          <w:rFonts w:ascii="Arial" w:hAnsi="Arial" w:cs="Arial"/>
          <w:color w:val="333333"/>
          <w:sz w:val="21"/>
          <w:szCs w:val="21"/>
        </w:rPr>
        <w:sym w:font="Symbol" w:char="F06C"/>
      </w:r>
      <w:r>
        <w:rPr>
          <w:rFonts w:ascii="Arial" w:hAnsi="Arial" w:cs="Arial"/>
          <w:color w:val="333333"/>
          <w:sz w:val="21"/>
          <w:szCs w:val="21"/>
        </w:rPr>
        <w:t>    </w:t>
      </w:r>
      <w:r>
        <w:rPr>
          <w:rFonts w:ascii="Arial" w:hAnsi="Arial" w:cs="Arial"/>
          <w:color w:val="FF0000"/>
          <w:sz w:val="21"/>
          <w:szCs w:val="21"/>
        </w:rPr>
        <w:t> </w:t>
      </w:r>
      <w:r>
        <w:rPr>
          <w:rFonts w:ascii="Arial" w:hAnsi="Arial" w:cs="Arial"/>
          <w:color w:val="3333FF"/>
          <w:sz w:val="21"/>
          <w:szCs w:val="21"/>
        </w:rPr>
        <w:t>数量假设</w:t>
      </w:r>
      <w:r>
        <w:rPr>
          <w:rFonts w:ascii="Arial" w:hAnsi="Arial" w:cs="Arial"/>
          <w:color w:val="333333"/>
          <w:sz w:val="21"/>
          <w:szCs w:val="21"/>
        </w:rPr>
        <w:t>：在</w:t>
      </w:r>
      <w:r>
        <w:rPr>
          <w:rFonts w:ascii="Arial" w:hAnsi="Arial" w:cs="Arial"/>
          <w:color w:val="333333"/>
          <w:sz w:val="21"/>
          <w:szCs w:val="21"/>
        </w:rPr>
        <w:t>Web</w:t>
      </w:r>
      <w:r>
        <w:rPr>
          <w:rFonts w:ascii="Arial" w:hAnsi="Arial" w:cs="Arial"/>
          <w:color w:val="333333"/>
          <w:sz w:val="21"/>
          <w:szCs w:val="21"/>
        </w:rPr>
        <w:t>图模型中，如果一个页面节点接收到的其他网页指向的入链数量越多，那么这个页面越重要。</w:t>
      </w:r>
      <w:r>
        <w:rPr>
          <w:rFonts w:ascii="Arial" w:hAnsi="Arial" w:cs="Arial"/>
          <w:color w:val="333333"/>
          <w:sz w:val="21"/>
          <w:szCs w:val="21"/>
        </w:rPr>
        <w:br/>
      </w:r>
      <w:r>
        <w:rPr>
          <w:rFonts w:ascii="Arial" w:hAnsi="Arial" w:cs="Arial"/>
          <w:color w:val="333333"/>
          <w:sz w:val="21"/>
          <w:szCs w:val="21"/>
        </w:rPr>
        <w:lastRenderedPageBreak/>
        <w:sym w:font="Symbol" w:char="F06C"/>
      </w:r>
      <w:r>
        <w:rPr>
          <w:rFonts w:ascii="Arial" w:hAnsi="Arial" w:cs="Arial"/>
          <w:color w:val="333333"/>
          <w:sz w:val="21"/>
          <w:szCs w:val="21"/>
        </w:rPr>
        <w:t>    </w:t>
      </w:r>
      <w:r>
        <w:rPr>
          <w:rFonts w:ascii="Arial" w:hAnsi="Arial" w:cs="Arial"/>
          <w:color w:val="3333FF"/>
          <w:sz w:val="21"/>
          <w:szCs w:val="21"/>
        </w:rPr>
        <w:t> </w:t>
      </w:r>
      <w:r>
        <w:rPr>
          <w:rFonts w:ascii="Arial" w:hAnsi="Arial" w:cs="Arial"/>
          <w:color w:val="3333FF"/>
          <w:sz w:val="21"/>
          <w:szCs w:val="21"/>
        </w:rPr>
        <w:t>质量假设</w:t>
      </w:r>
      <w:r>
        <w:rPr>
          <w:rFonts w:ascii="Arial" w:hAnsi="Arial" w:cs="Arial"/>
          <w:color w:val="000000"/>
          <w:sz w:val="21"/>
          <w:szCs w:val="21"/>
        </w:rPr>
        <w:t>：</w:t>
      </w:r>
      <w:r>
        <w:rPr>
          <w:rFonts w:ascii="Arial" w:hAnsi="Arial" w:cs="Arial"/>
          <w:color w:val="333333"/>
          <w:sz w:val="21"/>
          <w:szCs w:val="21"/>
        </w:rPr>
        <w:t>指向页面</w:t>
      </w:r>
      <w:r>
        <w:rPr>
          <w:rFonts w:ascii="Arial" w:hAnsi="Arial" w:cs="Arial"/>
          <w:color w:val="333333"/>
          <w:sz w:val="21"/>
          <w:szCs w:val="21"/>
        </w:rPr>
        <w:t>A</w:t>
      </w:r>
      <w:r>
        <w:rPr>
          <w:rFonts w:ascii="Arial" w:hAnsi="Arial" w:cs="Arial"/>
          <w:color w:val="333333"/>
          <w:sz w:val="21"/>
          <w:szCs w:val="21"/>
        </w:rPr>
        <w:t>的入链质量不同，质量高的页面会通过链接向其他页面传递更多的权重。所以越是质量高的页面指向页面</w:t>
      </w:r>
      <w:r>
        <w:rPr>
          <w:rFonts w:ascii="Arial" w:hAnsi="Arial" w:cs="Arial"/>
          <w:color w:val="333333"/>
          <w:sz w:val="21"/>
          <w:szCs w:val="21"/>
        </w:rPr>
        <w:t>A</w:t>
      </w:r>
      <w:r>
        <w:rPr>
          <w:rFonts w:ascii="Arial" w:hAnsi="Arial" w:cs="Arial"/>
          <w:color w:val="333333"/>
          <w:sz w:val="21"/>
          <w:szCs w:val="21"/>
        </w:rPr>
        <w:t>，则页面</w:t>
      </w:r>
      <w:r>
        <w:rPr>
          <w:rFonts w:ascii="Arial" w:hAnsi="Arial" w:cs="Arial"/>
          <w:color w:val="333333"/>
          <w:sz w:val="21"/>
          <w:szCs w:val="21"/>
        </w:rPr>
        <w:t>A</w:t>
      </w:r>
      <w:r>
        <w:rPr>
          <w:rFonts w:ascii="Arial" w:hAnsi="Arial" w:cs="Arial"/>
          <w:color w:val="333333"/>
          <w:sz w:val="21"/>
          <w:szCs w:val="21"/>
        </w:rPr>
        <w:t>越重要。</w:t>
      </w:r>
      <w:r>
        <w:rPr>
          <w:rFonts w:ascii="Arial" w:hAnsi="Arial" w:cs="Arial"/>
          <w:color w:val="333333"/>
          <w:sz w:val="21"/>
          <w:szCs w:val="21"/>
        </w:rPr>
        <w:br/>
        <w:t xml:space="preserve">       </w:t>
      </w:r>
      <w:r>
        <w:rPr>
          <w:rFonts w:ascii="Arial" w:hAnsi="Arial" w:cs="Arial"/>
          <w:color w:val="333333"/>
          <w:sz w:val="21"/>
          <w:szCs w:val="21"/>
        </w:rPr>
        <w:t>利用以上两个假设，</w:t>
      </w:r>
      <w:r>
        <w:rPr>
          <w:rFonts w:ascii="Arial" w:hAnsi="Arial" w:cs="Arial"/>
          <w:color w:val="333333"/>
          <w:sz w:val="21"/>
          <w:szCs w:val="21"/>
        </w:rPr>
        <w:t>PageRank</w:t>
      </w:r>
      <w:r>
        <w:rPr>
          <w:rFonts w:ascii="Arial" w:hAnsi="Arial" w:cs="Arial"/>
          <w:color w:val="333333"/>
          <w:sz w:val="21"/>
          <w:szCs w:val="21"/>
        </w:rPr>
        <w:t>算法刚开始赋予每个网页相同的重要性得分，通过迭代递归计算来更新每个页面节点的</w:t>
      </w:r>
      <w:r>
        <w:rPr>
          <w:rFonts w:ascii="Arial" w:hAnsi="Arial" w:cs="Arial"/>
          <w:color w:val="333333"/>
          <w:sz w:val="21"/>
          <w:szCs w:val="21"/>
        </w:rPr>
        <w:t>PageRank</w:t>
      </w:r>
      <w:r>
        <w:rPr>
          <w:rFonts w:ascii="Arial" w:hAnsi="Arial" w:cs="Arial"/>
          <w:color w:val="333333"/>
          <w:sz w:val="21"/>
          <w:szCs w:val="21"/>
        </w:rPr>
        <w:t>得分，直到得分稳定为止。</w:t>
      </w:r>
      <w:r>
        <w:rPr>
          <w:rFonts w:ascii="Arial" w:hAnsi="Arial" w:cs="Arial"/>
          <w:color w:val="333333"/>
          <w:sz w:val="21"/>
          <w:szCs w:val="21"/>
        </w:rPr>
        <w:t xml:space="preserve"> PageRank</w:t>
      </w:r>
      <w:r>
        <w:rPr>
          <w:rFonts w:ascii="Arial" w:hAnsi="Arial" w:cs="Arial"/>
          <w:color w:val="333333"/>
          <w:sz w:val="21"/>
          <w:szCs w:val="21"/>
        </w:rPr>
        <w:t>计算得出的结果是网页的重要性评价，这和用户输入的查询是没有任何关系的，</w:t>
      </w:r>
      <w:r>
        <w:rPr>
          <w:rFonts w:ascii="Arial" w:hAnsi="Arial" w:cs="Arial"/>
          <w:color w:val="FF0000"/>
          <w:sz w:val="21"/>
          <w:szCs w:val="21"/>
        </w:rPr>
        <w:t>即算法是主题无关的</w:t>
      </w:r>
      <w:r>
        <w:rPr>
          <w:rFonts w:ascii="Arial" w:hAnsi="Arial" w:cs="Arial"/>
          <w:color w:val="333333"/>
          <w:sz w:val="21"/>
          <w:szCs w:val="21"/>
        </w:rPr>
        <w:t>。</w:t>
      </w:r>
      <w:r>
        <w:rPr>
          <w:rFonts w:ascii="Arial" w:eastAsia="宋体" w:hAnsi="Arial" w:cs="Arial"/>
          <w:color w:val="333333"/>
          <w:sz w:val="21"/>
          <w:szCs w:val="21"/>
        </w:rPr>
        <w:t xml:space="preserve"> </w:t>
      </w:r>
    </w:p>
    <w:p w14:paraId="12FE3282" w14:textId="667B9790" w:rsidR="006D5EAF" w:rsidRPr="006D5EAF" w:rsidRDefault="006D5EAF" w:rsidP="006D5EAF">
      <w:pPr>
        <w:pStyle w:val="3"/>
      </w:pPr>
      <w:bookmarkStart w:id="50" w:name="t2"/>
      <w:bookmarkStart w:id="51" w:name="_Toc493795821"/>
      <w:bookmarkEnd w:id="50"/>
      <w:r w:rsidRPr="006D5EAF">
        <w:t>PageRank</w:t>
      </w:r>
      <w:r w:rsidRPr="006D5EAF">
        <w:t>算法原理</w:t>
      </w:r>
      <w:bookmarkEnd w:id="51"/>
    </w:p>
    <w:p w14:paraId="3CE46D29" w14:textId="77777777" w:rsidR="006D5EAF" w:rsidRDefault="006D5EAF" w:rsidP="006D5EAF">
      <w:pPr>
        <w:pStyle w:val="aff6"/>
        <w:shd w:val="clear" w:color="auto" w:fill="FFFFFF"/>
        <w:rPr>
          <w:rFonts w:ascii="Arial" w:eastAsia="宋体" w:hAnsi="Arial" w:cs="Arial"/>
          <w:color w:val="333333"/>
          <w:sz w:val="21"/>
          <w:szCs w:val="21"/>
        </w:rPr>
      </w:pPr>
      <w:r>
        <w:rPr>
          <w:rFonts w:ascii="Arial" w:hAnsi="Arial" w:cs="Arial"/>
          <w:color w:val="333333"/>
          <w:sz w:val="21"/>
          <w:szCs w:val="21"/>
        </w:rPr>
        <w:t>      PageRank</w:t>
      </w:r>
      <w:r>
        <w:rPr>
          <w:rFonts w:ascii="Arial" w:hAnsi="Arial" w:cs="Arial"/>
          <w:color w:val="333333"/>
          <w:sz w:val="21"/>
          <w:szCs w:val="21"/>
        </w:rPr>
        <w:t>的计算充分利用了两个假设：</w:t>
      </w:r>
      <w:r>
        <w:rPr>
          <w:rFonts w:ascii="Arial" w:hAnsi="Arial" w:cs="Arial"/>
          <w:color w:val="3333FF"/>
          <w:sz w:val="21"/>
          <w:szCs w:val="21"/>
        </w:rPr>
        <w:t>数量假设</w:t>
      </w:r>
      <w:r>
        <w:rPr>
          <w:rFonts w:ascii="Arial" w:hAnsi="Arial" w:cs="Arial"/>
          <w:color w:val="000000"/>
          <w:sz w:val="21"/>
          <w:szCs w:val="21"/>
        </w:rPr>
        <w:t>和</w:t>
      </w:r>
      <w:r>
        <w:rPr>
          <w:rFonts w:ascii="Arial" w:hAnsi="Arial" w:cs="Arial"/>
          <w:color w:val="3333FF"/>
          <w:sz w:val="21"/>
          <w:szCs w:val="21"/>
        </w:rPr>
        <w:t>质量假设</w:t>
      </w:r>
      <w:r>
        <w:rPr>
          <w:rFonts w:ascii="Arial" w:hAnsi="Arial" w:cs="Arial"/>
          <w:color w:val="333333"/>
          <w:sz w:val="21"/>
          <w:szCs w:val="21"/>
        </w:rPr>
        <w:t>。步骤如下：</w:t>
      </w:r>
      <w:r>
        <w:rPr>
          <w:rFonts w:ascii="Arial" w:hAnsi="Arial" w:cs="Arial"/>
          <w:color w:val="333333"/>
          <w:sz w:val="21"/>
          <w:szCs w:val="21"/>
        </w:rPr>
        <w:br/>
        <w:t>      </w:t>
      </w:r>
      <w:r>
        <w:rPr>
          <w:rStyle w:val="aff7"/>
          <w:rFonts w:ascii="Arial" w:hAnsi="Arial" w:cs="Arial"/>
          <w:color w:val="000000"/>
          <w:sz w:val="21"/>
          <w:szCs w:val="21"/>
        </w:rPr>
        <w:t>1</w:t>
      </w:r>
      <w:r>
        <w:rPr>
          <w:rStyle w:val="aff7"/>
          <w:rFonts w:ascii="Arial" w:hAnsi="Arial" w:cs="Arial"/>
          <w:color w:val="000000"/>
          <w:sz w:val="21"/>
          <w:szCs w:val="21"/>
        </w:rPr>
        <w:t>）在初始阶段</w:t>
      </w:r>
      <w:r>
        <w:rPr>
          <w:rStyle w:val="aff7"/>
          <w:rFonts w:ascii="Arial" w:hAnsi="Arial" w:cs="Arial"/>
          <w:color w:val="333333"/>
          <w:sz w:val="21"/>
          <w:szCs w:val="21"/>
        </w:rPr>
        <w:t>：</w:t>
      </w:r>
      <w:r>
        <w:rPr>
          <w:rFonts w:ascii="Arial" w:hAnsi="Arial" w:cs="Arial"/>
          <w:color w:val="333333"/>
          <w:sz w:val="21"/>
          <w:szCs w:val="21"/>
        </w:rPr>
        <w:t>网页通过链接关系构建起</w:t>
      </w:r>
      <w:r>
        <w:rPr>
          <w:rFonts w:ascii="Arial" w:hAnsi="Arial" w:cs="Arial"/>
          <w:color w:val="333333"/>
          <w:sz w:val="21"/>
          <w:szCs w:val="21"/>
        </w:rPr>
        <w:t>Web</w:t>
      </w:r>
      <w:r>
        <w:rPr>
          <w:rFonts w:ascii="Arial" w:hAnsi="Arial" w:cs="Arial"/>
          <w:color w:val="333333"/>
          <w:sz w:val="21"/>
          <w:szCs w:val="21"/>
        </w:rPr>
        <w:t>图，每个页面设置相同的</w:t>
      </w:r>
      <w:r>
        <w:rPr>
          <w:rFonts w:ascii="Arial" w:hAnsi="Arial" w:cs="Arial"/>
          <w:color w:val="333333"/>
          <w:sz w:val="21"/>
          <w:szCs w:val="21"/>
        </w:rPr>
        <w:t>PageRank</w:t>
      </w:r>
      <w:r>
        <w:rPr>
          <w:rFonts w:ascii="Arial" w:hAnsi="Arial" w:cs="Arial"/>
          <w:color w:val="333333"/>
          <w:sz w:val="21"/>
          <w:szCs w:val="21"/>
        </w:rPr>
        <w:t>值，通过若干轮的计算，会得到每个页面所获得的最终</w:t>
      </w:r>
      <w:r>
        <w:rPr>
          <w:rFonts w:ascii="Arial" w:hAnsi="Arial" w:cs="Arial"/>
          <w:color w:val="333333"/>
          <w:sz w:val="21"/>
          <w:szCs w:val="21"/>
        </w:rPr>
        <w:t>PageRank</w:t>
      </w:r>
      <w:r>
        <w:rPr>
          <w:rFonts w:ascii="Arial" w:hAnsi="Arial" w:cs="Arial"/>
          <w:color w:val="333333"/>
          <w:sz w:val="21"/>
          <w:szCs w:val="21"/>
        </w:rPr>
        <w:t>值。随着每一轮的计算进行，网页当前的</w:t>
      </w:r>
      <w:r>
        <w:rPr>
          <w:rFonts w:ascii="Arial" w:hAnsi="Arial" w:cs="Arial"/>
          <w:color w:val="333333"/>
          <w:sz w:val="21"/>
          <w:szCs w:val="21"/>
        </w:rPr>
        <w:t>PageRank</w:t>
      </w:r>
      <w:r>
        <w:rPr>
          <w:rFonts w:ascii="Arial" w:hAnsi="Arial" w:cs="Arial"/>
          <w:color w:val="333333"/>
          <w:sz w:val="21"/>
          <w:szCs w:val="21"/>
        </w:rPr>
        <w:t>值会不断得到更新。</w:t>
      </w:r>
    </w:p>
    <w:p w14:paraId="05FE025B" w14:textId="2042926B" w:rsidR="006D5EAF" w:rsidRDefault="006D5EAF" w:rsidP="006D5EAF">
      <w:pPr>
        <w:pStyle w:val="aff6"/>
        <w:shd w:val="clear" w:color="auto" w:fill="FFFFFF"/>
        <w:rPr>
          <w:rFonts w:ascii="Arial" w:hAnsi="Arial" w:cs="Arial"/>
          <w:color w:val="333333"/>
          <w:sz w:val="21"/>
          <w:szCs w:val="21"/>
        </w:rPr>
      </w:pPr>
      <w:r>
        <w:rPr>
          <w:rFonts w:ascii="Arial" w:hAnsi="Arial" w:cs="Arial"/>
          <w:color w:val="333333"/>
          <w:sz w:val="21"/>
          <w:szCs w:val="21"/>
        </w:rPr>
        <w:t>      </w:t>
      </w:r>
      <w:r>
        <w:rPr>
          <w:rStyle w:val="aff7"/>
          <w:rFonts w:ascii="Arial" w:hAnsi="Arial" w:cs="Arial"/>
          <w:color w:val="333333"/>
          <w:sz w:val="21"/>
          <w:szCs w:val="21"/>
        </w:rPr>
        <w:t>2</w:t>
      </w:r>
      <w:r>
        <w:rPr>
          <w:rStyle w:val="aff7"/>
          <w:rFonts w:ascii="Arial" w:hAnsi="Arial" w:cs="Arial"/>
          <w:color w:val="333333"/>
          <w:sz w:val="21"/>
          <w:szCs w:val="21"/>
        </w:rPr>
        <w:t>）在一轮中更新页面</w:t>
      </w:r>
      <w:r>
        <w:rPr>
          <w:rStyle w:val="aff7"/>
          <w:rFonts w:ascii="Arial" w:hAnsi="Arial" w:cs="Arial"/>
          <w:color w:val="333333"/>
          <w:sz w:val="21"/>
          <w:szCs w:val="21"/>
        </w:rPr>
        <w:t>PageRank</w:t>
      </w:r>
      <w:r>
        <w:rPr>
          <w:rStyle w:val="aff7"/>
          <w:rFonts w:ascii="Arial" w:hAnsi="Arial" w:cs="Arial"/>
          <w:color w:val="333333"/>
          <w:sz w:val="21"/>
          <w:szCs w:val="21"/>
        </w:rPr>
        <w:t>得分的计算方法：</w:t>
      </w:r>
      <w:r>
        <w:rPr>
          <w:rFonts w:ascii="Arial" w:hAnsi="Arial" w:cs="Arial"/>
          <w:color w:val="333333"/>
          <w:sz w:val="21"/>
          <w:szCs w:val="21"/>
        </w:rPr>
        <w:t>在一轮更新页面</w:t>
      </w:r>
      <w:r>
        <w:rPr>
          <w:rFonts w:ascii="Arial" w:hAnsi="Arial" w:cs="Arial"/>
          <w:color w:val="333333"/>
          <w:sz w:val="21"/>
          <w:szCs w:val="21"/>
        </w:rPr>
        <w:t>PageRank</w:t>
      </w:r>
      <w:r>
        <w:rPr>
          <w:rFonts w:ascii="Arial" w:hAnsi="Arial" w:cs="Arial"/>
          <w:color w:val="333333"/>
          <w:sz w:val="21"/>
          <w:szCs w:val="21"/>
        </w:rPr>
        <w:t>得分的计算中，每个页面将其当前的</w:t>
      </w:r>
      <w:r>
        <w:rPr>
          <w:rFonts w:ascii="Arial" w:hAnsi="Arial" w:cs="Arial"/>
          <w:color w:val="333333"/>
          <w:sz w:val="21"/>
          <w:szCs w:val="21"/>
        </w:rPr>
        <w:t>PageRank</w:t>
      </w:r>
      <w:r>
        <w:rPr>
          <w:rFonts w:ascii="Arial" w:hAnsi="Arial" w:cs="Arial"/>
          <w:color w:val="333333"/>
          <w:sz w:val="21"/>
          <w:szCs w:val="21"/>
        </w:rPr>
        <w:t>值平均分配到本页面包含的出链上，这样每个链接即获得了相应的权值。而每个页面将所有指向本页面的入链所传入的权值求和，即可得到新的</w:t>
      </w:r>
      <w:r>
        <w:rPr>
          <w:rFonts w:ascii="Arial" w:hAnsi="Arial" w:cs="Arial"/>
          <w:color w:val="333333"/>
          <w:sz w:val="21"/>
          <w:szCs w:val="21"/>
        </w:rPr>
        <w:t>PageRank</w:t>
      </w:r>
      <w:r>
        <w:rPr>
          <w:rFonts w:ascii="Arial" w:hAnsi="Arial" w:cs="Arial"/>
          <w:color w:val="333333"/>
          <w:sz w:val="21"/>
          <w:szCs w:val="21"/>
        </w:rPr>
        <w:t>得分。当每个页面都获得了更新后的</w:t>
      </w:r>
      <w:r>
        <w:rPr>
          <w:rFonts w:ascii="Arial" w:hAnsi="Arial" w:cs="Arial"/>
          <w:color w:val="333333"/>
          <w:sz w:val="21"/>
          <w:szCs w:val="21"/>
        </w:rPr>
        <w:t>PageRank</w:t>
      </w:r>
      <w:r>
        <w:rPr>
          <w:rFonts w:ascii="Arial" w:hAnsi="Arial" w:cs="Arial"/>
          <w:color w:val="333333"/>
          <w:sz w:val="21"/>
          <w:szCs w:val="21"/>
        </w:rPr>
        <w:t>值，就完成了一轮</w:t>
      </w:r>
      <w:r>
        <w:rPr>
          <w:rFonts w:ascii="Arial" w:hAnsi="Arial" w:cs="Arial"/>
          <w:color w:val="333333"/>
          <w:sz w:val="21"/>
          <w:szCs w:val="21"/>
        </w:rPr>
        <w:t>PageRank</w:t>
      </w:r>
      <w:r>
        <w:rPr>
          <w:rFonts w:ascii="Arial" w:hAnsi="Arial" w:cs="Arial"/>
          <w:color w:val="333333"/>
          <w:sz w:val="21"/>
          <w:szCs w:val="21"/>
        </w:rPr>
        <w:t>计算。</w:t>
      </w:r>
      <w:r>
        <w:rPr>
          <w:rFonts w:ascii="Arial" w:hAnsi="Arial" w:cs="Arial"/>
          <w:color w:val="333333"/>
          <w:sz w:val="21"/>
          <w:szCs w:val="21"/>
        </w:rPr>
        <w:t> </w:t>
      </w:r>
    </w:p>
    <w:p w14:paraId="7CAD1E78" w14:textId="73AB5A17" w:rsidR="006D5EAF" w:rsidRPr="00FD5775" w:rsidRDefault="006D5EAF" w:rsidP="00FD5775">
      <w:pPr>
        <w:pStyle w:val="4"/>
      </w:pPr>
      <w:r w:rsidRPr="00FD5775">
        <w:rPr>
          <w:rStyle w:val="aff7"/>
          <w:b/>
          <w:bCs w:val="0"/>
        </w:rPr>
        <w:t>基本思想：</w:t>
      </w:r>
    </w:p>
    <w:p w14:paraId="1876D164" w14:textId="77777777" w:rsidR="006D5EAF" w:rsidRDefault="006D5EAF" w:rsidP="006D5EAF">
      <w:pPr>
        <w:pStyle w:val="aff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如果网页</w:t>
      </w:r>
      <w:r>
        <w:rPr>
          <w:rFonts w:ascii="Arial" w:hAnsi="Arial" w:cs="Arial"/>
          <w:color w:val="333333"/>
          <w:sz w:val="21"/>
          <w:szCs w:val="21"/>
        </w:rPr>
        <w:t>T</w:t>
      </w:r>
      <w:r>
        <w:rPr>
          <w:rFonts w:ascii="Arial" w:hAnsi="Arial" w:cs="Arial"/>
          <w:color w:val="333333"/>
          <w:sz w:val="21"/>
          <w:szCs w:val="21"/>
        </w:rPr>
        <w:t>存在一个指向网页</w:t>
      </w:r>
      <w:r>
        <w:rPr>
          <w:rFonts w:ascii="Arial" w:hAnsi="Arial" w:cs="Arial"/>
          <w:color w:val="333333"/>
          <w:sz w:val="21"/>
          <w:szCs w:val="21"/>
        </w:rPr>
        <w:t>A</w:t>
      </w:r>
      <w:r>
        <w:rPr>
          <w:rFonts w:ascii="Arial" w:hAnsi="Arial" w:cs="Arial"/>
          <w:color w:val="333333"/>
          <w:sz w:val="21"/>
          <w:szCs w:val="21"/>
        </w:rPr>
        <w:t>的连接，则表明</w:t>
      </w:r>
      <w:r>
        <w:rPr>
          <w:rFonts w:ascii="Arial" w:hAnsi="Arial" w:cs="Arial"/>
          <w:color w:val="333333"/>
          <w:sz w:val="21"/>
          <w:szCs w:val="21"/>
        </w:rPr>
        <w:t>T</w:t>
      </w:r>
      <w:r>
        <w:rPr>
          <w:rFonts w:ascii="Arial" w:hAnsi="Arial" w:cs="Arial"/>
          <w:color w:val="333333"/>
          <w:sz w:val="21"/>
          <w:szCs w:val="21"/>
        </w:rPr>
        <w:t>的所有者认为</w:t>
      </w:r>
      <w:r>
        <w:rPr>
          <w:rFonts w:ascii="Arial" w:hAnsi="Arial" w:cs="Arial"/>
          <w:color w:val="333333"/>
          <w:sz w:val="21"/>
          <w:szCs w:val="21"/>
        </w:rPr>
        <w:t>A</w:t>
      </w:r>
      <w:r>
        <w:rPr>
          <w:rFonts w:ascii="Arial" w:hAnsi="Arial" w:cs="Arial"/>
          <w:color w:val="333333"/>
          <w:sz w:val="21"/>
          <w:szCs w:val="21"/>
        </w:rPr>
        <w:t>比较重要，从而把</w:t>
      </w:r>
      <w:r>
        <w:rPr>
          <w:rFonts w:ascii="Arial" w:hAnsi="Arial" w:cs="Arial"/>
          <w:color w:val="333333"/>
          <w:sz w:val="21"/>
          <w:szCs w:val="21"/>
        </w:rPr>
        <w:t>T</w:t>
      </w:r>
      <w:r>
        <w:rPr>
          <w:rFonts w:ascii="Arial" w:hAnsi="Arial" w:cs="Arial"/>
          <w:color w:val="333333"/>
          <w:sz w:val="21"/>
          <w:szCs w:val="21"/>
        </w:rPr>
        <w:t>的一部分重要性得分赋予</w:t>
      </w:r>
      <w:r>
        <w:rPr>
          <w:rFonts w:ascii="Arial" w:hAnsi="Arial" w:cs="Arial"/>
          <w:color w:val="333333"/>
          <w:sz w:val="21"/>
          <w:szCs w:val="21"/>
        </w:rPr>
        <w:t>A</w:t>
      </w:r>
      <w:r>
        <w:rPr>
          <w:rFonts w:ascii="Arial" w:hAnsi="Arial" w:cs="Arial"/>
          <w:color w:val="333333"/>
          <w:sz w:val="21"/>
          <w:szCs w:val="21"/>
        </w:rPr>
        <w:t>。这个重要性得分值为：</w:t>
      </w:r>
      <w:r>
        <w:rPr>
          <w:rFonts w:ascii="Arial" w:hAnsi="Arial" w:cs="Arial"/>
          <w:color w:val="333333"/>
          <w:sz w:val="21"/>
          <w:szCs w:val="21"/>
        </w:rPr>
        <w:t>PR</w:t>
      </w:r>
      <w:r>
        <w:rPr>
          <w:rFonts w:ascii="Arial" w:hAnsi="Arial" w:cs="Arial"/>
          <w:color w:val="333333"/>
          <w:sz w:val="21"/>
          <w:szCs w:val="21"/>
        </w:rPr>
        <w:t>（</w:t>
      </w:r>
      <w:r>
        <w:rPr>
          <w:rFonts w:ascii="Arial" w:hAnsi="Arial" w:cs="Arial"/>
          <w:color w:val="333333"/>
          <w:sz w:val="21"/>
          <w:szCs w:val="21"/>
        </w:rPr>
        <w:t>T</w:t>
      </w:r>
      <w:r>
        <w:rPr>
          <w:rFonts w:ascii="Arial" w:hAnsi="Arial" w:cs="Arial"/>
          <w:color w:val="333333"/>
          <w:sz w:val="21"/>
          <w:szCs w:val="21"/>
        </w:rPr>
        <w:t>）</w:t>
      </w:r>
      <w:r>
        <w:rPr>
          <w:rFonts w:ascii="Arial" w:hAnsi="Arial" w:cs="Arial"/>
          <w:color w:val="333333"/>
          <w:sz w:val="21"/>
          <w:szCs w:val="21"/>
        </w:rPr>
        <w:t>/L(T)</w:t>
      </w:r>
    </w:p>
    <w:p w14:paraId="214B9D1B" w14:textId="77777777" w:rsidR="006D5EAF" w:rsidRDefault="006D5EAF" w:rsidP="006D5EAF">
      <w:pPr>
        <w:pStyle w:val="aff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 xml:space="preserve">    </w:t>
      </w:r>
      <w:r>
        <w:rPr>
          <w:rFonts w:ascii="Arial" w:hAnsi="Arial" w:cs="Arial"/>
          <w:color w:val="333333"/>
          <w:sz w:val="21"/>
          <w:szCs w:val="21"/>
        </w:rPr>
        <w:t>其中</w:t>
      </w:r>
      <w:r>
        <w:rPr>
          <w:rFonts w:ascii="Arial" w:hAnsi="Arial" w:cs="Arial"/>
          <w:color w:val="333333"/>
          <w:sz w:val="21"/>
          <w:szCs w:val="21"/>
        </w:rPr>
        <w:t>PR</w:t>
      </w:r>
      <w:r>
        <w:rPr>
          <w:rFonts w:ascii="Arial" w:hAnsi="Arial" w:cs="Arial"/>
          <w:color w:val="333333"/>
          <w:sz w:val="21"/>
          <w:szCs w:val="21"/>
        </w:rPr>
        <w:t>（</w:t>
      </w:r>
      <w:r>
        <w:rPr>
          <w:rFonts w:ascii="Arial" w:hAnsi="Arial" w:cs="Arial"/>
          <w:color w:val="333333"/>
          <w:sz w:val="21"/>
          <w:szCs w:val="21"/>
        </w:rPr>
        <w:t>T</w:t>
      </w:r>
      <w:r>
        <w:rPr>
          <w:rFonts w:ascii="Arial" w:hAnsi="Arial" w:cs="Arial"/>
          <w:color w:val="333333"/>
          <w:sz w:val="21"/>
          <w:szCs w:val="21"/>
        </w:rPr>
        <w:t>）为</w:t>
      </w:r>
      <w:r>
        <w:rPr>
          <w:rFonts w:ascii="Arial" w:hAnsi="Arial" w:cs="Arial"/>
          <w:color w:val="333333"/>
          <w:sz w:val="21"/>
          <w:szCs w:val="21"/>
        </w:rPr>
        <w:t>T</w:t>
      </w:r>
      <w:r>
        <w:rPr>
          <w:rFonts w:ascii="Arial" w:hAnsi="Arial" w:cs="Arial"/>
          <w:color w:val="333333"/>
          <w:sz w:val="21"/>
          <w:szCs w:val="21"/>
        </w:rPr>
        <w:t>的</w:t>
      </w:r>
      <w:r>
        <w:rPr>
          <w:rFonts w:ascii="Arial" w:hAnsi="Arial" w:cs="Arial"/>
          <w:color w:val="333333"/>
          <w:sz w:val="21"/>
          <w:szCs w:val="21"/>
        </w:rPr>
        <w:t>PageRank</w:t>
      </w:r>
      <w:r>
        <w:rPr>
          <w:rFonts w:ascii="Arial" w:hAnsi="Arial" w:cs="Arial"/>
          <w:color w:val="333333"/>
          <w:sz w:val="21"/>
          <w:szCs w:val="21"/>
        </w:rPr>
        <w:t>值，</w:t>
      </w:r>
      <w:r>
        <w:rPr>
          <w:rFonts w:ascii="Arial" w:hAnsi="Arial" w:cs="Arial"/>
          <w:color w:val="333333"/>
          <w:sz w:val="21"/>
          <w:szCs w:val="21"/>
        </w:rPr>
        <w:t>L(T)</w:t>
      </w:r>
      <w:r>
        <w:rPr>
          <w:rFonts w:ascii="Arial" w:hAnsi="Arial" w:cs="Arial"/>
          <w:color w:val="333333"/>
          <w:sz w:val="21"/>
          <w:szCs w:val="21"/>
        </w:rPr>
        <w:t>为</w:t>
      </w:r>
      <w:r>
        <w:rPr>
          <w:rFonts w:ascii="Arial" w:hAnsi="Arial" w:cs="Arial"/>
          <w:color w:val="333333"/>
          <w:sz w:val="21"/>
          <w:szCs w:val="21"/>
        </w:rPr>
        <w:t>T</w:t>
      </w:r>
      <w:r>
        <w:rPr>
          <w:rFonts w:ascii="Arial" w:hAnsi="Arial" w:cs="Arial"/>
          <w:color w:val="333333"/>
          <w:sz w:val="21"/>
          <w:szCs w:val="21"/>
        </w:rPr>
        <w:t>的出链数</w:t>
      </w:r>
    </w:p>
    <w:p w14:paraId="6CD6DBFD" w14:textId="77777777" w:rsidR="006D5EAF" w:rsidRDefault="006D5EAF" w:rsidP="006D5EAF">
      <w:pPr>
        <w:pStyle w:val="aff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则</w:t>
      </w:r>
      <w:r>
        <w:rPr>
          <w:rFonts w:ascii="Arial" w:hAnsi="Arial" w:cs="Arial"/>
          <w:color w:val="333333"/>
          <w:sz w:val="21"/>
          <w:szCs w:val="21"/>
        </w:rPr>
        <w:t>A</w:t>
      </w:r>
      <w:r>
        <w:rPr>
          <w:rFonts w:ascii="Arial" w:hAnsi="Arial" w:cs="Arial"/>
          <w:color w:val="333333"/>
          <w:sz w:val="21"/>
          <w:szCs w:val="21"/>
        </w:rPr>
        <w:t>的</w:t>
      </w:r>
      <w:r>
        <w:rPr>
          <w:rFonts w:ascii="Arial" w:hAnsi="Arial" w:cs="Arial"/>
          <w:color w:val="333333"/>
          <w:sz w:val="21"/>
          <w:szCs w:val="21"/>
        </w:rPr>
        <w:t>PageRank</w:t>
      </w:r>
      <w:r>
        <w:rPr>
          <w:rFonts w:ascii="Arial" w:hAnsi="Arial" w:cs="Arial"/>
          <w:color w:val="333333"/>
          <w:sz w:val="21"/>
          <w:szCs w:val="21"/>
        </w:rPr>
        <w:t>值为一系列类似于</w:t>
      </w:r>
      <w:r>
        <w:rPr>
          <w:rFonts w:ascii="Arial" w:hAnsi="Arial" w:cs="Arial"/>
          <w:color w:val="333333"/>
          <w:sz w:val="21"/>
          <w:szCs w:val="21"/>
        </w:rPr>
        <w:t>T</w:t>
      </w:r>
      <w:r>
        <w:rPr>
          <w:rFonts w:ascii="Arial" w:hAnsi="Arial" w:cs="Arial"/>
          <w:color w:val="333333"/>
          <w:sz w:val="21"/>
          <w:szCs w:val="21"/>
        </w:rPr>
        <w:t>的页面重要性得分值的累加。</w:t>
      </w:r>
    </w:p>
    <w:p w14:paraId="02237C83" w14:textId="3C761817" w:rsidR="006D5EAF" w:rsidRDefault="006D5EAF" w:rsidP="006D5EAF">
      <w:pPr>
        <w:pStyle w:val="aff6"/>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FF6600"/>
          <w:sz w:val="21"/>
          <w:szCs w:val="21"/>
        </w:rPr>
        <w:t>即一个页面的</w:t>
      </w:r>
      <w:r>
        <w:rPr>
          <w:rFonts w:ascii="Arial" w:hAnsi="Arial" w:cs="Arial"/>
          <w:color w:val="000000"/>
          <w:sz w:val="21"/>
          <w:szCs w:val="21"/>
        </w:rPr>
        <w:t>得票数</w:t>
      </w:r>
      <w:r>
        <w:rPr>
          <w:rFonts w:ascii="Arial" w:hAnsi="Arial" w:cs="Arial"/>
          <w:color w:val="FF6600"/>
          <w:sz w:val="21"/>
          <w:szCs w:val="21"/>
        </w:rPr>
        <w:t>由所有链向它的页面的重要性来决定，到一个页面的</w:t>
      </w:r>
      <w:hyperlink r:id="rId37" w:tgtFrame="_blank" w:tooltip="超链接" w:history="1">
        <w:r>
          <w:rPr>
            <w:rStyle w:val="a5"/>
            <w:rFonts w:ascii="Arial" w:hAnsi="Arial" w:cs="Arial"/>
            <w:color w:val="FF6600"/>
            <w:sz w:val="21"/>
            <w:szCs w:val="21"/>
          </w:rPr>
          <w:t>超链接</w:t>
        </w:r>
      </w:hyperlink>
      <w:r>
        <w:rPr>
          <w:rFonts w:ascii="Arial" w:hAnsi="Arial" w:cs="Arial"/>
          <w:color w:val="FF6600"/>
          <w:sz w:val="21"/>
          <w:szCs w:val="21"/>
        </w:rPr>
        <w:t>相当于对该页投一票。一个页面的</w:t>
      </w:r>
      <w:r>
        <w:rPr>
          <w:rFonts w:ascii="Arial" w:hAnsi="Arial" w:cs="Arial"/>
          <w:color w:val="FF6600"/>
          <w:sz w:val="21"/>
          <w:szCs w:val="21"/>
        </w:rPr>
        <w:t>PageRank</w:t>
      </w:r>
      <w:r>
        <w:rPr>
          <w:rFonts w:ascii="Arial" w:hAnsi="Arial" w:cs="Arial"/>
          <w:color w:val="FF6600"/>
          <w:sz w:val="21"/>
          <w:szCs w:val="21"/>
        </w:rPr>
        <w:t>是由所有链向它的页面</w:t>
      </w:r>
      <w:r>
        <w:rPr>
          <w:rFonts w:ascii="Arial" w:hAnsi="Arial" w:cs="Arial"/>
          <w:color w:val="000000"/>
          <w:sz w:val="21"/>
          <w:szCs w:val="21"/>
        </w:rPr>
        <w:t>（链入页面）</w:t>
      </w:r>
      <w:r>
        <w:rPr>
          <w:rFonts w:ascii="Arial" w:hAnsi="Arial" w:cs="Arial"/>
          <w:color w:val="FF6600"/>
          <w:sz w:val="21"/>
          <w:szCs w:val="21"/>
        </w:rPr>
        <w:t>的重要性经过</w:t>
      </w:r>
      <w:hyperlink r:id="rId38" w:tgtFrame="_blank" w:tooltip="递归" w:history="1">
        <w:r>
          <w:rPr>
            <w:rStyle w:val="a5"/>
            <w:rFonts w:ascii="Arial" w:hAnsi="Arial" w:cs="Arial"/>
            <w:color w:val="FF6600"/>
            <w:sz w:val="21"/>
            <w:szCs w:val="21"/>
          </w:rPr>
          <w:t>递归</w:t>
        </w:r>
      </w:hyperlink>
      <w:r>
        <w:rPr>
          <w:rFonts w:ascii="Arial" w:hAnsi="Arial" w:cs="Arial"/>
          <w:color w:val="333333"/>
          <w:sz w:val="21"/>
          <w:szCs w:val="21"/>
        </w:rPr>
        <w:t>算法得到的。一个有较多链入的页面会有较高的等级，相反如果一个页面没有任何链入页面，那么它没有等级。</w:t>
      </w:r>
    </w:p>
    <w:p w14:paraId="1FE4D761"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我们设向量</w:t>
      </w:r>
      <w:r w:rsidRPr="00AC3141">
        <w:rPr>
          <w:rFonts w:ascii="Trebuchet MS" w:hAnsi="Trebuchet MS"/>
          <w:color w:val="333333"/>
          <w:sz w:val="23"/>
          <w:szCs w:val="23"/>
        </w:rPr>
        <w:t xml:space="preserve"> B </w:t>
      </w:r>
      <w:r w:rsidRPr="00AC3141">
        <w:rPr>
          <w:rFonts w:ascii="Trebuchet MS" w:hAnsi="Trebuchet MS"/>
          <w:color w:val="333333"/>
          <w:sz w:val="23"/>
          <w:szCs w:val="23"/>
        </w:rPr>
        <w:t>为第一、第二</w:t>
      </w:r>
      <w:r w:rsidRPr="00AC3141">
        <w:rPr>
          <w:rFonts w:ascii="Trebuchet MS" w:hAnsi="Trebuchet MS"/>
          <w:color w:val="333333"/>
          <w:sz w:val="23"/>
          <w:szCs w:val="23"/>
        </w:rPr>
        <w:t>…</w:t>
      </w:r>
      <w:r w:rsidRPr="00AC3141">
        <w:rPr>
          <w:rFonts w:ascii="Trebuchet MS" w:hAnsi="Trebuchet MS"/>
          <w:color w:val="333333"/>
          <w:sz w:val="23"/>
          <w:szCs w:val="23"/>
        </w:rPr>
        <w:t>第</w:t>
      </w:r>
      <w:r w:rsidRPr="00AC3141">
        <w:rPr>
          <w:rFonts w:ascii="Trebuchet MS" w:hAnsi="Trebuchet MS"/>
          <w:color w:val="333333"/>
          <w:sz w:val="23"/>
          <w:szCs w:val="23"/>
        </w:rPr>
        <w:t>N</w:t>
      </w:r>
      <w:r w:rsidRPr="00AC3141">
        <w:rPr>
          <w:rFonts w:ascii="Trebuchet MS" w:hAnsi="Trebuchet MS"/>
          <w:color w:val="333333"/>
          <w:sz w:val="23"/>
          <w:szCs w:val="23"/>
        </w:rPr>
        <w:t>个网页的网页排名</w:t>
      </w:r>
    </w:p>
    <w:p w14:paraId="29276DD2" w14:textId="70442C74"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drawing>
          <wp:inline distT="0" distB="0" distL="0" distR="0" wp14:anchorId="5DE3023A" wp14:editId="1A4BFD61">
            <wp:extent cx="1400175" cy="307340"/>
            <wp:effectExtent l="0" t="0" r="0" b="0"/>
            <wp:docPr id="378" name="Picture 378" descr="http://images.cnitblog.com/blog2015/70278/201504/26130006994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cnitblog.com/blog2015/70278/201504/2613000699417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307340"/>
                    </a:xfrm>
                    <a:prstGeom prst="rect">
                      <a:avLst/>
                    </a:prstGeom>
                    <a:noFill/>
                    <a:ln>
                      <a:noFill/>
                    </a:ln>
                  </pic:spPr>
                </pic:pic>
              </a:graphicData>
            </a:graphic>
          </wp:inline>
        </w:drawing>
      </w:r>
    </w:p>
    <w:p w14:paraId="68ACD300" w14:textId="77777777" w:rsidR="00AC3141" w:rsidRPr="00AC3141" w:rsidRDefault="00AC3141" w:rsidP="00AC3141">
      <w:pPr>
        <w:shd w:val="clear" w:color="auto" w:fill="FFFFFF"/>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矩阵</w:t>
      </w:r>
      <w:r w:rsidRPr="00AC3141">
        <w:rPr>
          <w:rFonts w:ascii="Trebuchet MS" w:hAnsi="Trebuchet MS"/>
          <w:color w:val="333333"/>
          <w:sz w:val="23"/>
          <w:szCs w:val="23"/>
        </w:rPr>
        <w:t> </w:t>
      </w:r>
      <w:r w:rsidRPr="00AC3141">
        <w:rPr>
          <w:rFonts w:ascii="Trebuchet MS" w:hAnsi="Trebuchet MS"/>
          <w:color w:val="333333"/>
          <w:sz w:val="23"/>
          <w:szCs w:val="23"/>
          <w:shd w:val="clear" w:color="auto" w:fill="FFFF00"/>
        </w:rPr>
        <w:t xml:space="preserve">A </w:t>
      </w:r>
      <w:r w:rsidRPr="00AC3141">
        <w:rPr>
          <w:rFonts w:ascii="Trebuchet MS" w:hAnsi="Trebuchet MS"/>
          <w:color w:val="333333"/>
          <w:sz w:val="23"/>
          <w:szCs w:val="23"/>
          <w:shd w:val="clear" w:color="auto" w:fill="FFFF00"/>
        </w:rPr>
        <w:t>代表网页之间的权重输出关系</w:t>
      </w:r>
      <w:r w:rsidRPr="00AC3141">
        <w:rPr>
          <w:rFonts w:ascii="Trebuchet MS" w:hAnsi="Trebuchet MS"/>
          <w:color w:val="333333"/>
          <w:sz w:val="23"/>
          <w:szCs w:val="23"/>
        </w:rPr>
        <w:t>，其中</w:t>
      </w:r>
      <w:r w:rsidRPr="00AC3141">
        <w:rPr>
          <w:rFonts w:ascii="Trebuchet MS" w:hAnsi="Trebuchet MS"/>
          <w:color w:val="333333"/>
          <w:sz w:val="23"/>
          <w:szCs w:val="23"/>
        </w:rPr>
        <w:t xml:space="preserve"> a</w:t>
      </w:r>
      <w:r w:rsidRPr="00AC3141">
        <w:rPr>
          <w:rFonts w:ascii="Trebuchet MS" w:hAnsi="Trebuchet MS"/>
          <w:color w:val="333333"/>
          <w:sz w:val="23"/>
          <w:szCs w:val="23"/>
          <w:vertAlign w:val="subscript"/>
        </w:rPr>
        <w:t>mn</w:t>
      </w:r>
      <w:r w:rsidRPr="00AC3141">
        <w:rPr>
          <w:rFonts w:ascii="Trebuchet MS" w:hAnsi="Trebuchet MS"/>
          <w:color w:val="333333"/>
          <w:sz w:val="23"/>
          <w:szCs w:val="23"/>
        </w:rPr>
        <w:t> </w:t>
      </w:r>
      <w:r w:rsidRPr="00AC3141">
        <w:rPr>
          <w:rFonts w:ascii="Trebuchet MS" w:hAnsi="Trebuchet MS"/>
          <w:color w:val="333333"/>
          <w:sz w:val="23"/>
          <w:szCs w:val="23"/>
        </w:rPr>
        <w:t>代表第</w:t>
      </w:r>
      <w:r w:rsidRPr="00AC3141">
        <w:rPr>
          <w:rFonts w:ascii="Trebuchet MS" w:hAnsi="Trebuchet MS"/>
          <w:color w:val="333333"/>
          <w:sz w:val="23"/>
          <w:szCs w:val="23"/>
        </w:rPr>
        <w:t xml:space="preserve"> m </w:t>
      </w:r>
      <w:r w:rsidRPr="00AC3141">
        <w:rPr>
          <w:rFonts w:ascii="Trebuchet MS" w:hAnsi="Trebuchet MS"/>
          <w:color w:val="333333"/>
          <w:sz w:val="23"/>
          <w:szCs w:val="23"/>
        </w:rPr>
        <w:t>个网页向第</w:t>
      </w:r>
      <w:r w:rsidRPr="00AC3141">
        <w:rPr>
          <w:rFonts w:ascii="Trebuchet MS" w:hAnsi="Trebuchet MS"/>
          <w:color w:val="333333"/>
          <w:sz w:val="23"/>
          <w:szCs w:val="23"/>
        </w:rPr>
        <w:t xml:space="preserve"> n </w:t>
      </w:r>
      <w:r w:rsidRPr="00AC3141">
        <w:rPr>
          <w:rFonts w:ascii="Trebuchet MS" w:hAnsi="Trebuchet MS"/>
          <w:color w:val="333333"/>
          <w:sz w:val="23"/>
          <w:szCs w:val="23"/>
        </w:rPr>
        <w:t>个网页的输出权重。</w:t>
      </w:r>
    </w:p>
    <w:p w14:paraId="49278C4E" w14:textId="4CF8594C"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lastRenderedPageBreak/>
        <w:drawing>
          <wp:inline distT="0" distB="0" distL="0" distR="0" wp14:anchorId="68D960B5" wp14:editId="583D9134">
            <wp:extent cx="2171700" cy="1343025"/>
            <wp:effectExtent l="0" t="0" r="12700" b="3175"/>
            <wp:docPr id="376" name="Picture 376" descr="http://images.cnitblog.com/blog2015/70278/201504/26130854181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cnitblog.com/blog2015/70278/201504/2613085418149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1343025"/>
                    </a:xfrm>
                    <a:prstGeom prst="rect">
                      <a:avLst/>
                    </a:prstGeom>
                    <a:noFill/>
                    <a:ln>
                      <a:noFill/>
                    </a:ln>
                  </pic:spPr>
                </pic:pic>
              </a:graphicData>
            </a:graphic>
          </wp:inline>
        </w:drawing>
      </w:r>
    </w:p>
    <w:p w14:paraId="0D3E55FE"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输出权重计算较为简单：假设</w:t>
      </w:r>
      <w:r w:rsidRPr="00AC3141">
        <w:rPr>
          <w:rFonts w:ascii="Trebuchet MS" w:hAnsi="Trebuchet MS"/>
          <w:color w:val="333333"/>
          <w:sz w:val="23"/>
          <w:szCs w:val="23"/>
        </w:rPr>
        <w:t xml:space="preserve"> m </w:t>
      </w:r>
      <w:r w:rsidRPr="00AC3141">
        <w:rPr>
          <w:rFonts w:ascii="Trebuchet MS" w:hAnsi="Trebuchet MS"/>
          <w:color w:val="333333"/>
          <w:sz w:val="23"/>
          <w:szCs w:val="23"/>
        </w:rPr>
        <w:t>一共有</w:t>
      </w:r>
      <w:r w:rsidRPr="00AC3141">
        <w:rPr>
          <w:rFonts w:ascii="Trebuchet MS" w:hAnsi="Trebuchet MS"/>
          <w:color w:val="333333"/>
          <w:sz w:val="23"/>
          <w:szCs w:val="23"/>
        </w:rPr>
        <w:t>10</w:t>
      </w:r>
      <w:r w:rsidRPr="00AC3141">
        <w:rPr>
          <w:rFonts w:ascii="Trebuchet MS" w:hAnsi="Trebuchet MS"/>
          <w:color w:val="333333"/>
          <w:sz w:val="23"/>
          <w:szCs w:val="23"/>
        </w:rPr>
        <w:t>个出链，指向</w:t>
      </w:r>
      <w:r w:rsidRPr="00AC3141">
        <w:rPr>
          <w:rFonts w:ascii="Trebuchet MS" w:hAnsi="Trebuchet MS"/>
          <w:color w:val="333333"/>
          <w:sz w:val="23"/>
          <w:szCs w:val="23"/>
        </w:rPr>
        <w:t xml:space="preserve"> n </w:t>
      </w:r>
      <w:r w:rsidRPr="00AC3141">
        <w:rPr>
          <w:rFonts w:ascii="Trebuchet MS" w:hAnsi="Trebuchet MS"/>
          <w:color w:val="333333"/>
          <w:sz w:val="23"/>
          <w:szCs w:val="23"/>
        </w:rPr>
        <w:t>的一共有</w:t>
      </w:r>
      <w:r w:rsidRPr="00AC3141">
        <w:rPr>
          <w:rFonts w:ascii="Trebuchet MS" w:hAnsi="Trebuchet MS"/>
          <w:color w:val="333333"/>
          <w:sz w:val="23"/>
          <w:szCs w:val="23"/>
        </w:rPr>
        <w:t>2</w:t>
      </w:r>
      <w:r w:rsidRPr="00AC3141">
        <w:rPr>
          <w:rFonts w:ascii="Trebuchet MS" w:hAnsi="Trebuchet MS"/>
          <w:color w:val="333333"/>
          <w:sz w:val="23"/>
          <w:szCs w:val="23"/>
        </w:rPr>
        <w:t>个，那么</w:t>
      </w:r>
      <w:r w:rsidRPr="00AC3141">
        <w:rPr>
          <w:rFonts w:ascii="Trebuchet MS" w:hAnsi="Trebuchet MS"/>
          <w:color w:val="333333"/>
          <w:sz w:val="23"/>
          <w:szCs w:val="23"/>
        </w:rPr>
        <w:t xml:space="preserve"> m </w:t>
      </w:r>
      <w:r w:rsidRPr="00AC3141">
        <w:rPr>
          <w:rFonts w:ascii="Trebuchet MS" w:hAnsi="Trebuchet MS"/>
          <w:color w:val="333333"/>
          <w:sz w:val="23"/>
          <w:szCs w:val="23"/>
        </w:rPr>
        <w:t>向</w:t>
      </w:r>
      <w:r w:rsidRPr="00AC3141">
        <w:rPr>
          <w:rFonts w:ascii="Trebuchet MS" w:hAnsi="Trebuchet MS"/>
          <w:color w:val="333333"/>
          <w:sz w:val="23"/>
          <w:szCs w:val="23"/>
        </w:rPr>
        <w:t xml:space="preserve"> n </w:t>
      </w:r>
      <w:r w:rsidRPr="00AC3141">
        <w:rPr>
          <w:rFonts w:ascii="Trebuchet MS" w:hAnsi="Trebuchet MS"/>
          <w:color w:val="333333"/>
          <w:sz w:val="23"/>
          <w:szCs w:val="23"/>
        </w:rPr>
        <w:t>输出的权重就为</w:t>
      </w:r>
      <w:r w:rsidRPr="00AC3141">
        <w:rPr>
          <w:rFonts w:ascii="Trebuchet MS" w:hAnsi="Trebuchet MS"/>
          <w:color w:val="333333"/>
          <w:sz w:val="23"/>
          <w:szCs w:val="23"/>
        </w:rPr>
        <w:t xml:space="preserve"> 2/10</w:t>
      </w:r>
      <w:r w:rsidRPr="00AC3141">
        <w:rPr>
          <w:rFonts w:ascii="Trebuchet MS" w:hAnsi="Trebuchet MS"/>
          <w:color w:val="333333"/>
          <w:sz w:val="23"/>
          <w:szCs w:val="23"/>
        </w:rPr>
        <w:t>。</w:t>
      </w:r>
    </w:p>
    <w:p w14:paraId="2B75B9F5"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现在问题变为：</w:t>
      </w:r>
      <w:r w:rsidRPr="00AC3141">
        <w:rPr>
          <w:rFonts w:ascii="Trebuchet MS" w:hAnsi="Trebuchet MS"/>
          <w:color w:val="333333"/>
          <w:sz w:val="23"/>
          <w:szCs w:val="23"/>
        </w:rPr>
        <w:t xml:space="preserve">A </w:t>
      </w:r>
      <w:r w:rsidRPr="00AC3141">
        <w:rPr>
          <w:rFonts w:ascii="Trebuchet MS" w:hAnsi="Trebuchet MS"/>
          <w:color w:val="333333"/>
          <w:sz w:val="23"/>
          <w:szCs w:val="23"/>
        </w:rPr>
        <w:t>是已知的，我们要通过计算得到</w:t>
      </w:r>
      <w:r w:rsidRPr="00AC3141">
        <w:rPr>
          <w:rFonts w:ascii="Trebuchet MS" w:hAnsi="Trebuchet MS"/>
          <w:color w:val="333333"/>
          <w:sz w:val="23"/>
          <w:szCs w:val="23"/>
        </w:rPr>
        <w:t xml:space="preserve"> B</w:t>
      </w:r>
      <w:r w:rsidRPr="00AC3141">
        <w:rPr>
          <w:rFonts w:ascii="Trebuchet MS" w:hAnsi="Trebuchet MS"/>
          <w:color w:val="333333"/>
          <w:sz w:val="23"/>
          <w:szCs w:val="23"/>
        </w:rPr>
        <w:t>。</w:t>
      </w:r>
    </w:p>
    <w:p w14:paraId="5E6BA6D2" w14:textId="77777777" w:rsidR="00AC3141" w:rsidRPr="00AC3141" w:rsidRDefault="00AC3141" w:rsidP="00AC3141">
      <w:pPr>
        <w:shd w:val="clear" w:color="auto" w:fill="FFFFFF"/>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假设</w:t>
      </w:r>
      <w:r w:rsidRPr="00AC3141">
        <w:rPr>
          <w:rFonts w:ascii="Trebuchet MS" w:hAnsi="Trebuchet MS"/>
          <w:color w:val="333333"/>
          <w:sz w:val="23"/>
          <w:szCs w:val="23"/>
        </w:rPr>
        <w:t xml:space="preserve"> B</w:t>
      </w:r>
      <w:r w:rsidRPr="00AC3141">
        <w:rPr>
          <w:rFonts w:ascii="Trebuchet MS" w:hAnsi="Trebuchet MS"/>
          <w:color w:val="333333"/>
          <w:sz w:val="23"/>
          <w:szCs w:val="23"/>
          <w:vertAlign w:val="subscript"/>
        </w:rPr>
        <w:t>i</w:t>
      </w:r>
      <w:r w:rsidRPr="00AC3141">
        <w:rPr>
          <w:rFonts w:ascii="Trebuchet MS" w:hAnsi="Trebuchet MS"/>
          <w:color w:val="333333"/>
          <w:sz w:val="23"/>
          <w:szCs w:val="23"/>
        </w:rPr>
        <w:t> </w:t>
      </w:r>
      <w:r w:rsidRPr="00AC3141">
        <w:rPr>
          <w:rFonts w:ascii="Trebuchet MS" w:hAnsi="Trebuchet MS"/>
          <w:color w:val="333333"/>
          <w:sz w:val="23"/>
          <w:szCs w:val="23"/>
        </w:rPr>
        <w:t>是第</w:t>
      </w:r>
      <w:r w:rsidRPr="00AC3141">
        <w:rPr>
          <w:rFonts w:ascii="Trebuchet MS" w:hAnsi="Trebuchet MS"/>
          <w:color w:val="333333"/>
          <w:sz w:val="23"/>
          <w:szCs w:val="23"/>
        </w:rPr>
        <w:t xml:space="preserve"> i </w:t>
      </w:r>
      <w:r w:rsidRPr="00AC3141">
        <w:rPr>
          <w:rFonts w:ascii="Trebuchet MS" w:hAnsi="Trebuchet MS"/>
          <w:color w:val="333333"/>
          <w:sz w:val="23"/>
          <w:szCs w:val="23"/>
        </w:rPr>
        <w:t>次迭代的结果，那么</w:t>
      </w:r>
    </w:p>
    <w:p w14:paraId="62EBB6AE" w14:textId="03D6452A"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drawing>
          <wp:inline distT="0" distB="0" distL="0" distR="0" wp14:anchorId="765FE055" wp14:editId="0406617A">
            <wp:extent cx="921385" cy="235585"/>
            <wp:effectExtent l="0" t="0" r="0" b="0"/>
            <wp:docPr id="375" name="Picture 375" descr="http://images.cnitblog.com/blog2015/70278/201504/26131248134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s.cnitblog.com/blog2015/70278/201504/2613124813446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1385" cy="235585"/>
                    </a:xfrm>
                    <a:prstGeom prst="rect">
                      <a:avLst/>
                    </a:prstGeom>
                    <a:noFill/>
                    <a:ln>
                      <a:noFill/>
                    </a:ln>
                  </pic:spPr>
                </pic:pic>
              </a:graphicData>
            </a:graphic>
          </wp:inline>
        </w:drawing>
      </w:r>
    </w:p>
    <w:p w14:paraId="07CC1CBD" w14:textId="77777777" w:rsidR="00AC3141" w:rsidRPr="00AC3141" w:rsidRDefault="00AC3141" w:rsidP="00AC3141">
      <w:pPr>
        <w:shd w:val="clear" w:color="auto" w:fill="FFFFFF"/>
        <w:spacing w:before="150" w:after="150"/>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初始假设所有网页的排名都是</w:t>
      </w:r>
      <w:r w:rsidRPr="00AC3141">
        <w:rPr>
          <w:rFonts w:ascii="Trebuchet MS" w:hAnsi="Trebuchet MS"/>
          <w:color w:val="333333"/>
          <w:sz w:val="23"/>
          <w:szCs w:val="23"/>
        </w:rPr>
        <w:t xml:space="preserve"> 1/N </w:t>
      </w:r>
      <w:r w:rsidRPr="00AC3141">
        <w:rPr>
          <w:rFonts w:ascii="Trebuchet MS" w:hAnsi="Trebuchet MS"/>
          <w:color w:val="333333"/>
          <w:sz w:val="23"/>
          <w:szCs w:val="23"/>
        </w:rPr>
        <w:t>（</w:t>
      </w:r>
      <w:r w:rsidRPr="00AC3141">
        <w:rPr>
          <w:rFonts w:ascii="Trebuchet MS" w:hAnsi="Trebuchet MS"/>
          <w:color w:val="333333"/>
          <w:sz w:val="23"/>
          <w:szCs w:val="23"/>
        </w:rPr>
        <w:t>N</w:t>
      </w:r>
      <w:r w:rsidRPr="00AC3141">
        <w:rPr>
          <w:rFonts w:ascii="Trebuchet MS" w:hAnsi="Trebuchet MS"/>
          <w:color w:val="333333"/>
          <w:sz w:val="23"/>
          <w:szCs w:val="23"/>
        </w:rPr>
        <w:t>为网页总数量），即</w:t>
      </w:r>
    </w:p>
    <w:p w14:paraId="3C7724E0" w14:textId="43098266" w:rsidR="00AC3141" w:rsidRPr="00AC3141" w:rsidRDefault="00AC3141" w:rsidP="00AC3141">
      <w:pPr>
        <w:shd w:val="clear" w:color="auto" w:fill="FFFFFF"/>
        <w:spacing w:before="150" w:after="150"/>
        <w:jc w:val="center"/>
        <w:rPr>
          <w:rFonts w:ascii="Trebuchet MS" w:hAnsi="Trebuchet MS"/>
          <w:color w:val="333333"/>
          <w:sz w:val="23"/>
          <w:szCs w:val="23"/>
        </w:rPr>
      </w:pPr>
      <w:r w:rsidRPr="00AC3141">
        <w:rPr>
          <w:rFonts w:ascii="Trebuchet MS" w:hAnsi="Trebuchet MS"/>
          <w:noProof/>
          <w:color w:val="333333"/>
          <w:sz w:val="23"/>
          <w:szCs w:val="23"/>
        </w:rPr>
        <w:drawing>
          <wp:inline distT="0" distB="0" distL="0" distR="0" wp14:anchorId="572E2240" wp14:editId="489CD0F7">
            <wp:extent cx="1536065" cy="407035"/>
            <wp:effectExtent l="0" t="0" r="0" b="0"/>
            <wp:docPr id="374" name="Picture 374" descr="http://images.cnitblog.com/blog2015/70278/201504/26131631322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s.cnitblog.com/blog2015/70278/201504/2613163132295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065" cy="407035"/>
                    </a:xfrm>
                    <a:prstGeom prst="rect">
                      <a:avLst/>
                    </a:prstGeom>
                    <a:noFill/>
                    <a:ln>
                      <a:noFill/>
                    </a:ln>
                  </pic:spPr>
                </pic:pic>
              </a:graphicData>
            </a:graphic>
          </wp:inline>
        </w:drawing>
      </w:r>
    </w:p>
    <w:p w14:paraId="41CE7147" w14:textId="77777777" w:rsidR="00AC3141" w:rsidRPr="00AC3141" w:rsidRDefault="00AC3141" w:rsidP="00AC3141">
      <w:pPr>
        <w:shd w:val="clear" w:color="auto" w:fill="FFFFFF"/>
        <w:rPr>
          <w:rFonts w:ascii="Trebuchet MS" w:hAnsi="Trebuchet MS"/>
          <w:color w:val="333333"/>
          <w:sz w:val="23"/>
          <w:szCs w:val="23"/>
        </w:rPr>
      </w:pPr>
      <w:r w:rsidRPr="00AC3141">
        <w:rPr>
          <w:rFonts w:ascii="Trebuchet MS" w:hAnsi="Trebuchet MS"/>
          <w:color w:val="333333"/>
          <w:sz w:val="23"/>
          <w:szCs w:val="23"/>
        </w:rPr>
        <w:t xml:space="preserve">      </w:t>
      </w:r>
      <w:r w:rsidRPr="00AC3141">
        <w:rPr>
          <w:rFonts w:ascii="Trebuchet MS" w:hAnsi="Trebuchet MS"/>
          <w:color w:val="333333"/>
          <w:sz w:val="23"/>
          <w:szCs w:val="23"/>
        </w:rPr>
        <w:t>通过上述迭代计算，最终</w:t>
      </w:r>
      <w:r w:rsidRPr="00AC3141">
        <w:rPr>
          <w:rFonts w:ascii="Trebuchet MS" w:hAnsi="Trebuchet MS"/>
          <w:color w:val="333333"/>
          <w:sz w:val="23"/>
          <w:szCs w:val="23"/>
        </w:rPr>
        <w:t xml:space="preserve"> B</w:t>
      </w:r>
      <w:r w:rsidRPr="00AC3141">
        <w:rPr>
          <w:rFonts w:ascii="Trebuchet MS" w:hAnsi="Trebuchet MS"/>
          <w:color w:val="333333"/>
          <w:sz w:val="23"/>
          <w:szCs w:val="23"/>
          <w:vertAlign w:val="subscript"/>
        </w:rPr>
        <w:t>i</w:t>
      </w:r>
      <w:r w:rsidRPr="00AC3141">
        <w:rPr>
          <w:rFonts w:ascii="Trebuchet MS" w:hAnsi="Trebuchet MS"/>
          <w:color w:val="333333"/>
          <w:sz w:val="23"/>
          <w:szCs w:val="23"/>
        </w:rPr>
        <w:t> </w:t>
      </w:r>
      <w:r w:rsidRPr="00AC3141">
        <w:rPr>
          <w:rFonts w:ascii="Trebuchet MS" w:hAnsi="Trebuchet MS"/>
          <w:color w:val="333333"/>
          <w:sz w:val="23"/>
          <w:szCs w:val="23"/>
        </w:rPr>
        <w:t>会收敛，即</w:t>
      </w:r>
      <w:r w:rsidRPr="00AC3141">
        <w:rPr>
          <w:rFonts w:ascii="Trebuchet MS" w:hAnsi="Trebuchet MS"/>
          <w:color w:val="333333"/>
          <w:sz w:val="23"/>
          <w:szCs w:val="23"/>
        </w:rPr>
        <w:t xml:space="preserve"> B</w:t>
      </w:r>
      <w:r w:rsidRPr="00AC3141">
        <w:rPr>
          <w:rFonts w:ascii="Trebuchet MS" w:hAnsi="Trebuchet MS"/>
          <w:color w:val="333333"/>
          <w:sz w:val="23"/>
          <w:szCs w:val="23"/>
          <w:vertAlign w:val="subscript"/>
        </w:rPr>
        <w:t>i</w:t>
      </w:r>
      <w:r w:rsidRPr="00AC3141">
        <w:rPr>
          <w:rFonts w:ascii="Trebuchet MS" w:hAnsi="Trebuchet MS"/>
          <w:color w:val="333333"/>
          <w:sz w:val="23"/>
          <w:szCs w:val="23"/>
        </w:rPr>
        <w:t> </w:t>
      </w:r>
      <w:r w:rsidRPr="00AC3141">
        <w:rPr>
          <w:rFonts w:ascii="Trebuchet MS" w:hAnsi="Trebuchet MS"/>
          <w:color w:val="333333"/>
          <w:sz w:val="23"/>
          <w:szCs w:val="23"/>
        </w:rPr>
        <w:t>无限趋近于</w:t>
      </w:r>
      <w:r w:rsidRPr="00AC3141">
        <w:rPr>
          <w:rFonts w:ascii="Trebuchet MS" w:hAnsi="Trebuchet MS"/>
          <w:color w:val="333333"/>
          <w:sz w:val="23"/>
          <w:szCs w:val="23"/>
        </w:rPr>
        <w:t xml:space="preserve"> B</w:t>
      </w:r>
      <w:r w:rsidRPr="00AC3141">
        <w:rPr>
          <w:rFonts w:ascii="Trebuchet MS" w:hAnsi="Trebuchet MS"/>
          <w:color w:val="333333"/>
          <w:sz w:val="23"/>
          <w:szCs w:val="23"/>
        </w:rPr>
        <w:t>，此时</w:t>
      </w:r>
      <w:r w:rsidRPr="00AC3141">
        <w:rPr>
          <w:rFonts w:ascii="Trebuchet MS" w:hAnsi="Trebuchet MS"/>
          <w:color w:val="333333"/>
          <w:sz w:val="23"/>
          <w:szCs w:val="23"/>
        </w:rPr>
        <w:t xml:space="preserve"> B = B × A</w:t>
      </w:r>
      <w:r w:rsidRPr="00AC3141">
        <w:rPr>
          <w:rFonts w:ascii="Trebuchet MS" w:hAnsi="Trebuchet MS"/>
          <w:color w:val="333333"/>
          <w:sz w:val="23"/>
          <w:szCs w:val="23"/>
        </w:rPr>
        <w:t>。</w:t>
      </w:r>
    </w:p>
    <w:p w14:paraId="1936A909" w14:textId="77777777" w:rsidR="00AC3141" w:rsidRDefault="00AC3141" w:rsidP="006D5EAF">
      <w:pPr>
        <w:pStyle w:val="aff6"/>
        <w:shd w:val="clear" w:color="auto" w:fill="FFFFFF"/>
        <w:rPr>
          <w:rFonts w:ascii="Arial" w:hAnsi="Arial" w:cs="Arial"/>
          <w:color w:val="333333"/>
          <w:sz w:val="21"/>
          <w:szCs w:val="21"/>
        </w:rPr>
      </w:pPr>
    </w:p>
    <w:p w14:paraId="43826F88" w14:textId="1986EF38" w:rsidR="00AC3141" w:rsidRDefault="00AC3141" w:rsidP="00AC3141">
      <w:pPr>
        <w:pStyle w:val="4"/>
      </w:pPr>
      <w:r>
        <w:rPr>
          <w:rFonts w:ascii="MS Mincho" w:eastAsia="MS Mincho" w:hAnsi="MS Mincho" w:cs="MS Mincho"/>
        </w:rPr>
        <w:t>具体示例</w:t>
      </w:r>
    </w:p>
    <w:p w14:paraId="7DFD91EA" w14:textId="77777777" w:rsidR="00AC3141" w:rsidRDefault="00AC3141" w:rsidP="00AC3141">
      <w:pPr>
        <w:pStyle w:val="aff6"/>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假设有网页</w:t>
      </w:r>
      <w:r>
        <w:rPr>
          <w:rFonts w:ascii="Trebuchet MS" w:hAnsi="Trebuchet MS"/>
          <w:color w:val="333333"/>
          <w:sz w:val="23"/>
          <w:szCs w:val="23"/>
        </w:rPr>
        <w:t>A</w:t>
      </w:r>
      <w:r>
        <w:rPr>
          <w:rFonts w:ascii="Trebuchet MS" w:hAnsi="Trebuchet MS"/>
          <w:color w:val="333333"/>
          <w:sz w:val="23"/>
          <w:szCs w:val="23"/>
        </w:rPr>
        <w:t>、</w:t>
      </w:r>
      <w:r>
        <w:rPr>
          <w:rFonts w:ascii="Trebuchet MS" w:hAnsi="Trebuchet MS"/>
          <w:color w:val="333333"/>
          <w:sz w:val="23"/>
          <w:szCs w:val="23"/>
        </w:rPr>
        <w:t>B</w:t>
      </w:r>
      <w:r>
        <w:rPr>
          <w:rFonts w:ascii="Trebuchet MS" w:hAnsi="Trebuchet MS"/>
          <w:color w:val="333333"/>
          <w:sz w:val="23"/>
          <w:szCs w:val="23"/>
        </w:rPr>
        <w:t>、</w:t>
      </w:r>
      <w:r>
        <w:rPr>
          <w:rFonts w:ascii="Trebuchet MS" w:hAnsi="Trebuchet MS"/>
          <w:color w:val="333333"/>
          <w:sz w:val="23"/>
          <w:szCs w:val="23"/>
        </w:rPr>
        <w:t>C</w:t>
      </w:r>
      <w:r>
        <w:rPr>
          <w:rFonts w:ascii="Trebuchet MS" w:hAnsi="Trebuchet MS"/>
          <w:color w:val="333333"/>
          <w:sz w:val="23"/>
          <w:szCs w:val="23"/>
        </w:rPr>
        <w:t>、</w:t>
      </w:r>
      <w:r>
        <w:rPr>
          <w:rFonts w:ascii="Trebuchet MS" w:hAnsi="Trebuchet MS"/>
          <w:color w:val="333333"/>
          <w:sz w:val="23"/>
          <w:szCs w:val="23"/>
        </w:rPr>
        <w:t>D</w:t>
      </w:r>
      <w:r>
        <w:rPr>
          <w:rFonts w:ascii="Trebuchet MS" w:hAnsi="Trebuchet MS"/>
          <w:color w:val="333333"/>
          <w:sz w:val="23"/>
          <w:szCs w:val="23"/>
        </w:rPr>
        <w:t>，它们之间的链接关系如下图所示</w:t>
      </w:r>
    </w:p>
    <w:p w14:paraId="03D3B23A" w14:textId="1EAF4026" w:rsidR="00AC3141" w:rsidRDefault="00AC3141" w:rsidP="00AC3141">
      <w:pPr>
        <w:pStyle w:val="aff6"/>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3087BBA0" wp14:editId="78CAFF40">
            <wp:extent cx="2907665" cy="2021840"/>
            <wp:effectExtent l="0" t="0" r="0" b="10160"/>
            <wp:docPr id="255" name="Picture 255" descr="http://images.cnitblog.com/blog2015/70278/201504/261335356662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2015/70278/201504/2613353566629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7665" cy="2021840"/>
                    </a:xfrm>
                    <a:prstGeom prst="rect">
                      <a:avLst/>
                    </a:prstGeom>
                    <a:noFill/>
                    <a:ln>
                      <a:noFill/>
                    </a:ln>
                  </pic:spPr>
                </pic:pic>
              </a:graphicData>
            </a:graphic>
          </wp:inline>
        </w:drawing>
      </w:r>
    </w:p>
    <w:p w14:paraId="6B69040E" w14:textId="77777777" w:rsidR="00AC3141" w:rsidRDefault="00AC3141" w:rsidP="00AC3141">
      <w:pPr>
        <w:pStyle w:val="aff6"/>
        <w:shd w:val="clear" w:color="auto" w:fill="FFFFFF"/>
        <w:spacing w:before="0" w:beforeAutospacing="0" w:after="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计算</w:t>
      </w:r>
      <w:r>
        <w:rPr>
          <w:rFonts w:ascii="Trebuchet MS" w:hAnsi="Trebuchet MS"/>
          <w:color w:val="333333"/>
          <w:sz w:val="23"/>
          <w:szCs w:val="23"/>
        </w:rPr>
        <w:t xml:space="preserve"> B</w:t>
      </w:r>
      <w:r>
        <w:rPr>
          <w:rFonts w:ascii="Trebuchet MS" w:hAnsi="Trebuchet MS"/>
          <w:color w:val="333333"/>
          <w:sz w:val="23"/>
          <w:szCs w:val="23"/>
          <w:vertAlign w:val="subscript"/>
        </w:rPr>
        <w:t>1</w:t>
      </w:r>
      <w:r>
        <w:rPr>
          <w:rFonts w:ascii="Trebuchet MS" w:hAnsi="Trebuchet MS"/>
          <w:color w:val="333333"/>
          <w:sz w:val="23"/>
          <w:szCs w:val="23"/>
        </w:rPr>
        <w:t> </w:t>
      </w:r>
      <w:r>
        <w:rPr>
          <w:rFonts w:ascii="Trebuchet MS" w:hAnsi="Trebuchet MS"/>
          <w:color w:val="333333"/>
          <w:sz w:val="23"/>
          <w:szCs w:val="23"/>
        </w:rPr>
        <w:t>如下：</w:t>
      </w:r>
    </w:p>
    <w:p w14:paraId="36CD74A3" w14:textId="22DF5C9C" w:rsidR="00AC3141" w:rsidRDefault="00AC3141" w:rsidP="00AC3141">
      <w:pPr>
        <w:pStyle w:val="aff6"/>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lastRenderedPageBreak/>
        <w:drawing>
          <wp:inline distT="0" distB="0" distL="0" distR="0" wp14:anchorId="6235C2E3" wp14:editId="39EF0D56">
            <wp:extent cx="3907790" cy="1085850"/>
            <wp:effectExtent l="0" t="0" r="3810" b="6350"/>
            <wp:docPr id="254" name="Picture 254" descr="http://images.cnitblog.com/blog2015/70278/201504/26135537603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2015/70278/201504/2613553760315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7790" cy="1085850"/>
                    </a:xfrm>
                    <a:prstGeom prst="rect">
                      <a:avLst/>
                    </a:prstGeom>
                    <a:noFill/>
                    <a:ln>
                      <a:noFill/>
                    </a:ln>
                  </pic:spPr>
                </pic:pic>
              </a:graphicData>
            </a:graphic>
          </wp:inline>
        </w:drawing>
      </w:r>
    </w:p>
    <w:p w14:paraId="03006C42" w14:textId="0AD96258" w:rsidR="00AC3141" w:rsidRDefault="00AC3141" w:rsidP="00AC3141">
      <w:pPr>
        <w:pStyle w:val="aff6"/>
        <w:shd w:val="clear" w:color="auto" w:fill="FFFFFF"/>
        <w:spacing w:before="150" w:beforeAutospacing="0" w:after="150" w:afterAutospacing="0"/>
        <w:ind w:firstLine="460"/>
        <w:rPr>
          <w:rFonts w:ascii="Trebuchet MS" w:hAnsi="Trebuchet MS"/>
          <w:color w:val="333333"/>
          <w:sz w:val="23"/>
          <w:szCs w:val="23"/>
        </w:rPr>
      </w:pPr>
      <w:r>
        <w:rPr>
          <w:rFonts w:ascii="Trebuchet MS" w:hAnsi="Trebuchet MS"/>
          <w:color w:val="333333"/>
          <w:sz w:val="23"/>
          <w:szCs w:val="23"/>
        </w:rPr>
        <w:t>不断迭代，计算结果如下：</w:t>
      </w:r>
    </w:p>
    <w:tbl>
      <w:tblPr>
        <w:tblStyle w:val="aff8"/>
        <w:tblW w:w="0" w:type="auto"/>
        <w:tblLook w:val="04A0" w:firstRow="1" w:lastRow="0" w:firstColumn="1" w:lastColumn="0" w:noHBand="0" w:noVBand="1"/>
      </w:tblPr>
      <w:tblGrid>
        <w:gridCol w:w="8777"/>
      </w:tblGrid>
      <w:tr w:rsidR="00FD5775" w14:paraId="212939D2" w14:textId="77777777" w:rsidTr="00FD5775">
        <w:tc>
          <w:tcPr>
            <w:tcW w:w="8777" w:type="dxa"/>
          </w:tcPr>
          <w:p w14:paraId="0951C618" w14:textId="683CB149" w:rsidR="00FD5775" w:rsidRPr="00FD5775" w:rsidRDefault="00FD5775"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1</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0.125</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0.333</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0.083</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0.458</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2</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0.042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0.042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0.417</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3</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0.021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0.431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0.014</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0.535</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4</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0.007</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0.542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0.007</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0.444</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5</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0.003</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0.447</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0.002</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0.547</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6</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0.549</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0.449</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7</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0.001</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0.449</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8</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9</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r>
            <w:r w:rsidRPr="00FD5775">
              <w:rPr>
                <w:rFonts w:ascii="Lucida Console" w:hAnsi="Lucida Console" w:cs="Courier New"/>
                <w:color w:val="000000"/>
                <w:sz w:val="18"/>
                <w:szCs w:val="18"/>
              </w:rPr>
              <w:t>第</w:t>
            </w:r>
            <w:r w:rsidRPr="00FD5775">
              <w:rPr>
                <w:rFonts w:ascii="Lucida Console" w:hAnsi="Lucida Console" w:cs="Courier New"/>
                <w:color w:val="000000"/>
                <w:sz w:val="18"/>
                <w:szCs w:val="18"/>
              </w:rPr>
              <w:t>10</w:t>
            </w:r>
            <w:r w:rsidRPr="00FD5775">
              <w:rPr>
                <w:rFonts w:ascii="Lucida Console" w:hAnsi="Lucida Console" w:cs="Courier New"/>
                <w:color w:val="000000"/>
                <w:sz w:val="18"/>
                <w:szCs w:val="18"/>
              </w:rPr>
              <w:t>次迭代</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0.550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0.000</w:t>
            </w:r>
            <w:r w:rsidRPr="00FD5775">
              <w:rPr>
                <w:rFonts w:ascii="Lucida Console" w:hAnsi="Lucida Console" w:cs="Courier New"/>
                <w:color w:val="000000"/>
                <w:sz w:val="18"/>
                <w:szCs w:val="18"/>
              </w:rPr>
              <w:t xml:space="preserve">, </w:t>
            </w:r>
            <w:r w:rsidRPr="00FD5775">
              <w:rPr>
                <w:rFonts w:ascii="Lucida Console" w:hAnsi="Lucida Console" w:cs="Courier New"/>
                <w:color w:val="0000FF"/>
                <w:sz w:val="18"/>
                <w:szCs w:val="18"/>
              </w:rPr>
              <w:t>0.450</w:t>
            </w:r>
            <w:r w:rsidRPr="00FD5775">
              <w:rPr>
                <w:rFonts w:ascii="Lucida Console" w:hAnsi="Lucida Console" w:cs="Courier New"/>
                <w:color w:val="000000"/>
                <w:sz w:val="18"/>
                <w:szCs w:val="18"/>
              </w:rPr>
              <w:t> </w:t>
            </w:r>
            <w:r w:rsidRPr="00FD5775">
              <w:rPr>
                <w:rFonts w:ascii="Lucida Console" w:hAnsi="Lucida Console" w:cs="Courier New"/>
                <w:color w:val="000000"/>
                <w:sz w:val="18"/>
                <w:szCs w:val="18"/>
              </w:rPr>
              <w:br/>
              <w:t>... ...</w:t>
            </w:r>
          </w:p>
        </w:tc>
      </w:tr>
    </w:tbl>
    <w:p w14:paraId="04BE1286"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p>
    <w:p w14:paraId="0A0A8F1F" w14:textId="77777777" w:rsidR="00AC3141" w:rsidRDefault="00AC3141" w:rsidP="00AC3141">
      <w:pPr>
        <w:pStyle w:val="aff6"/>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我们可以发现，</w:t>
      </w:r>
      <w:r>
        <w:rPr>
          <w:rFonts w:ascii="Trebuchet MS" w:hAnsi="Trebuchet MS"/>
          <w:color w:val="333333"/>
          <w:sz w:val="23"/>
          <w:szCs w:val="23"/>
        </w:rPr>
        <w:t xml:space="preserve">A </w:t>
      </w:r>
      <w:r>
        <w:rPr>
          <w:rFonts w:ascii="Trebuchet MS" w:hAnsi="Trebuchet MS"/>
          <w:color w:val="333333"/>
          <w:sz w:val="23"/>
          <w:szCs w:val="23"/>
        </w:rPr>
        <w:t>和</w:t>
      </w:r>
      <w:r>
        <w:rPr>
          <w:rFonts w:ascii="Trebuchet MS" w:hAnsi="Trebuchet MS"/>
          <w:color w:val="333333"/>
          <w:sz w:val="23"/>
          <w:szCs w:val="23"/>
        </w:rPr>
        <w:t xml:space="preserve"> C </w:t>
      </w:r>
      <w:r>
        <w:rPr>
          <w:rFonts w:ascii="Trebuchet MS" w:hAnsi="Trebuchet MS"/>
          <w:color w:val="333333"/>
          <w:sz w:val="23"/>
          <w:szCs w:val="23"/>
        </w:rPr>
        <w:t>的权重变为</w:t>
      </w:r>
      <w:r>
        <w:rPr>
          <w:rFonts w:ascii="Trebuchet MS" w:hAnsi="Trebuchet MS"/>
          <w:color w:val="333333"/>
          <w:sz w:val="23"/>
          <w:szCs w:val="23"/>
        </w:rPr>
        <w:t>0</w:t>
      </w:r>
      <w:r>
        <w:rPr>
          <w:rFonts w:ascii="Trebuchet MS" w:hAnsi="Trebuchet MS"/>
          <w:color w:val="333333"/>
          <w:sz w:val="23"/>
          <w:szCs w:val="23"/>
        </w:rPr>
        <w:t>，而</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 </w:t>
      </w:r>
      <w:r>
        <w:rPr>
          <w:rFonts w:ascii="Trebuchet MS" w:hAnsi="Trebuchet MS"/>
          <w:color w:val="333333"/>
          <w:sz w:val="23"/>
          <w:szCs w:val="23"/>
        </w:rPr>
        <w:t>的权重也趋于在</w:t>
      </w:r>
      <w:r>
        <w:rPr>
          <w:rFonts w:ascii="Trebuchet MS" w:hAnsi="Trebuchet MS"/>
          <w:color w:val="333333"/>
          <w:sz w:val="23"/>
          <w:szCs w:val="23"/>
        </w:rPr>
        <w:t xml:space="preserve"> 0.5 </w:t>
      </w:r>
      <w:r>
        <w:rPr>
          <w:rFonts w:ascii="Trebuchet MS" w:hAnsi="Trebuchet MS"/>
          <w:color w:val="333333"/>
          <w:sz w:val="23"/>
          <w:szCs w:val="23"/>
        </w:rPr>
        <w:t>附近摆动。从图中也可以观察出：</w:t>
      </w:r>
      <w:r>
        <w:rPr>
          <w:rFonts w:ascii="Trebuchet MS" w:hAnsi="Trebuchet MS"/>
          <w:color w:val="333333"/>
          <w:sz w:val="23"/>
          <w:szCs w:val="23"/>
        </w:rPr>
        <w:t xml:space="preserve">A </w:t>
      </w:r>
      <w:r>
        <w:rPr>
          <w:rFonts w:ascii="Trebuchet MS" w:hAnsi="Trebuchet MS"/>
          <w:color w:val="333333"/>
          <w:sz w:val="23"/>
          <w:szCs w:val="23"/>
        </w:rPr>
        <w:t>和</w:t>
      </w:r>
      <w:r>
        <w:rPr>
          <w:rFonts w:ascii="Trebuchet MS" w:hAnsi="Trebuchet MS"/>
          <w:color w:val="333333"/>
          <w:sz w:val="23"/>
          <w:szCs w:val="23"/>
        </w:rPr>
        <w:t xml:space="preserve"> C </w:t>
      </w:r>
      <w:r>
        <w:rPr>
          <w:rFonts w:ascii="Trebuchet MS" w:hAnsi="Trebuchet MS"/>
          <w:color w:val="333333"/>
          <w:sz w:val="23"/>
          <w:szCs w:val="23"/>
        </w:rPr>
        <w:t>之间有互相链接，但它们又把权重输出给了</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w:t>
      </w:r>
      <w:r>
        <w:rPr>
          <w:rFonts w:ascii="Trebuchet MS" w:hAnsi="Trebuchet MS"/>
          <w:color w:val="333333"/>
          <w:sz w:val="23"/>
          <w:szCs w:val="23"/>
        </w:rPr>
        <w:t>，而</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w:t>
      </w:r>
      <w:r>
        <w:rPr>
          <w:rFonts w:ascii="Trebuchet MS" w:hAnsi="Trebuchet MS"/>
          <w:color w:val="333333"/>
          <w:sz w:val="23"/>
          <w:szCs w:val="23"/>
        </w:rPr>
        <w:t>之间互相链接，并不向</w:t>
      </w:r>
      <w:r>
        <w:rPr>
          <w:rFonts w:ascii="Trebuchet MS" w:hAnsi="Trebuchet MS"/>
          <w:color w:val="333333"/>
          <w:sz w:val="23"/>
          <w:szCs w:val="23"/>
        </w:rPr>
        <w:t xml:space="preserve"> A </w:t>
      </w:r>
      <w:r>
        <w:rPr>
          <w:rFonts w:ascii="Trebuchet MS" w:hAnsi="Trebuchet MS"/>
          <w:color w:val="333333"/>
          <w:sz w:val="23"/>
          <w:szCs w:val="23"/>
        </w:rPr>
        <w:t>或</w:t>
      </w:r>
      <w:r>
        <w:rPr>
          <w:rFonts w:ascii="Trebuchet MS" w:hAnsi="Trebuchet MS"/>
          <w:color w:val="333333"/>
          <w:sz w:val="23"/>
          <w:szCs w:val="23"/>
        </w:rPr>
        <w:t xml:space="preserve"> C </w:t>
      </w:r>
      <w:r>
        <w:rPr>
          <w:rFonts w:ascii="Trebuchet MS" w:hAnsi="Trebuchet MS"/>
          <w:color w:val="333333"/>
          <w:sz w:val="23"/>
          <w:szCs w:val="23"/>
        </w:rPr>
        <w:t>输出任何权重，所以久而久之权重就都转移到</w:t>
      </w:r>
      <w:r>
        <w:rPr>
          <w:rFonts w:ascii="Trebuchet MS" w:hAnsi="Trebuchet MS"/>
          <w:color w:val="333333"/>
          <w:sz w:val="23"/>
          <w:szCs w:val="23"/>
        </w:rPr>
        <w:t xml:space="preserve"> B </w:t>
      </w:r>
      <w:r>
        <w:rPr>
          <w:rFonts w:ascii="Trebuchet MS" w:hAnsi="Trebuchet MS"/>
          <w:color w:val="333333"/>
          <w:sz w:val="23"/>
          <w:szCs w:val="23"/>
        </w:rPr>
        <w:t>和</w:t>
      </w:r>
      <w:r>
        <w:rPr>
          <w:rFonts w:ascii="Trebuchet MS" w:hAnsi="Trebuchet MS"/>
          <w:color w:val="333333"/>
          <w:sz w:val="23"/>
          <w:szCs w:val="23"/>
        </w:rPr>
        <w:t xml:space="preserve"> D </w:t>
      </w:r>
      <w:r>
        <w:rPr>
          <w:rFonts w:ascii="Trebuchet MS" w:hAnsi="Trebuchet MS"/>
          <w:color w:val="333333"/>
          <w:sz w:val="23"/>
          <w:szCs w:val="23"/>
        </w:rPr>
        <w:t>了。</w:t>
      </w:r>
    </w:p>
    <w:p w14:paraId="695FC9BC" w14:textId="77777777" w:rsidR="00AC3141" w:rsidRDefault="00AC3141" w:rsidP="00AC3141">
      <w:pPr>
        <w:pStyle w:val="4"/>
      </w:pPr>
      <w:r>
        <w:t xml:space="preserve">PageRank </w:t>
      </w:r>
      <w:r>
        <w:rPr>
          <w:rFonts w:ascii="MS Mincho" w:eastAsia="MS Mincho" w:hAnsi="MS Mincho" w:cs="MS Mincho"/>
        </w:rPr>
        <w:t>的改</w:t>
      </w:r>
      <w:r>
        <w:rPr>
          <w:rFonts w:ascii="宋体" w:eastAsia="宋体" w:hAnsi="宋体" w:cs="宋体"/>
        </w:rPr>
        <w:t>进</w:t>
      </w:r>
    </w:p>
    <w:p w14:paraId="7F147A3B" w14:textId="145313EA" w:rsidR="00AC3141" w:rsidRPr="00AC3141" w:rsidRDefault="00AC3141" w:rsidP="00AC3141">
      <w:pPr>
        <w:pStyle w:val="aff6"/>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上面是最简单正常的情况，考虑一下两种特殊情况：</w:t>
      </w:r>
      <w:r>
        <w:rPr>
          <w:rFonts w:ascii="Trebuchet MS" w:hAnsi="Trebuchet MS"/>
          <w:noProof/>
          <w:color w:val="333333"/>
          <w:sz w:val="23"/>
          <w:szCs w:val="23"/>
        </w:rPr>
        <w:drawing>
          <wp:inline distT="0" distB="0" distL="0" distR="0" wp14:anchorId="609AEC54" wp14:editId="2F002C90">
            <wp:extent cx="2744629" cy="1983954"/>
            <wp:effectExtent l="0" t="0" r="0" b="0"/>
            <wp:docPr id="340" name="Picture 340" descr="http://images.cnitblog.com/blog2015/70278/201504/26144252400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2015/70278/201504/2614425240032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1323" cy="1988793"/>
                    </a:xfrm>
                    <a:prstGeom prst="rect">
                      <a:avLst/>
                    </a:prstGeom>
                    <a:noFill/>
                    <a:ln>
                      <a:noFill/>
                    </a:ln>
                  </pic:spPr>
                </pic:pic>
              </a:graphicData>
            </a:graphic>
          </wp:inline>
        </w:drawing>
      </w:r>
      <w:r>
        <w:rPr>
          <w:rFonts w:ascii="Trebuchet MS" w:hAnsi="Trebuchet MS"/>
          <w:color w:val="333333"/>
          <w:sz w:val="23"/>
          <w:szCs w:val="23"/>
        </w:rPr>
        <w:t>  </w:t>
      </w:r>
      <w:r>
        <w:rPr>
          <w:rFonts w:ascii="Trebuchet MS" w:hAnsi="Trebuchet MS"/>
          <w:noProof/>
          <w:color w:val="333333"/>
          <w:sz w:val="23"/>
          <w:szCs w:val="23"/>
        </w:rPr>
        <w:drawing>
          <wp:inline distT="0" distB="0" distL="0" distR="0" wp14:anchorId="3269423C" wp14:editId="3C7D4FE8">
            <wp:extent cx="2537460" cy="1876663"/>
            <wp:effectExtent l="0" t="0" r="2540" b="3175"/>
            <wp:docPr id="329" name="Picture 329" descr="http://images.cnitblog.com/blog2015/70278/201504/261444017597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nitblog.com/blog2015/70278/201504/2614440175970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4985" cy="1882229"/>
                    </a:xfrm>
                    <a:prstGeom prst="rect">
                      <a:avLst/>
                    </a:prstGeom>
                    <a:noFill/>
                    <a:ln>
                      <a:noFill/>
                    </a:ln>
                  </pic:spPr>
                </pic:pic>
              </a:graphicData>
            </a:graphic>
          </wp:inline>
        </w:drawing>
      </w:r>
    </w:p>
    <w:p w14:paraId="4FA2236B" w14:textId="431CA718" w:rsidR="00AC3141" w:rsidRDefault="00AC3141" w:rsidP="00AC3141">
      <w:pPr>
        <w:pStyle w:val="aff6"/>
        <w:shd w:val="clear" w:color="auto" w:fill="FFFFFF"/>
        <w:spacing w:before="150" w:beforeAutospacing="0" w:after="150" w:afterAutospacing="0"/>
        <w:ind w:firstLine="460"/>
        <w:rPr>
          <w:rFonts w:ascii="Trebuchet MS" w:hAnsi="Trebuchet MS"/>
          <w:color w:val="333333"/>
          <w:sz w:val="23"/>
          <w:szCs w:val="23"/>
        </w:rPr>
      </w:pPr>
      <w:r>
        <w:rPr>
          <w:rFonts w:ascii="Trebuchet MS" w:hAnsi="Trebuchet MS"/>
          <w:color w:val="333333"/>
          <w:sz w:val="23"/>
          <w:szCs w:val="23"/>
        </w:rPr>
        <w:t>第一种情况是，</w:t>
      </w:r>
      <w:r>
        <w:rPr>
          <w:rFonts w:ascii="Trebuchet MS" w:hAnsi="Trebuchet MS"/>
          <w:color w:val="333333"/>
          <w:sz w:val="23"/>
          <w:szCs w:val="23"/>
        </w:rPr>
        <w:t xml:space="preserve">B </w:t>
      </w:r>
      <w:r>
        <w:rPr>
          <w:rFonts w:ascii="Trebuchet MS" w:hAnsi="Trebuchet MS"/>
          <w:color w:val="333333"/>
          <w:sz w:val="23"/>
          <w:szCs w:val="23"/>
        </w:rPr>
        <w:t>存在导向自己的链接，迭代计算过程是：</w:t>
      </w:r>
    </w:p>
    <w:tbl>
      <w:tblPr>
        <w:tblStyle w:val="aff8"/>
        <w:tblW w:w="0" w:type="auto"/>
        <w:tblLook w:val="04A0" w:firstRow="1" w:lastRow="0" w:firstColumn="1" w:lastColumn="0" w:noHBand="0" w:noVBand="1"/>
      </w:tblPr>
      <w:tblGrid>
        <w:gridCol w:w="8777"/>
      </w:tblGrid>
      <w:tr w:rsidR="00AC3141" w14:paraId="5ABF0157" w14:textId="77777777" w:rsidTr="00AC3141">
        <w:tc>
          <w:tcPr>
            <w:tcW w:w="8777" w:type="dxa"/>
          </w:tcPr>
          <w:p w14:paraId="54083AA7" w14:textId="446F1DEC" w:rsidR="00AC3141" w:rsidRPr="00727DEE" w:rsidRDefault="00727DEE" w:rsidP="00FD5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0.583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0.208</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0.042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0.833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0.042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0.021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0.931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0.035</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0.972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0.988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0.995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0.998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0.999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t>... ...</w:t>
            </w:r>
          </w:p>
        </w:tc>
      </w:tr>
    </w:tbl>
    <w:p w14:paraId="7CAAE4E9"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p>
    <w:p w14:paraId="13AD3FEF" w14:textId="77777777" w:rsidR="00AC3141" w:rsidRDefault="00AC3141" w:rsidP="00AC3141">
      <w:pPr>
        <w:pStyle w:val="aff6"/>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我们发现最终</w:t>
      </w:r>
      <w:r>
        <w:rPr>
          <w:rFonts w:ascii="Trebuchet MS" w:hAnsi="Trebuchet MS"/>
          <w:color w:val="333333"/>
          <w:sz w:val="23"/>
          <w:szCs w:val="23"/>
        </w:rPr>
        <w:t xml:space="preserve"> B </w:t>
      </w:r>
      <w:r>
        <w:rPr>
          <w:rFonts w:ascii="Trebuchet MS" w:hAnsi="Trebuchet MS"/>
          <w:color w:val="333333"/>
          <w:sz w:val="23"/>
          <w:szCs w:val="23"/>
        </w:rPr>
        <w:t>权重变为</w:t>
      </w:r>
      <w:r>
        <w:rPr>
          <w:rFonts w:ascii="Trebuchet MS" w:hAnsi="Trebuchet MS"/>
          <w:color w:val="333333"/>
          <w:sz w:val="23"/>
          <w:szCs w:val="23"/>
        </w:rPr>
        <w:t>1</w:t>
      </w:r>
      <w:r>
        <w:rPr>
          <w:rFonts w:ascii="Trebuchet MS" w:hAnsi="Trebuchet MS"/>
          <w:color w:val="333333"/>
          <w:sz w:val="23"/>
          <w:szCs w:val="23"/>
        </w:rPr>
        <w:t>，其它所有网页的权重都变为了</w:t>
      </w:r>
      <w:r>
        <w:rPr>
          <w:rFonts w:ascii="Trebuchet MS" w:hAnsi="Trebuchet MS"/>
          <w:color w:val="333333"/>
          <w:sz w:val="23"/>
          <w:szCs w:val="23"/>
        </w:rPr>
        <w:t>0 =</w:t>
      </w:r>
      <w:r>
        <w:rPr>
          <w:rFonts w:ascii="Trebuchet MS" w:hAnsi="Trebuchet MS"/>
          <w:color w:val="333333"/>
          <w:sz w:val="23"/>
          <w:szCs w:val="23"/>
        </w:rPr>
        <w:t>。</w:t>
      </w:r>
      <w:r>
        <w:rPr>
          <w:rFonts w:ascii="Trebuchet MS" w:hAnsi="Trebuchet MS"/>
          <w:color w:val="333333"/>
          <w:sz w:val="23"/>
          <w:szCs w:val="23"/>
        </w:rPr>
        <w:t>=!</w:t>
      </w:r>
    </w:p>
    <w:p w14:paraId="787A62F3"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第二种情况是</w:t>
      </w:r>
      <w:r>
        <w:rPr>
          <w:rFonts w:ascii="Trebuchet MS" w:hAnsi="Trebuchet MS"/>
          <w:color w:val="333333"/>
          <w:sz w:val="23"/>
          <w:szCs w:val="23"/>
        </w:rPr>
        <w:t xml:space="preserve"> B </w:t>
      </w:r>
      <w:r>
        <w:rPr>
          <w:rFonts w:ascii="Trebuchet MS" w:hAnsi="Trebuchet MS"/>
          <w:color w:val="333333"/>
          <w:sz w:val="23"/>
          <w:szCs w:val="23"/>
        </w:rPr>
        <w:t>是孤立于其它网页的，既没有入链也没有出链，迭代计算过程是：</w:t>
      </w:r>
    </w:p>
    <w:tbl>
      <w:tblPr>
        <w:tblStyle w:val="aff8"/>
        <w:tblW w:w="0" w:type="auto"/>
        <w:tblLook w:val="04A0" w:firstRow="1" w:lastRow="0" w:firstColumn="1" w:lastColumn="0" w:noHBand="0" w:noVBand="1"/>
      </w:tblPr>
      <w:tblGrid>
        <w:gridCol w:w="8777"/>
      </w:tblGrid>
      <w:tr w:rsidR="00AC3141" w14:paraId="6033A615" w14:textId="77777777" w:rsidTr="00AC3141">
        <w:tc>
          <w:tcPr>
            <w:tcW w:w="8777" w:type="dxa"/>
          </w:tcPr>
          <w:p w14:paraId="786545CC" w14:textId="58670FD5" w:rsidR="00AC3141"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0.250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0.063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0.063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0.125</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0.063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0.031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0.016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0.008</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0.000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t>... ...</w:t>
            </w:r>
          </w:p>
        </w:tc>
      </w:tr>
    </w:tbl>
    <w:p w14:paraId="6B740BC3"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p>
    <w:p w14:paraId="63B283AC" w14:textId="77777777" w:rsidR="00AC3141" w:rsidRDefault="00AC3141" w:rsidP="00AC3141">
      <w:pPr>
        <w:pStyle w:val="aff6"/>
        <w:shd w:val="clear" w:color="auto" w:fill="FFFFFF"/>
        <w:spacing w:before="150" w:beforeAutospacing="0" w:after="150" w:afterAutospacing="0"/>
        <w:rPr>
          <w:rFonts w:ascii="Trebuchet MS" w:eastAsia="宋体"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我们发现所有网页权重都变为了</w:t>
      </w:r>
      <w:r>
        <w:rPr>
          <w:rFonts w:ascii="Trebuchet MS" w:hAnsi="Trebuchet MS"/>
          <w:color w:val="333333"/>
          <w:sz w:val="23"/>
          <w:szCs w:val="23"/>
        </w:rPr>
        <w:t>0 =</w:t>
      </w:r>
      <w:r>
        <w:rPr>
          <w:rFonts w:ascii="Trebuchet MS" w:hAnsi="Trebuchet MS"/>
          <w:color w:val="333333"/>
          <w:sz w:val="23"/>
          <w:szCs w:val="23"/>
        </w:rPr>
        <w:t>。</w:t>
      </w:r>
      <w:r>
        <w:rPr>
          <w:rFonts w:ascii="Trebuchet MS" w:hAnsi="Trebuchet MS"/>
          <w:color w:val="333333"/>
          <w:sz w:val="23"/>
          <w:szCs w:val="23"/>
        </w:rPr>
        <w:t>=!</w:t>
      </w:r>
    </w:p>
    <w:p w14:paraId="52723C58"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出现这种情况是因为上面的数学模型出现了问题，该模型认为上网者从一个网页浏览下一个网页都是通过页面的超链接。想象一下正常的上网情景，其实我们在看完一个网页后，可能直接在浏览器输入一个网址，而不通过上一个页面的超链接。</w:t>
      </w:r>
    </w:p>
    <w:p w14:paraId="0381D42A"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我们假设每个网页被用户通过直接访问方式的概率是相等的，即</w:t>
      </w:r>
      <w:r>
        <w:rPr>
          <w:rFonts w:ascii="Trebuchet MS" w:hAnsi="Trebuchet MS"/>
          <w:color w:val="333333"/>
          <w:sz w:val="23"/>
          <w:szCs w:val="23"/>
        </w:rPr>
        <w:t xml:space="preserve"> 1/N</w:t>
      </w:r>
      <w:r>
        <w:rPr>
          <w:rFonts w:ascii="Trebuchet MS" w:hAnsi="Trebuchet MS"/>
          <w:color w:val="333333"/>
          <w:sz w:val="23"/>
          <w:szCs w:val="23"/>
        </w:rPr>
        <w:t>，</w:t>
      </w:r>
      <w:r>
        <w:rPr>
          <w:rFonts w:ascii="Trebuchet MS" w:hAnsi="Trebuchet MS"/>
          <w:color w:val="333333"/>
          <w:sz w:val="23"/>
          <w:szCs w:val="23"/>
        </w:rPr>
        <w:t xml:space="preserve">N </w:t>
      </w:r>
      <w:r>
        <w:rPr>
          <w:rFonts w:ascii="Trebuchet MS" w:hAnsi="Trebuchet MS"/>
          <w:color w:val="333333"/>
          <w:sz w:val="23"/>
          <w:szCs w:val="23"/>
        </w:rPr>
        <w:t>为网页总数，设矩阵</w:t>
      </w:r>
      <w:r>
        <w:rPr>
          <w:rFonts w:ascii="Trebuchet MS" w:hAnsi="Trebuchet MS"/>
          <w:color w:val="333333"/>
          <w:sz w:val="23"/>
          <w:szCs w:val="23"/>
        </w:rPr>
        <w:t xml:space="preserve"> e </w:t>
      </w:r>
      <w:r>
        <w:rPr>
          <w:rFonts w:ascii="Trebuchet MS" w:hAnsi="Trebuchet MS"/>
          <w:color w:val="333333"/>
          <w:sz w:val="23"/>
          <w:szCs w:val="23"/>
        </w:rPr>
        <w:t>如下：</w:t>
      </w:r>
    </w:p>
    <w:p w14:paraId="26B4FAB8" w14:textId="0A8D2125" w:rsidR="00AC3141" w:rsidRDefault="00AC3141" w:rsidP="00AC3141">
      <w:pPr>
        <w:pStyle w:val="aff6"/>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0B1ECAF9" wp14:editId="73010E43">
            <wp:extent cx="1407160" cy="407035"/>
            <wp:effectExtent l="0" t="0" r="0" b="0"/>
            <wp:docPr id="328" name="Picture 328" descr="http://images.cnitblog.com/blog2015/70278/201504/261506087913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2015/70278/201504/26150608791328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7160" cy="407035"/>
                    </a:xfrm>
                    <a:prstGeom prst="rect">
                      <a:avLst/>
                    </a:prstGeom>
                    <a:noFill/>
                    <a:ln>
                      <a:noFill/>
                    </a:ln>
                  </pic:spPr>
                </pic:pic>
              </a:graphicData>
            </a:graphic>
          </wp:inline>
        </w:drawing>
      </w:r>
    </w:p>
    <w:p w14:paraId="080325CF"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设用户通过页面超链接浏览下一网页的概率为</w:t>
      </w:r>
      <w:r>
        <w:rPr>
          <w:rFonts w:ascii="Trebuchet MS" w:hAnsi="Trebuchet MS"/>
          <w:color w:val="333333"/>
          <w:sz w:val="23"/>
          <w:szCs w:val="23"/>
        </w:rPr>
        <w:t xml:space="preserve"> α</w:t>
      </w:r>
      <w:r>
        <w:rPr>
          <w:rFonts w:ascii="Trebuchet MS" w:hAnsi="Trebuchet MS"/>
          <w:color w:val="333333"/>
          <w:sz w:val="23"/>
          <w:szCs w:val="23"/>
        </w:rPr>
        <w:t>，则直接访问的方式浏览下一个网页的概率为</w:t>
      </w:r>
      <w:r>
        <w:rPr>
          <w:rFonts w:ascii="Trebuchet MS" w:hAnsi="Trebuchet MS"/>
          <w:color w:val="333333"/>
          <w:sz w:val="23"/>
          <w:szCs w:val="23"/>
        </w:rPr>
        <w:t xml:space="preserve"> 1 - α</w:t>
      </w:r>
      <w:r>
        <w:rPr>
          <w:rFonts w:ascii="Trebuchet MS" w:hAnsi="Trebuchet MS"/>
          <w:color w:val="333333"/>
          <w:sz w:val="23"/>
          <w:szCs w:val="23"/>
        </w:rPr>
        <w:t>，改进上一节的迭代公式为：</w:t>
      </w:r>
    </w:p>
    <w:p w14:paraId="7BCE3C2E" w14:textId="18424BDC" w:rsidR="00AC3141" w:rsidRDefault="00AC3141" w:rsidP="00AC3141">
      <w:pPr>
        <w:pStyle w:val="aff6"/>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375D5766" wp14:editId="77306FEA">
            <wp:extent cx="2521585" cy="264160"/>
            <wp:effectExtent l="0" t="0" r="0" b="0"/>
            <wp:docPr id="327" name="Picture 327" descr="http://images.cnitblog.com/blog2015/70278/201504/261522504477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2015/70278/201504/2615225044773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1585" cy="264160"/>
                    </a:xfrm>
                    <a:prstGeom prst="rect">
                      <a:avLst/>
                    </a:prstGeom>
                    <a:noFill/>
                    <a:ln>
                      <a:noFill/>
                    </a:ln>
                  </pic:spPr>
                </pic:pic>
              </a:graphicData>
            </a:graphic>
          </wp:inline>
        </w:drawing>
      </w:r>
    </w:p>
    <w:p w14:paraId="31E7A394"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lastRenderedPageBreak/>
        <w:t xml:space="preserve">      </w:t>
      </w:r>
      <w:r>
        <w:rPr>
          <w:rFonts w:ascii="Trebuchet MS" w:hAnsi="Trebuchet MS"/>
          <w:color w:val="333333"/>
          <w:sz w:val="23"/>
          <w:szCs w:val="23"/>
        </w:rPr>
        <w:t>通常情况下设</w:t>
      </w:r>
      <w:r>
        <w:rPr>
          <w:rFonts w:ascii="Trebuchet MS" w:hAnsi="Trebuchet MS"/>
          <w:color w:val="333333"/>
          <w:sz w:val="23"/>
          <w:szCs w:val="23"/>
        </w:rPr>
        <w:t xml:space="preserve"> α </w:t>
      </w:r>
      <w:r>
        <w:rPr>
          <w:rFonts w:ascii="Trebuchet MS" w:hAnsi="Trebuchet MS"/>
          <w:color w:val="333333"/>
          <w:sz w:val="23"/>
          <w:szCs w:val="23"/>
        </w:rPr>
        <w:t>为</w:t>
      </w:r>
      <w:r>
        <w:rPr>
          <w:rFonts w:ascii="Trebuchet MS" w:hAnsi="Trebuchet MS"/>
          <w:color w:val="333333"/>
          <w:sz w:val="23"/>
          <w:szCs w:val="23"/>
        </w:rPr>
        <w:t>0.8</w:t>
      </w:r>
      <w:r>
        <w:rPr>
          <w:rFonts w:ascii="Trebuchet MS" w:hAnsi="Trebuchet MS"/>
          <w:color w:val="333333"/>
          <w:sz w:val="23"/>
          <w:szCs w:val="23"/>
        </w:rPr>
        <w:t>，上一节</w:t>
      </w:r>
      <w:r>
        <w:rPr>
          <w:rFonts w:ascii="Trebuchet MS" w:hAnsi="Trebuchet MS"/>
          <w:color w:val="333333"/>
          <w:sz w:val="23"/>
          <w:szCs w:val="23"/>
        </w:rPr>
        <w:t>”</w:t>
      </w:r>
      <w:r>
        <w:rPr>
          <w:rFonts w:ascii="Trebuchet MS" w:hAnsi="Trebuchet MS"/>
          <w:color w:val="333333"/>
          <w:sz w:val="23"/>
          <w:szCs w:val="23"/>
        </w:rPr>
        <w:t>具体示例</w:t>
      </w:r>
      <w:r>
        <w:rPr>
          <w:rFonts w:ascii="Trebuchet MS" w:hAnsi="Trebuchet MS"/>
          <w:color w:val="333333"/>
          <w:sz w:val="23"/>
          <w:szCs w:val="23"/>
        </w:rPr>
        <w:t>”</w:t>
      </w:r>
      <w:r>
        <w:rPr>
          <w:rFonts w:ascii="Trebuchet MS" w:hAnsi="Trebuchet MS"/>
          <w:color w:val="333333"/>
          <w:sz w:val="23"/>
          <w:szCs w:val="23"/>
        </w:rPr>
        <w:t>的计算变为如下：</w:t>
      </w:r>
    </w:p>
    <w:p w14:paraId="1E7B29C7" w14:textId="0C062B85" w:rsidR="00AC3141" w:rsidRDefault="00AC3141" w:rsidP="00AC3141">
      <w:pPr>
        <w:pStyle w:val="aff6"/>
        <w:shd w:val="clear" w:color="auto" w:fill="FFFFFF"/>
        <w:spacing w:before="150" w:beforeAutospacing="0" w:after="150" w:afterAutospacing="0"/>
        <w:jc w:val="center"/>
        <w:rPr>
          <w:rFonts w:ascii="Trebuchet MS" w:hAnsi="Trebuchet MS"/>
          <w:color w:val="333333"/>
          <w:sz w:val="23"/>
          <w:szCs w:val="23"/>
        </w:rPr>
      </w:pPr>
      <w:r>
        <w:rPr>
          <w:rFonts w:ascii="Trebuchet MS" w:hAnsi="Trebuchet MS"/>
          <w:noProof/>
          <w:color w:val="333333"/>
          <w:sz w:val="23"/>
          <w:szCs w:val="23"/>
        </w:rPr>
        <w:drawing>
          <wp:inline distT="0" distB="0" distL="0" distR="0" wp14:anchorId="12EEAC97" wp14:editId="59CFEFFD">
            <wp:extent cx="5542121" cy="1103520"/>
            <wp:effectExtent l="0" t="0" r="0" b="0"/>
            <wp:docPr id="326" name="Picture 326" descr="http://images.cnitblog.com/blog2015/70278/201504/261528152448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2015/70278/201504/2615281524489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059" cy="1116052"/>
                    </a:xfrm>
                    <a:prstGeom prst="rect">
                      <a:avLst/>
                    </a:prstGeom>
                    <a:noFill/>
                    <a:ln>
                      <a:noFill/>
                    </a:ln>
                  </pic:spPr>
                </pic:pic>
              </a:graphicData>
            </a:graphic>
          </wp:inline>
        </w:drawing>
      </w:r>
    </w:p>
    <w:p w14:paraId="75FE75EE" w14:textId="77777777" w:rsidR="00AC3141" w:rsidRDefault="00AC3141" w:rsidP="00AC3141">
      <w:pPr>
        <w:pStyle w:val="aff6"/>
        <w:shd w:val="clear" w:color="auto" w:fill="FFFFFF"/>
        <w:spacing w:before="150" w:beforeAutospacing="0" w:after="150" w:afterAutospacing="0"/>
        <w:rPr>
          <w:rFonts w:ascii="Trebuchet MS" w:hAnsi="Trebuchet MS"/>
          <w:color w:val="333333"/>
          <w:sz w:val="23"/>
          <w:szCs w:val="23"/>
        </w:rPr>
      </w:pPr>
      <w:r>
        <w:rPr>
          <w:rFonts w:ascii="Trebuchet MS" w:hAnsi="Trebuchet MS"/>
          <w:color w:val="333333"/>
          <w:sz w:val="23"/>
          <w:szCs w:val="23"/>
        </w:rPr>
        <w:t xml:space="preserve">     </w:t>
      </w:r>
      <w:r>
        <w:rPr>
          <w:rFonts w:ascii="Trebuchet MS" w:hAnsi="Trebuchet MS"/>
          <w:color w:val="333333"/>
          <w:sz w:val="23"/>
          <w:szCs w:val="23"/>
        </w:rPr>
        <w:t>迭代过程如下：</w:t>
      </w:r>
    </w:p>
    <w:tbl>
      <w:tblPr>
        <w:tblStyle w:val="aff8"/>
        <w:tblW w:w="0" w:type="auto"/>
        <w:tblLook w:val="04A0" w:firstRow="1" w:lastRow="0" w:firstColumn="1" w:lastColumn="0" w:noHBand="0" w:noVBand="1"/>
      </w:tblPr>
      <w:tblGrid>
        <w:gridCol w:w="8777"/>
      </w:tblGrid>
      <w:tr w:rsidR="00AC3141" w14:paraId="420F8850" w14:textId="77777777" w:rsidTr="00AC3141">
        <w:tc>
          <w:tcPr>
            <w:tcW w:w="8777" w:type="dxa"/>
          </w:tcPr>
          <w:p w14:paraId="6532B63E"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0.150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0.317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0.117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0.417</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0.097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0.090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0.390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0.388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0.450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0.080</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0.073</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0.402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0.447</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0.408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0.443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0.439</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0.422</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0.428</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11</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0.414</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0.437</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12</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0.421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0.430</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13</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0.415</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0.436</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14</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15</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0.435</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16</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0.419</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17</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0.416</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18</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0.432</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19</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0.417</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0.434</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t>第</w:t>
            </w:r>
            <w:r w:rsidRPr="00727DEE">
              <w:rPr>
                <w:rFonts w:ascii="Lucida Console" w:hAnsi="Lucida Console" w:cs="Courier New"/>
                <w:color w:val="000000"/>
                <w:sz w:val="18"/>
                <w:szCs w:val="18"/>
              </w:rPr>
              <w:t>20</w:t>
            </w:r>
            <w:r w:rsidRPr="00727DEE">
              <w:rPr>
                <w:rFonts w:ascii="Lucida Console" w:hAnsi="Lucida Console" w:cs="Courier New"/>
                <w:color w:val="000000"/>
                <w:sz w:val="18"/>
                <w:szCs w:val="18"/>
              </w:rPr>
              <w:t>次迭代</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0.418</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0.071</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0.433</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t>... ...</w:t>
            </w:r>
          </w:p>
          <w:p w14:paraId="17A2226E" w14:textId="5199F6BC" w:rsidR="00AC3141" w:rsidRPr="00AC3141" w:rsidRDefault="00AC3141" w:rsidP="00727DEE"/>
        </w:tc>
      </w:tr>
    </w:tbl>
    <w:p w14:paraId="00607456" w14:textId="77777777" w:rsidR="00AC3141" w:rsidRDefault="00AC3141" w:rsidP="00AC3141">
      <w:pPr>
        <w:rPr>
          <w:rFonts w:eastAsia="Times New Roman"/>
        </w:rPr>
      </w:pPr>
    </w:p>
    <w:p w14:paraId="54FC8F26" w14:textId="48247E03" w:rsidR="00AC3141" w:rsidRPr="00727DEE" w:rsidRDefault="00AC3141" w:rsidP="00727DEE">
      <w:pPr>
        <w:pStyle w:val="4"/>
      </w:pPr>
      <w:r w:rsidRPr="00727DEE">
        <w:rPr>
          <w:rStyle w:val="aff7"/>
          <w:b/>
          <w:bCs w:val="0"/>
        </w:rPr>
        <w:t>修正</w:t>
      </w:r>
      <w:r w:rsidRPr="00727DEE">
        <w:rPr>
          <w:rStyle w:val="aff7"/>
          <w:b/>
          <w:bCs w:val="0"/>
        </w:rPr>
        <w:t>PageRank</w:t>
      </w:r>
      <w:r w:rsidRPr="00727DEE">
        <w:rPr>
          <w:rStyle w:val="aff7"/>
          <w:b/>
          <w:bCs w:val="0"/>
        </w:rPr>
        <w:t>计算公式：</w:t>
      </w:r>
    </w:p>
    <w:p w14:paraId="780C8EAD" w14:textId="77777777" w:rsidR="00AC3141" w:rsidRDefault="00AC3141" w:rsidP="00AC3141">
      <w:pPr>
        <w:pStyle w:val="aff6"/>
        <w:shd w:val="clear" w:color="auto" w:fill="FFFFFF"/>
        <w:rPr>
          <w:rFonts w:ascii="Arial" w:hAnsi="Arial" w:cs="Arial"/>
          <w:color w:val="333333"/>
          <w:sz w:val="21"/>
          <w:szCs w:val="21"/>
        </w:rPr>
      </w:pPr>
      <w:r>
        <w:rPr>
          <w:rStyle w:val="aff7"/>
          <w:rFonts w:cs="Arial"/>
          <w:color w:val="3333FF"/>
          <w:sz w:val="21"/>
          <w:szCs w:val="21"/>
        </w:rPr>
        <w:t>   </w:t>
      </w:r>
      <w:r>
        <w:rPr>
          <w:rFonts w:ascii="Arial" w:hAnsi="Arial" w:cs="Arial"/>
          <w:color w:val="333333"/>
          <w:sz w:val="21"/>
          <w:szCs w:val="21"/>
        </w:rPr>
        <w:t>      </w:t>
      </w:r>
      <w:r>
        <w:rPr>
          <w:rFonts w:ascii="Arial" w:hAnsi="Arial" w:cs="Arial"/>
          <w:color w:val="333333"/>
          <w:sz w:val="21"/>
          <w:szCs w:val="21"/>
        </w:rPr>
        <w:t>由于存在一些出链为</w:t>
      </w:r>
      <w:r>
        <w:rPr>
          <w:rFonts w:ascii="Arial" w:hAnsi="Arial" w:cs="Arial"/>
          <w:color w:val="333333"/>
          <w:sz w:val="21"/>
          <w:szCs w:val="21"/>
        </w:rPr>
        <w:t>0</w:t>
      </w:r>
      <w:r>
        <w:rPr>
          <w:rFonts w:ascii="Arial" w:hAnsi="Arial" w:cs="Arial"/>
          <w:color w:val="333333"/>
          <w:sz w:val="21"/>
          <w:szCs w:val="21"/>
        </w:rPr>
        <w:t>，也就是那些不链接任何其他网页的网，</w:t>
      </w:r>
      <w:r>
        <w:rPr>
          <w:rFonts w:ascii="Arial" w:hAnsi="Arial" w:cs="Arial"/>
          <w:color w:val="333333"/>
          <w:sz w:val="21"/>
          <w:szCs w:val="21"/>
        </w:rPr>
        <w:t xml:space="preserve"> </w:t>
      </w:r>
      <w:r>
        <w:rPr>
          <w:rFonts w:ascii="Arial" w:hAnsi="Arial" w:cs="Arial"/>
          <w:color w:val="333333"/>
          <w:sz w:val="21"/>
          <w:szCs w:val="21"/>
        </w:rPr>
        <w:t>也称为孤立网页，使得很多网页能被访问到。因此需要对</w:t>
      </w:r>
      <w:r>
        <w:rPr>
          <w:rFonts w:ascii="Arial" w:hAnsi="Arial" w:cs="Arial"/>
          <w:color w:val="333333"/>
          <w:sz w:val="21"/>
          <w:szCs w:val="21"/>
        </w:rPr>
        <w:t xml:space="preserve"> PageRank</w:t>
      </w:r>
      <w:r>
        <w:rPr>
          <w:rFonts w:ascii="Arial" w:hAnsi="Arial" w:cs="Arial"/>
          <w:color w:val="333333"/>
          <w:sz w:val="21"/>
          <w:szCs w:val="21"/>
        </w:rPr>
        <w:t>公式进行修正，即在简单公式的基础上增加了</w:t>
      </w:r>
      <w:r>
        <w:rPr>
          <w:rStyle w:val="aff7"/>
          <w:rFonts w:cs="Arial"/>
          <w:color w:val="333333"/>
          <w:sz w:val="21"/>
          <w:szCs w:val="21"/>
        </w:rPr>
        <w:t>阻尼系数（</w:t>
      </w:r>
      <w:r>
        <w:rPr>
          <w:rStyle w:val="aff7"/>
          <w:rFonts w:cs="Arial"/>
          <w:color w:val="333333"/>
          <w:sz w:val="21"/>
          <w:szCs w:val="21"/>
        </w:rPr>
        <w:t>damping factor</w:t>
      </w:r>
      <w:r>
        <w:rPr>
          <w:rStyle w:val="aff7"/>
          <w:rFonts w:cs="Arial"/>
          <w:color w:val="333333"/>
          <w:sz w:val="21"/>
          <w:szCs w:val="21"/>
        </w:rPr>
        <w:t>）</w:t>
      </w:r>
      <w:r>
        <w:rPr>
          <w:rFonts w:ascii="Arial" w:hAnsi="Arial" w:cs="Arial"/>
          <w:color w:val="333333"/>
          <w:sz w:val="21"/>
          <w:szCs w:val="21"/>
        </w:rPr>
        <w:t>q</w:t>
      </w:r>
      <w:r>
        <w:rPr>
          <w:rFonts w:ascii="Arial" w:hAnsi="Arial" w:cs="Arial"/>
          <w:color w:val="333333"/>
          <w:sz w:val="21"/>
          <w:szCs w:val="21"/>
        </w:rPr>
        <w:t>，</w:t>
      </w:r>
      <w:r>
        <w:rPr>
          <w:rFonts w:ascii="Arial" w:hAnsi="Arial" w:cs="Arial"/>
          <w:color w:val="333333"/>
          <w:sz w:val="21"/>
          <w:szCs w:val="21"/>
        </w:rPr>
        <w:t xml:space="preserve"> q</w:t>
      </w:r>
      <w:r>
        <w:rPr>
          <w:rFonts w:ascii="Arial" w:hAnsi="Arial" w:cs="Arial"/>
          <w:color w:val="333333"/>
          <w:sz w:val="21"/>
          <w:szCs w:val="21"/>
        </w:rPr>
        <w:t>一般取值</w:t>
      </w:r>
      <w:r>
        <w:rPr>
          <w:rFonts w:ascii="Arial" w:hAnsi="Arial" w:cs="Arial"/>
          <w:color w:val="333333"/>
          <w:sz w:val="21"/>
          <w:szCs w:val="21"/>
        </w:rPr>
        <w:t>q=0.85</w:t>
      </w:r>
      <w:r>
        <w:rPr>
          <w:rFonts w:ascii="Arial" w:hAnsi="Arial" w:cs="Arial"/>
          <w:color w:val="333333"/>
          <w:sz w:val="21"/>
          <w:szCs w:val="21"/>
        </w:rPr>
        <w:t>。</w:t>
      </w:r>
    </w:p>
    <w:p w14:paraId="14CA75F1" w14:textId="77777777"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其意义是，在任意时刻，用户到达某页面后并继续向后浏览的概率。</w:t>
      </w:r>
      <w:r>
        <w:rPr>
          <w:rFonts w:ascii="Arial" w:hAnsi="Arial" w:cs="Arial"/>
          <w:color w:val="333333"/>
          <w:sz w:val="21"/>
          <w:szCs w:val="21"/>
        </w:rPr>
        <w:t> 1- q= 0.15</w:t>
      </w:r>
      <w:r>
        <w:rPr>
          <w:rFonts w:ascii="Arial" w:hAnsi="Arial" w:cs="Arial"/>
          <w:color w:val="333333"/>
          <w:sz w:val="21"/>
          <w:szCs w:val="21"/>
        </w:rPr>
        <w:t>就是用户停止点击，随机跳到新</w:t>
      </w:r>
      <w:r>
        <w:rPr>
          <w:rFonts w:ascii="Arial" w:hAnsi="Arial" w:cs="Arial"/>
          <w:color w:val="333333"/>
          <w:sz w:val="21"/>
          <w:szCs w:val="21"/>
        </w:rPr>
        <w:t>URL</w:t>
      </w:r>
      <w:r>
        <w:rPr>
          <w:rFonts w:ascii="Arial" w:hAnsi="Arial" w:cs="Arial"/>
          <w:color w:val="333333"/>
          <w:sz w:val="21"/>
          <w:szCs w:val="21"/>
        </w:rPr>
        <w:t>的概率）的算法被用到了所有页面上，估算页面可能被上网者放入书签的概率。</w:t>
      </w:r>
    </w:p>
    <w:p w14:paraId="361B5207" w14:textId="77777777"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最后，即所有这些被换算为一个百分比再乘上一个系数</w:t>
      </w:r>
      <w:r>
        <w:rPr>
          <w:rFonts w:ascii="Arial" w:hAnsi="Arial" w:cs="Arial"/>
          <w:color w:val="333333"/>
          <w:sz w:val="21"/>
          <w:szCs w:val="21"/>
        </w:rPr>
        <w:t>q</w:t>
      </w:r>
      <w:r>
        <w:rPr>
          <w:rFonts w:ascii="Arial" w:hAnsi="Arial" w:cs="Arial"/>
          <w:color w:val="333333"/>
          <w:sz w:val="21"/>
          <w:szCs w:val="21"/>
        </w:rPr>
        <w:t>。由于下面的算法，没有页面的</w:t>
      </w:r>
      <w:r>
        <w:rPr>
          <w:rFonts w:ascii="Arial" w:hAnsi="Arial" w:cs="Arial"/>
          <w:color w:val="333333"/>
          <w:sz w:val="21"/>
          <w:szCs w:val="21"/>
        </w:rPr>
        <w:t>PageRank</w:t>
      </w:r>
      <w:r>
        <w:rPr>
          <w:rFonts w:ascii="Arial" w:hAnsi="Arial" w:cs="Arial"/>
          <w:color w:val="333333"/>
          <w:sz w:val="21"/>
          <w:szCs w:val="21"/>
        </w:rPr>
        <w:t>会是</w:t>
      </w:r>
      <w:r>
        <w:rPr>
          <w:rFonts w:ascii="Arial" w:hAnsi="Arial" w:cs="Arial"/>
          <w:color w:val="333333"/>
          <w:sz w:val="21"/>
          <w:szCs w:val="21"/>
        </w:rPr>
        <w:t>0</w:t>
      </w:r>
      <w:r>
        <w:rPr>
          <w:rFonts w:ascii="Arial" w:hAnsi="Arial" w:cs="Arial"/>
          <w:color w:val="333333"/>
          <w:sz w:val="21"/>
          <w:szCs w:val="21"/>
        </w:rPr>
        <w:t>。所以，</w:t>
      </w:r>
      <w:r>
        <w:rPr>
          <w:rFonts w:ascii="Arial" w:hAnsi="Arial" w:cs="Arial"/>
          <w:color w:val="333333"/>
          <w:sz w:val="21"/>
          <w:szCs w:val="21"/>
        </w:rPr>
        <w:t>Google</w:t>
      </w:r>
      <w:r>
        <w:rPr>
          <w:rFonts w:ascii="Arial" w:hAnsi="Arial" w:cs="Arial"/>
          <w:color w:val="333333"/>
          <w:sz w:val="21"/>
          <w:szCs w:val="21"/>
        </w:rPr>
        <w:t>通过数学系统给了每个页面一个最小值。</w:t>
      </w:r>
    </w:p>
    <w:p w14:paraId="5126A837" w14:textId="721390EA"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14:anchorId="2B9AAFFD" wp14:editId="6658A735">
            <wp:extent cx="4686300" cy="507365"/>
            <wp:effectExtent l="0" t="0" r="12700" b="635"/>
            <wp:docPr id="370" name="Picture 370" descr="http://img.my.csdn.net/uploads/201209/20/1348120862_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209/20/1348120862_44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507365"/>
                    </a:xfrm>
                    <a:prstGeom prst="rect">
                      <a:avLst/>
                    </a:prstGeom>
                    <a:noFill/>
                    <a:ln>
                      <a:noFill/>
                    </a:ln>
                  </pic:spPr>
                </pic:pic>
              </a:graphicData>
            </a:graphic>
          </wp:inline>
        </w:drawing>
      </w:r>
    </w:p>
    <w:p w14:paraId="53101F5E" w14:textId="77777777"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这个公式就是</w:t>
      </w:r>
      <w:r>
        <w:rPr>
          <w:rFonts w:ascii="Arial" w:hAnsi="Arial" w:cs="Arial"/>
          <w:color w:val="333333"/>
          <w:sz w:val="21"/>
          <w:szCs w:val="21"/>
        </w:rPr>
        <w:t xml:space="preserve">.S Brin </w:t>
      </w:r>
      <w:r>
        <w:rPr>
          <w:rFonts w:ascii="Arial" w:hAnsi="Arial" w:cs="Arial"/>
          <w:color w:val="333333"/>
          <w:sz w:val="21"/>
          <w:szCs w:val="21"/>
        </w:rPr>
        <w:t>和</w:t>
      </w:r>
      <w:r>
        <w:rPr>
          <w:rFonts w:ascii="Arial" w:hAnsi="Arial" w:cs="Arial"/>
          <w:color w:val="333333"/>
          <w:sz w:val="21"/>
          <w:szCs w:val="21"/>
        </w:rPr>
        <w:t xml:space="preserve"> L. Page </w:t>
      </w:r>
      <w:r>
        <w:rPr>
          <w:rFonts w:ascii="Arial" w:hAnsi="Arial" w:cs="Arial"/>
          <w:color w:val="333333"/>
          <w:sz w:val="21"/>
          <w:szCs w:val="21"/>
        </w:rPr>
        <w:t>在《</w:t>
      </w:r>
      <w:r>
        <w:rPr>
          <w:rFonts w:ascii="Arial" w:hAnsi="Arial" w:cs="Arial"/>
          <w:color w:val="333333"/>
          <w:sz w:val="21"/>
          <w:szCs w:val="21"/>
        </w:rPr>
        <w:t xml:space="preserve">The Anatomy of a Large- scale Hypertextual Web Search Engine Computer Networks and ISDN Systems </w:t>
      </w:r>
      <w:r>
        <w:rPr>
          <w:rFonts w:ascii="Arial" w:hAnsi="Arial" w:cs="Arial"/>
          <w:color w:val="333333"/>
          <w:sz w:val="21"/>
          <w:szCs w:val="21"/>
        </w:rPr>
        <w:t>》定义的公式。</w:t>
      </w:r>
    </w:p>
    <w:p w14:paraId="3703176A" w14:textId="6C562850"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所以一个页面的</w:t>
      </w:r>
      <w:r>
        <w:rPr>
          <w:rFonts w:ascii="Arial" w:hAnsi="Arial" w:cs="Arial"/>
          <w:color w:val="333333"/>
          <w:sz w:val="21"/>
          <w:szCs w:val="21"/>
        </w:rPr>
        <w:t>PageRank</w:t>
      </w:r>
      <w:r>
        <w:rPr>
          <w:rFonts w:ascii="Arial" w:hAnsi="Arial" w:cs="Arial"/>
          <w:color w:val="333333"/>
          <w:sz w:val="21"/>
          <w:szCs w:val="21"/>
        </w:rPr>
        <w:t>是由其他页面的</w:t>
      </w:r>
      <w:r>
        <w:rPr>
          <w:rFonts w:ascii="Arial" w:hAnsi="Arial" w:cs="Arial"/>
          <w:color w:val="333333"/>
          <w:sz w:val="21"/>
          <w:szCs w:val="21"/>
        </w:rPr>
        <w:t>PageRank</w:t>
      </w:r>
      <w:r>
        <w:rPr>
          <w:rFonts w:ascii="Arial" w:hAnsi="Arial" w:cs="Arial"/>
          <w:color w:val="333333"/>
          <w:sz w:val="21"/>
          <w:szCs w:val="21"/>
        </w:rPr>
        <w:t>计算得到。</w:t>
      </w:r>
      <w:r>
        <w:rPr>
          <w:rFonts w:ascii="Arial" w:hAnsi="Arial" w:cs="Arial"/>
          <w:color w:val="333333"/>
          <w:sz w:val="21"/>
          <w:szCs w:val="21"/>
        </w:rPr>
        <w:t>Google</w:t>
      </w:r>
      <w:r>
        <w:rPr>
          <w:rFonts w:ascii="Arial" w:hAnsi="Arial" w:cs="Arial"/>
          <w:color w:val="333333"/>
          <w:sz w:val="21"/>
          <w:szCs w:val="21"/>
        </w:rPr>
        <w:t>不断的重复计算每个页面的</w:t>
      </w:r>
      <w:r>
        <w:rPr>
          <w:rFonts w:ascii="Arial" w:hAnsi="Arial" w:cs="Arial"/>
          <w:color w:val="333333"/>
          <w:sz w:val="21"/>
          <w:szCs w:val="21"/>
        </w:rPr>
        <w:t>PageRank</w:t>
      </w:r>
      <w:r>
        <w:rPr>
          <w:rFonts w:ascii="Arial" w:hAnsi="Arial" w:cs="Arial"/>
          <w:color w:val="333333"/>
          <w:sz w:val="21"/>
          <w:szCs w:val="21"/>
        </w:rPr>
        <w:t>。如果给每个页面一个随机</w:t>
      </w:r>
      <w:r>
        <w:rPr>
          <w:rFonts w:ascii="Arial" w:hAnsi="Arial" w:cs="Arial"/>
          <w:color w:val="333333"/>
          <w:sz w:val="21"/>
          <w:szCs w:val="21"/>
        </w:rPr>
        <w:t>PageRank</w:t>
      </w:r>
      <w:r>
        <w:rPr>
          <w:rFonts w:ascii="Arial" w:hAnsi="Arial" w:cs="Arial"/>
          <w:color w:val="333333"/>
          <w:sz w:val="21"/>
          <w:szCs w:val="21"/>
        </w:rPr>
        <w:t>值（非</w:t>
      </w:r>
      <w:r>
        <w:rPr>
          <w:rFonts w:ascii="Arial" w:hAnsi="Arial" w:cs="Arial"/>
          <w:color w:val="333333"/>
          <w:sz w:val="21"/>
          <w:szCs w:val="21"/>
        </w:rPr>
        <w:t>0</w:t>
      </w:r>
      <w:r>
        <w:rPr>
          <w:rFonts w:ascii="Arial" w:hAnsi="Arial" w:cs="Arial"/>
          <w:color w:val="333333"/>
          <w:sz w:val="21"/>
          <w:szCs w:val="21"/>
        </w:rPr>
        <w:t>），那么经过不断的重复计算，这些页面的</w:t>
      </w:r>
      <w:r>
        <w:rPr>
          <w:rFonts w:ascii="Arial" w:hAnsi="Arial" w:cs="Arial"/>
          <w:color w:val="333333"/>
          <w:sz w:val="21"/>
          <w:szCs w:val="21"/>
        </w:rPr>
        <w:t>PR</w:t>
      </w:r>
      <w:r>
        <w:rPr>
          <w:rFonts w:ascii="Arial" w:hAnsi="Arial" w:cs="Arial"/>
          <w:color w:val="333333"/>
          <w:sz w:val="21"/>
          <w:szCs w:val="21"/>
        </w:rPr>
        <w:t>值会趋向于正常和稳定。这就是搜索引擎使用它的原因。</w:t>
      </w:r>
    </w:p>
    <w:p w14:paraId="5FDE42D3" w14:textId="405588B6" w:rsidR="00AC3141" w:rsidRPr="00727DEE" w:rsidRDefault="00727DEE" w:rsidP="00AC3141">
      <w:pPr>
        <w:pStyle w:val="aff6"/>
        <w:shd w:val="clear" w:color="auto" w:fill="FFFFFF"/>
        <w:rPr>
          <w:rFonts w:ascii="Arial" w:hAnsi="Arial" w:cs="Arial"/>
          <w:b/>
          <w:color w:val="333333"/>
          <w:sz w:val="21"/>
          <w:szCs w:val="21"/>
        </w:rPr>
      </w:pPr>
      <w:bookmarkStart w:id="52" w:name="t3"/>
      <w:bookmarkEnd w:id="52"/>
      <w:r w:rsidRPr="00727DEE">
        <w:rPr>
          <w:rFonts w:ascii="Arial" w:hAnsi="Arial" w:cs="Arial" w:hint="eastAsia"/>
          <w:b/>
          <w:color w:val="333333"/>
          <w:sz w:val="21"/>
          <w:szCs w:val="21"/>
        </w:rPr>
        <w:t xml:space="preserve">   </w:t>
      </w:r>
      <w:r w:rsidR="00AC3141" w:rsidRPr="00727DEE">
        <w:rPr>
          <w:rFonts w:ascii="Arial" w:hAnsi="Arial" w:cs="Arial"/>
          <w:b/>
          <w:color w:val="333333"/>
          <w:sz w:val="21"/>
          <w:szCs w:val="21"/>
        </w:rPr>
        <w:t>首先求完整的公式：</w:t>
      </w:r>
    </w:p>
    <w:p w14:paraId="6CB68A17" w14:textId="77777777"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xml:space="preserve">Arvind Arasu </w:t>
      </w:r>
      <w:r>
        <w:rPr>
          <w:rFonts w:ascii="Arial" w:hAnsi="Arial" w:cs="Arial"/>
          <w:color w:val="333333"/>
          <w:sz w:val="21"/>
          <w:szCs w:val="21"/>
        </w:rPr>
        <w:t>在《</w:t>
      </w:r>
      <w:r>
        <w:rPr>
          <w:rFonts w:ascii="Arial" w:hAnsi="Arial" w:cs="Arial"/>
          <w:color w:val="333333"/>
          <w:sz w:val="21"/>
          <w:szCs w:val="21"/>
        </w:rPr>
        <w:t>Junghoo Cho Hector Garcia - Molina, Andreas Paepcke, Sriram Raghavan. Searching the Web</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更加准确的表达为：</w:t>
      </w:r>
    </w:p>
    <w:p w14:paraId="31DC94B5" w14:textId="0C8074F3"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w:t>
      </w:r>
      <w:r>
        <w:rPr>
          <w:rFonts w:ascii="Arial" w:hAnsi="Arial" w:cs="Arial"/>
          <w:noProof/>
          <w:color w:val="333333"/>
          <w:sz w:val="21"/>
          <w:szCs w:val="21"/>
        </w:rPr>
        <w:drawing>
          <wp:inline distT="0" distB="0" distL="0" distR="0" wp14:anchorId="685E401E" wp14:editId="6B969FE1">
            <wp:extent cx="3586480" cy="500380"/>
            <wp:effectExtent l="0" t="0" r="0" b="7620"/>
            <wp:docPr id="369" name="Picture 369" descr="http://img.my.csdn.net/uploads/201209/20/1348122433_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209/20/1348122433_44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6480" cy="500380"/>
                    </a:xfrm>
                    <a:prstGeom prst="rect">
                      <a:avLst/>
                    </a:prstGeom>
                    <a:noFill/>
                    <a:ln>
                      <a:noFill/>
                    </a:ln>
                  </pic:spPr>
                </pic:pic>
              </a:graphicData>
            </a:graphic>
          </wp:inline>
        </w:drawing>
      </w:r>
    </w:p>
    <w:p w14:paraId="7641C36F" w14:textId="06A39726" w:rsidR="00AC3141" w:rsidRDefault="00AC3141" w:rsidP="00AC3141">
      <w:pPr>
        <w:pStyle w:val="aff6"/>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2CEBC7B" wp14:editId="5D46F7F7">
            <wp:extent cx="971550" cy="121285"/>
            <wp:effectExtent l="0" t="0" r="0" b="5715"/>
            <wp:docPr id="368" name="Picture 368" descr="http://img.my.csdn.net/uploads/201209/20/1348122788_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209/20/1348122788_288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1550" cy="121285"/>
                    </a:xfrm>
                    <a:prstGeom prst="rect">
                      <a:avLst/>
                    </a:prstGeom>
                    <a:noFill/>
                    <a:ln>
                      <a:noFill/>
                    </a:ln>
                  </pic:spPr>
                </pic:pic>
              </a:graphicData>
            </a:graphic>
          </wp:inline>
        </w:drawing>
      </w:r>
      <w:r>
        <w:rPr>
          <w:rFonts w:ascii="Arial" w:hAnsi="Arial" w:cs="Arial"/>
          <w:color w:val="333333"/>
          <w:sz w:val="21"/>
          <w:szCs w:val="21"/>
        </w:rPr>
        <w:t>是被研究的页面，</w:t>
      </w:r>
      <w:r>
        <w:rPr>
          <w:rFonts w:ascii="Arial" w:hAnsi="Arial" w:cs="Arial"/>
          <w:noProof/>
          <w:color w:val="333333"/>
          <w:sz w:val="21"/>
          <w:szCs w:val="21"/>
        </w:rPr>
        <w:drawing>
          <wp:inline distT="0" distB="0" distL="0" distR="0" wp14:anchorId="50217EA5" wp14:editId="1A1C6248">
            <wp:extent cx="478790" cy="200025"/>
            <wp:effectExtent l="0" t="0" r="3810" b="3175"/>
            <wp:docPr id="367" name="Picture 367" descr="http://img.my.csdn.net/uploads/201209/20/1348122797_7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my.csdn.net/uploads/201209/20/1348122797_744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790" cy="200025"/>
                    </a:xfrm>
                    <a:prstGeom prst="rect">
                      <a:avLst/>
                    </a:prstGeom>
                    <a:noFill/>
                    <a:ln>
                      <a:noFill/>
                    </a:ln>
                  </pic:spPr>
                </pic:pic>
              </a:graphicData>
            </a:graphic>
          </wp:inline>
        </w:drawing>
      </w:r>
      <w:r>
        <w:rPr>
          <w:rFonts w:ascii="Arial" w:hAnsi="Arial" w:cs="Arial"/>
          <w:color w:val="333333"/>
          <w:sz w:val="21"/>
          <w:szCs w:val="21"/>
        </w:rPr>
        <w:t>是</w:t>
      </w:r>
      <w:r>
        <w:rPr>
          <w:rFonts w:ascii="Arial" w:hAnsi="Arial" w:cs="Arial"/>
          <w:noProof/>
          <w:color w:val="333333"/>
          <w:sz w:val="21"/>
          <w:szCs w:val="21"/>
        </w:rPr>
        <w:drawing>
          <wp:inline distT="0" distB="0" distL="0" distR="0" wp14:anchorId="3004501E" wp14:editId="40C93C5F">
            <wp:extent cx="157480" cy="121285"/>
            <wp:effectExtent l="0" t="0" r="0" b="5715"/>
            <wp:docPr id="366" name="Picture 366" descr="http://img.my.csdn.net/uploads/201209/20/1348132270_8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y.csdn.net/uploads/201209/20/1348132270_878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7480" cy="121285"/>
                    </a:xfrm>
                    <a:prstGeom prst="rect">
                      <a:avLst/>
                    </a:prstGeom>
                    <a:noFill/>
                    <a:ln>
                      <a:noFill/>
                    </a:ln>
                  </pic:spPr>
                </pic:pic>
              </a:graphicData>
            </a:graphic>
          </wp:inline>
        </w:drawing>
      </w:r>
      <w:r>
        <w:rPr>
          <w:rFonts w:ascii="Arial" w:hAnsi="Arial" w:cs="Arial"/>
          <w:color w:val="333333"/>
          <w:sz w:val="21"/>
          <w:szCs w:val="21"/>
        </w:rPr>
        <w:t>链入页面的数量，</w:t>
      </w:r>
      <w:r>
        <w:rPr>
          <w:rFonts w:ascii="Arial" w:hAnsi="Arial" w:cs="Arial"/>
          <w:noProof/>
          <w:color w:val="333333"/>
          <w:sz w:val="21"/>
          <w:szCs w:val="21"/>
        </w:rPr>
        <w:drawing>
          <wp:inline distT="0" distB="0" distL="0" distR="0" wp14:anchorId="30826704" wp14:editId="1C938027">
            <wp:extent cx="421640" cy="207010"/>
            <wp:effectExtent l="0" t="0" r="10160" b="0"/>
            <wp:docPr id="365" name="Picture 365" descr="http://img.my.csdn.net/uploads/201209/20/1348122803_7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my.csdn.net/uploads/201209/20/1348122803_74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640" cy="207010"/>
                    </a:xfrm>
                    <a:prstGeom prst="rect">
                      <a:avLst/>
                    </a:prstGeom>
                    <a:noFill/>
                    <a:ln>
                      <a:noFill/>
                    </a:ln>
                  </pic:spPr>
                </pic:pic>
              </a:graphicData>
            </a:graphic>
          </wp:inline>
        </w:drawing>
      </w:r>
      <w:r>
        <w:rPr>
          <w:rFonts w:ascii="Arial" w:hAnsi="Arial" w:cs="Arial"/>
          <w:color w:val="333333"/>
          <w:sz w:val="21"/>
          <w:szCs w:val="21"/>
        </w:rPr>
        <w:t>是</w:t>
      </w:r>
      <w:r>
        <w:rPr>
          <w:rFonts w:ascii="Arial" w:hAnsi="Arial" w:cs="Arial"/>
          <w:noProof/>
          <w:color w:val="333333"/>
          <w:sz w:val="21"/>
          <w:szCs w:val="21"/>
        </w:rPr>
        <w:drawing>
          <wp:inline distT="0" distB="0" distL="0" distR="0" wp14:anchorId="15B6CF4F" wp14:editId="24BC644F">
            <wp:extent cx="164465" cy="142875"/>
            <wp:effectExtent l="0" t="0" r="0" b="9525"/>
            <wp:docPr id="364" name="Picture 364" descr="http://img.my.csdn.net/uploads/201209/20/1348122817_4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209/20/1348122817_49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4465" cy="142875"/>
                    </a:xfrm>
                    <a:prstGeom prst="rect">
                      <a:avLst/>
                    </a:prstGeom>
                    <a:noFill/>
                    <a:ln>
                      <a:noFill/>
                    </a:ln>
                  </pic:spPr>
                </pic:pic>
              </a:graphicData>
            </a:graphic>
          </wp:inline>
        </w:drawing>
      </w:r>
      <w:r>
        <w:rPr>
          <w:rFonts w:ascii="Arial" w:hAnsi="Arial" w:cs="Arial"/>
          <w:color w:val="333333"/>
          <w:sz w:val="21"/>
          <w:szCs w:val="21"/>
        </w:rPr>
        <w:t>链出页面的数量，而</w:t>
      </w:r>
      <w:r>
        <w:rPr>
          <w:rStyle w:val="aff9"/>
          <w:rFonts w:ascii="Arial" w:hAnsi="Arial" w:cs="Arial"/>
          <w:color w:val="333333"/>
          <w:szCs w:val="21"/>
        </w:rPr>
        <w:t>N</w:t>
      </w:r>
      <w:r>
        <w:rPr>
          <w:rFonts w:ascii="Arial" w:hAnsi="Arial" w:cs="Arial"/>
          <w:color w:val="333333"/>
          <w:sz w:val="21"/>
          <w:szCs w:val="21"/>
        </w:rPr>
        <w:t>是所有页面的数量。</w:t>
      </w:r>
    </w:p>
    <w:p w14:paraId="53F377CD" w14:textId="77777777" w:rsidR="00AC3141" w:rsidRDefault="00AC3141" w:rsidP="00AC3141">
      <w:pPr>
        <w:pStyle w:val="aff6"/>
        <w:shd w:val="clear" w:color="auto" w:fill="FFFFFF"/>
        <w:rPr>
          <w:rFonts w:ascii="Arial" w:hAnsi="Arial" w:cs="Arial"/>
          <w:color w:val="333333"/>
          <w:sz w:val="21"/>
          <w:szCs w:val="21"/>
        </w:rPr>
      </w:pPr>
      <w:r>
        <w:rPr>
          <w:rStyle w:val="aff7"/>
          <w:rFonts w:cs="Arial"/>
          <w:color w:val="333333"/>
          <w:sz w:val="21"/>
          <w:szCs w:val="21"/>
        </w:rPr>
        <w:t>PageRank</w:t>
      </w:r>
      <w:r>
        <w:rPr>
          <w:rFonts w:ascii="Arial" w:hAnsi="Arial" w:cs="Arial"/>
          <w:color w:val="333333"/>
          <w:sz w:val="21"/>
          <w:szCs w:val="21"/>
        </w:rPr>
        <w:t>值是一个特殊矩阵中的特征向量。这个特征向量为：</w:t>
      </w:r>
    </w:p>
    <w:p w14:paraId="3E47E4B1" w14:textId="2567E645" w:rsidR="00AC3141" w:rsidRDefault="00AC3141" w:rsidP="00AC3141">
      <w:pPr>
        <w:pStyle w:val="aff6"/>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213BCEC9" wp14:editId="55EDF8A0">
            <wp:extent cx="1793240" cy="1035685"/>
            <wp:effectExtent l="0" t="0" r="10160" b="5715"/>
            <wp:docPr id="363" name="Picture 363" descr="http://img.my.csdn.net/uploads/201209/20/1348122849_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my.csdn.net/uploads/201209/20/1348122849_2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3240" cy="1035685"/>
                    </a:xfrm>
                    <a:prstGeom prst="rect">
                      <a:avLst/>
                    </a:prstGeom>
                    <a:noFill/>
                    <a:ln>
                      <a:noFill/>
                    </a:ln>
                  </pic:spPr>
                </pic:pic>
              </a:graphicData>
            </a:graphic>
          </wp:inline>
        </w:drawing>
      </w:r>
    </w:p>
    <w:p w14:paraId="671D1F62" w14:textId="77777777"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 </w:t>
      </w:r>
    </w:p>
    <w:p w14:paraId="6349DE92" w14:textId="77777777" w:rsidR="00AC3141" w:rsidRDefault="00AC3141" w:rsidP="00AC3141">
      <w:pPr>
        <w:pStyle w:val="aff6"/>
        <w:shd w:val="clear" w:color="auto" w:fill="FFFFFF"/>
        <w:rPr>
          <w:rFonts w:ascii="Arial" w:hAnsi="Arial" w:cs="Arial"/>
          <w:color w:val="333333"/>
          <w:sz w:val="21"/>
          <w:szCs w:val="21"/>
        </w:rPr>
      </w:pPr>
      <w:r>
        <w:rPr>
          <w:rStyle w:val="aff7"/>
          <w:rFonts w:cs="Arial"/>
          <w:color w:val="333333"/>
          <w:sz w:val="21"/>
          <w:szCs w:val="21"/>
        </w:rPr>
        <w:t>R</w:t>
      </w:r>
      <w:r>
        <w:rPr>
          <w:rFonts w:ascii="Arial" w:hAnsi="Arial" w:cs="Arial"/>
          <w:color w:val="333333"/>
          <w:sz w:val="21"/>
          <w:szCs w:val="21"/>
        </w:rPr>
        <w:t>是如下等式的一个解：</w:t>
      </w:r>
    </w:p>
    <w:p w14:paraId="23EC7D6E" w14:textId="66482AAF" w:rsidR="00AC3141" w:rsidRDefault="00AC3141" w:rsidP="00AC3141">
      <w:pPr>
        <w:pStyle w:val="aff6"/>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0E78BAA2" wp14:editId="30B9E30D">
            <wp:extent cx="5379085" cy="1050290"/>
            <wp:effectExtent l="0" t="0" r="5715" b="0"/>
            <wp:docPr id="362" name="Picture 362" descr="http://img.my.csdn.net/uploads/201209/20/1348122918_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y.csdn.net/uploads/201209/20/1348122918_320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9085" cy="1050290"/>
                    </a:xfrm>
                    <a:prstGeom prst="rect">
                      <a:avLst/>
                    </a:prstGeom>
                    <a:noFill/>
                    <a:ln>
                      <a:noFill/>
                    </a:ln>
                  </pic:spPr>
                </pic:pic>
              </a:graphicData>
            </a:graphic>
          </wp:inline>
        </w:drawing>
      </w:r>
    </w:p>
    <w:p w14:paraId="42949823" w14:textId="77777777"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如果网页</w:t>
      </w:r>
      <w:r>
        <w:rPr>
          <w:rFonts w:ascii="Arial" w:hAnsi="Arial" w:cs="Arial"/>
          <w:color w:val="333333"/>
          <w:sz w:val="21"/>
          <w:szCs w:val="21"/>
        </w:rPr>
        <w:t>i</w:t>
      </w:r>
      <w:r>
        <w:rPr>
          <w:rFonts w:ascii="Arial" w:hAnsi="Arial" w:cs="Arial"/>
          <w:color w:val="333333"/>
          <w:sz w:val="21"/>
          <w:szCs w:val="21"/>
        </w:rPr>
        <w:t>有指向网页</w:t>
      </w:r>
      <w:r>
        <w:rPr>
          <w:rFonts w:ascii="Arial" w:hAnsi="Arial" w:cs="Arial"/>
          <w:color w:val="333333"/>
          <w:sz w:val="21"/>
          <w:szCs w:val="21"/>
        </w:rPr>
        <w:t>j</w:t>
      </w:r>
      <w:r>
        <w:rPr>
          <w:rFonts w:ascii="Arial" w:hAnsi="Arial" w:cs="Arial"/>
          <w:color w:val="333333"/>
          <w:sz w:val="21"/>
          <w:szCs w:val="21"/>
        </w:rPr>
        <w:t>的一个链接，则</w:t>
      </w:r>
    </w:p>
    <w:p w14:paraId="599D52E0" w14:textId="2424E9C2" w:rsidR="00AC3141" w:rsidRDefault="00AC3141" w:rsidP="00AC3141">
      <w:pPr>
        <w:pStyle w:val="aff6"/>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89C8283" wp14:editId="1E8D0C7D">
            <wp:extent cx="1257300" cy="485775"/>
            <wp:effectExtent l="0" t="0" r="12700" b="0"/>
            <wp:docPr id="361" name="Picture 361" descr="http://img.my.csdn.net/uploads/201209/20/1348122992_2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09/20/1348122992_299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a:ln>
                      <a:noFill/>
                    </a:ln>
                  </pic:spPr>
                </pic:pic>
              </a:graphicData>
            </a:graphic>
          </wp:inline>
        </w:drawing>
      </w:r>
    </w:p>
    <w:p w14:paraId="03814541" w14:textId="26F24AA5" w:rsidR="00AC3141" w:rsidRDefault="00AC3141" w:rsidP="00AC3141">
      <w:pPr>
        <w:pStyle w:val="aff6"/>
        <w:shd w:val="clear" w:color="auto" w:fill="FFFFFF"/>
        <w:rPr>
          <w:rFonts w:ascii="Arial" w:hAnsi="Arial" w:cs="Arial"/>
          <w:color w:val="333333"/>
          <w:sz w:val="21"/>
          <w:szCs w:val="21"/>
        </w:rPr>
      </w:pPr>
      <w:r>
        <w:rPr>
          <w:rFonts w:ascii="Arial" w:hAnsi="Arial" w:cs="Arial"/>
          <w:color w:val="333333"/>
          <w:sz w:val="21"/>
          <w:szCs w:val="21"/>
        </w:rPr>
        <w:t>否则</w:t>
      </w:r>
      <w:r>
        <w:rPr>
          <w:rFonts w:ascii="Arial" w:hAnsi="Arial" w:cs="Arial"/>
          <w:noProof/>
          <w:color w:val="333333"/>
          <w:sz w:val="21"/>
          <w:szCs w:val="21"/>
        </w:rPr>
        <w:drawing>
          <wp:inline distT="0" distB="0" distL="0" distR="0" wp14:anchorId="3747B521" wp14:editId="6E0DEAB6">
            <wp:extent cx="600075" cy="207010"/>
            <wp:effectExtent l="0" t="0" r="9525" b="0"/>
            <wp:docPr id="360" name="Picture 360" descr="http://img.my.csdn.net/uploads/201209/20/1348122985_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y.csdn.net/uploads/201209/20/1348122985_47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75" cy="207010"/>
                    </a:xfrm>
                    <a:prstGeom prst="rect">
                      <a:avLst/>
                    </a:prstGeom>
                    <a:noFill/>
                    <a:ln>
                      <a:noFill/>
                    </a:ln>
                  </pic:spPr>
                </pic:pic>
              </a:graphicData>
            </a:graphic>
          </wp:inline>
        </w:drawing>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w:t>
      </w:r>
    </w:p>
    <w:p w14:paraId="3B031494" w14:textId="41071582" w:rsidR="00771D7C" w:rsidRDefault="00771D7C" w:rsidP="00771D7C">
      <w:pPr>
        <w:pStyle w:val="3"/>
      </w:pPr>
      <w:bookmarkStart w:id="53" w:name="_Toc493795822"/>
      <w:r>
        <w:rPr>
          <w:rFonts w:hint="eastAsia"/>
        </w:rPr>
        <w:t>Spark GraphX</w:t>
      </w:r>
      <w:r>
        <w:rPr>
          <w:rFonts w:hint="eastAsia"/>
        </w:rPr>
        <w:t>实现</w:t>
      </w:r>
      <w:bookmarkEnd w:id="53"/>
    </w:p>
    <w:p w14:paraId="407C2179" w14:textId="77777777" w:rsidR="00022623" w:rsidRDefault="00022623" w:rsidP="00022623"/>
    <w:tbl>
      <w:tblPr>
        <w:tblStyle w:val="aff8"/>
        <w:tblW w:w="0" w:type="auto"/>
        <w:tblLook w:val="04A0" w:firstRow="1" w:lastRow="0" w:firstColumn="1" w:lastColumn="0" w:noHBand="0" w:noVBand="1"/>
      </w:tblPr>
      <w:tblGrid>
        <w:gridCol w:w="8777"/>
      </w:tblGrid>
      <w:tr w:rsidR="00EC7432" w14:paraId="7543293C" w14:textId="77777777" w:rsidTr="00EC7432">
        <w:tc>
          <w:tcPr>
            <w:tcW w:w="8777" w:type="dxa"/>
          </w:tcPr>
          <w:p w14:paraId="14B17434"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org.apache.spark.graphx.GraphLoader</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Load the edges as a graph</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graph = GraphLoader.edgeListFile(sc, </w:t>
            </w:r>
            <w:r w:rsidRPr="00727DEE">
              <w:rPr>
                <w:rFonts w:ascii="Lucida Console" w:hAnsi="Lucida Console" w:cs="Courier New"/>
                <w:b/>
                <w:bCs/>
                <w:color w:val="008000"/>
                <w:sz w:val="18"/>
                <w:szCs w:val="18"/>
              </w:rPr>
              <w:t>"data/graphx/followers.txt"</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Run PageRank</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ranks = graph.pageRank(</w:t>
            </w:r>
            <w:r w:rsidRPr="00727DEE">
              <w:rPr>
                <w:rFonts w:ascii="Lucida Console" w:hAnsi="Lucida Console" w:cs="Courier New"/>
                <w:color w:val="0000FF"/>
                <w:sz w:val="18"/>
                <w:szCs w:val="18"/>
              </w:rPr>
              <w:t>0.0001</w:t>
            </w:r>
            <w:r w:rsidRPr="00727DEE">
              <w:rPr>
                <w:rFonts w:ascii="Lucida Console" w:hAnsi="Lucida Console" w:cs="Courier New"/>
                <w:color w:val="000000"/>
                <w:sz w:val="18"/>
                <w:szCs w:val="18"/>
              </w:rPr>
              <w:t>).vertices</w:t>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Join the ranks with the usernames</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users = sc.textFile(</w:t>
            </w:r>
            <w:r w:rsidRPr="00727DEE">
              <w:rPr>
                <w:rFonts w:ascii="Lucida Console" w:hAnsi="Lucida Console" w:cs="Courier New"/>
                <w:b/>
                <w:bCs/>
                <w:color w:val="008000"/>
                <w:sz w:val="18"/>
                <w:szCs w:val="18"/>
              </w:rPr>
              <w:t>"data/graphx/users.txt"</w:t>
            </w:r>
            <w:r w:rsidRPr="00727DEE">
              <w:rPr>
                <w:rFonts w:ascii="Lucida Console" w:hAnsi="Lucida Console" w:cs="Courier New"/>
                <w:color w:val="000000"/>
                <w:sz w:val="18"/>
                <w:szCs w:val="18"/>
              </w:rPr>
              <w:t>).map { line =&gt;</w:t>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fields = line.split(</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(fields(</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).toLong, fields(</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w:t>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ranksByUsername = users.join(ranks).map {</w:t>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case </w:t>
            </w:r>
            <w:r w:rsidRPr="00727DEE">
              <w:rPr>
                <w:rFonts w:ascii="Lucida Console" w:hAnsi="Lucida Console" w:cs="Courier New"/>
                <w:color w:val="000000"/>
                <w:sz w:val="18"/>
                <w:szCs w:val="18"/>
              </w:rPr>
              <w:t>(id, (username, rank)) =&gt; (username, rank)</w:t>
            </w:r>
            <w:r w:rsidRPr="00727DEE">
              <w:rPr>
                <w:rFonts w:ascii="Lucida Console" w:hAnsi="Lucida Console" w:cs="Courier New"/>
                <w:color w:val="000000"/>
                <w:sz w:val="18"/>
                <w:szCs w:val="18"/>
              </w:rPr>
              <w:br/>
              <w:t>}</w:t>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Print the result</w:t>
            </w:r>
            <w:r w:rsidRPr="00727DEE">
              <w:rPr>
                <w:rFonts w:ascii="Lucida Console" w:hAnsi="Lucida Console" w:cs="Courier New"/>
                <w:i/>
                <w:iCs/>
                <w:color w:val="808080"/>
                <w:sz w:val="18"/>
                <w:szCs w:val="18"/>
              </w:rPr>
              <w:br/>
            </w:r>
            <w:r w:rsidRPr="00727DEE">
              <w:rPr>
                <w:rFonts w:ascii="Lucida Console" w:hAnsi="Lucida Console" w:cs="Courier New"/>
                <w:color w:val="000000"/>
                <w:sz w:val="18"/>
                <w:szCs w:val="18"/>
              </w:rPr>
              <w:t>println(ranksByUsername.collect().mkString(</w:t>
            </w:r>
            <w:r w:rsidRPr="00727DEE">
              <w:rPr>
                <w:rFonts w:ascii="Lucida Console" w:hAnsi="Lucida Console" w:cs="Courier New"/>
                <w:b/>
                <w:bCs/>
                <w:color w:val="008000"/>
                <w:sz w:val="18"/>
                <w:szCs w:val="18"/>
              </w:rPr>
              <w:t>"</w:t>
            </w:r>
            <w:r w:rsidRPr="00727DEE">
              <w:rPr>
                <w:rFonts w:ascii="Lucida Console" w:hAnsi="Lucida Console" w:cs="Courier New"/>
                <w:b/>
                <w:bCs/>
                <w:color w:val="000080"/>
                <w:sz w:val="18"/>
                <w:szCs w:val="18"/>
              </w:rPr>
              <w:t>\n</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p>
          <w:p w14:paraId="4E037242" w14:textId="24699F6F" w:rsidR="00EC7432" w:rsidRPr="00EC7432" w:rsidRDefault="00EC7432" w:rsidP="00727DEE"/>
        </w:tc>
      </w:tr>
    </w:tbl>
    <w:p w14:paraId="60E45E43" w14:textId="77777777" w:rsidR="005F776E" w:rsidRDefault="005F776E" w:rsidP="00727DEE"/>
    <w:p w14:paraId="7AB538FA" w14:textId="1C7B5A61" w:rsidR="00E20522" w:rsidRPr="00E20522" w:rsidRDefault="00E20522" w:rsidP="00E20522">
      <w:pPr>
        <w:pStyle w:val="2"/>
      </w:pPr>
      <w:bookmarkStart w:id="54" w:name="_Toc493795823"/>
      <w:r w:rsidRPr="00E20522">
        <w:t>广度优先遍历</w:t>
      </w:r>
      <w:bookmarkStart w:id="55" w:name="OLE_LINK5"/>
      <w:bookmarkStart w:id="56" w:name="OLE_LINK6"/>
      <w:r w:rsidR="0082439C">
        <w:rPr>
          <w:rFonts w:hint="eastAsia"/>
        </w:rPr>
        <w:t>(</w:t>
      </w:r>
      <w:r w:rsidR="0082439C">
        <w:rPr>
          <w:rFonts w:hint="eastAsia"/>
        </w:rPr>
        <w:t>参考</w:t>
      </w:r>
      <w:r w:rsidR="0082439C">
        <w:rPr>
          <w:rFonts w:hint="eastAsia"/>
        </w:rPr>
        <w:t>)</w:t>
      </w:r>
      <w:bookmarkEnd w:id="54"/>
      <w:bookmarkEnd w:id="55"/>
      <w:bookmarkEnd w:id="56"/>
    </w:p>
    <w:tbl>
      <w:tblPr>
        <w:tblStyle w:val="aff8"/>
        <w:tblW w:w="0" w:type="auto"/>
        <w:tblLook w:val="04A0" w:firstRow="1" w:lastRow="0" w:firstColumn="1" w:lastColumn="0" w:noHBand="0" w:noVBand="1"/>
      </w:tblPr>
      <w:tblGrid>
        <w:gridCol w:w="8777"/>
      </w:tblGrid>
      <w:tr w:rsidR="00727DEE" w14:paraId="6693B4DF" w14:textId="77777777" w:rsidTr="00727DEE">
        <w:tc>
          <w:tcPr>
            <w:tcW w:w="8777" w:type="dxa"/>
          </w:tcPr>
          <w:p w14:paraId="47B2CFC5"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shd w:val="clear" w:color="auto" w:fill="E4E4FF"/>
              </w:rPr>
              <w:t>val</w:t>
            </w:r>
            <w:r w:rsidRPr="00727DEE">
              <w:rPr>
                <w:rFonts w:ascii="Lucida Console" w:hAnsi="Lucida Console" w:cs="Courier New"/>
                <w:b/>
                <w:bCs/>
                <w:color w:val="000080"/>
                <w:sz w:val="18"/>
                <w:szCs w:val="18"/>
              </w:rPr>
              <w:t xml:space="preserve"> </w:t>
            </w:r>
            <w:r w:rsidRPr="00727DEE">
              <w:rPr>
                <w:rFonts w:ascii="Lucida Console" w:hAnsi="Lucida Console" w:cs="Courier New"/>
                <w:i/>
                <w:iCs/>
                <w:color w:val="660E7A"/>
                <w:sz w:val="18"/>
                <w:szCs w:val="18"/>
              </w:rPr>
              <w:t xml:space="preserve">graph </w:t>
            </w:r>
            <w:r w:rsidRPr="00727DEE">
              <w:rPr>
                <w:rFonts w:ascii="Lucida Console" w:hAnsi="Lucida Console" w:cs="Courier New"/>
                <w:color w:val="000000"/>
                <w:sz w:val="18"/>
                <w:szCs w:val="18"/>
              </w:rPr>
              <w:t xml:space="preserve">= </w:t>
            </w:r>
            <w:r w:rsidRPr="00727DEE">
              <w:rPr>
                <w:rFonts w:ascii="Lucida Console" w:hAnsi="Lucida Console" w:cs="Courier New"/>
                <w:color w:val="000000"/>
                <w:sz w:val="18"/>
                <w:szCs w:val="18"/>
                <w:shd w:val="clear" w:color="auto" w:fill="E4E4FF"/>
              </w:rPr>
              <w:t xml:space="preserve">GraphLoader.edgeListFile(sc, </w:t>
            </w:r>
            <w:r w:rsidRPr="00727DEE">
              <w:rPr>
                <w:rFonts w:ascii="Lucida Console" w:hAnsi="Lucida Console" w:cs="Courier New"/>
                <w:b/>
                <w:bCs/>
                <w:color w:val="008000"/>
                <w:sz w:val="18"/>
                <w:szCs w:val="18"/>
                <w:shd w:val="clear" w:color="auto" w:fill="E4E4FF"/>
              </w:rPr>
              <w:t>"graphx/data/test_graph.txt"</w:t>
            </w:r>
            <w:r w:rsidRPr="00727DEE">
              <w:rPr>
                <w:rFonts w:ascii="Lucida Console" w:hAnsi="Lucida Console" w:cs="Courier New"/>
                <w:color w:val="000000"/>
                <w:sz w:val="18"/>
                <w:szCs w:val="18"/>
                <w:shd w:val="clear" w:color="auto" w:fill="E4E4FF"/>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root</w:t>
            </w:r>
            <w:r w:rsidRPr="00727DEE">
              <w:rPr>
                <w:rFonts w:ascii="Lucida Console" w:hAnsi="Lucida Console" w:cs="Courier New"/>
                <w:color w:val="000000"/>
                <w:sz w:val="18"/>
                <w:szCs w:val="18"/>
              </w:rPr>
              <w:t xml:space="preserve">: VertexId = </w:t>
            </w:r>
            <w:r w:rsidRPr="00727DEE">
              <w:rPr>
                <w:rFonts w:ascii="Lucida Console" w:hAnsi="Lucida Console" w:cs="Courier New"/>
                <w:color w:val="0000FF"/>
                <w:sz w:val="18"/>
                <w:szCs w:val="18"/>
              </w:rPr>
              <w:t>1</w:t>
            </w:r>
            <w:r w:rsidRPr="00727DEE">
              <w:rPr>
                <w:rFonts w:ascii="Lucida Console" w:hAnsi="Lucida Console" w:cs="Courier New"/>
                <w:color w:val="0000FF"/>
                <w:sz w:val="18"/>
                <w:szCs w:val="18"/>
              </w:rPr>
              <w:br/>
            </w:r>
            <w:r w:rsidRPr="00727DEE">
              <w:rPr>
                <w:rFonts w:ascii="Lucida Console" w:hAnsi="Lucida Console" w:cs="Courier New"/>
                <w:b/>
                <w:bCs/>
                <w:color w:val="000080"/>
                <w:sz w:val="18"/>
                <w:szCs w:val="18"/>
              </w:rPr>
              <w:lastRenderedPageBreak/>
              <w:t xml:space="preserve">val </w:t>
            </w:r>
            <w:r w:rsidRPr="00727DEE">
              <w:rPr>
                <w:rFonts w:ascii="Lucida Console" w:hAnsi="Lucida Console" w:cs="Courier New"/>
                <w:i/>
                <w:iCs/>
                <w:color w:val="660E7A"/>
                <w:sz w:val="18"/>
                <w:szCs w:val="18"/>
              </w:rPr>
              <w:t xml:space="preserve">initialGraph </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graph</w:t>
            </w:r>
            <w:r w:rsidRPr="00727DEE">
              <w:rPr>
                <w:rFonts w:ascii="Lucida Console" w:hAnsi="Lucida Console" w:cs="Courier New"/>
                <w:color w:val="000000"/>
                <w:sz w:val="18"/>
                <w:szCs w:val="18"/>
              </w:rPr>
              <w:t xml:space="preserve">.mapVertices((id, _) =&gt;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 xml:space="preserve">(id == </w:t>
            </w:r>
            <w:r w:rsidRPr="00727DEE">
              <w:rPr>
                <w:rFonts w:ascii="Lucida Console" w:hAnsi="Lucida Console" w:cs="Courier New"/>
                <w:i/>
                <w:iCs/>
                <w:color w:val="660E7A"/>
                <w:sz w:val="18"/>
                <w:szCs w:val="18"/>
              </w:rPr>
              <w:t>root</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 xml:space="preserve">0.0 </w:t>
            </w:r>
            <w:r w:rsidRPr="00727DEE">
              <w:rPr>
                <w:rFonts w:ascii="Lucida Console" w:hAnsi="Lucida Console" w:cs="Courier New"/>
                <w:b/>
                <w:bCs/>
                <w:color w:val="000080"/>
                <w:sz w:val="18"/>
                <w:szCs w:val="18"/>
              </w:rPr>
              <w:t>else</w:t>
            </w:r>
            <w:r w:rsidRPr="00727DEE">
              <w:rPr>
                <w:rFonts w:ascii="Lucida Console" w:hAnsi="Lucida Console" w:cs="Courier New"/>
                <w:b/>
                <w:bCs/>
                <w:color w:val="000080"/>
                <w:sz w:val="18"/>
                <w:szCs w:val="18"/>
              </w:rPr>
              <w:br/>
              <w:t xml:space="preserve">  </w:t>
            </w:r>
            <w:r w:rsidRPr="00727DEE">
              <w:rPr>
                <w:rFonts w:ascii="Lucida Console" w:hAnsi="Lucida Console" w:cs="Courier New"/>
                <w:color w:val="000000"/>
                <w:sz w:val="18"/>
                <w:szCs w:val="18"/>
              </w:rPr>
              <w:t>Double.</w:t>
            </w:r>
            <w:r w:rsidRPr="00727DEE">
              <w:rPr>
                <w:rFonts w:ascii="Lucida Console" w:hAnsi="Lucida Console" w:cs="Courier New"/>
                <w:i/>
                <w:iCs/>
                <w:color w:val="660E7A"/>
                <w:sz w:val="18"/>
                <w:szCs w:val="18"/>
              </w:rPr>
              <w:t>PositiveInfinity</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vprog </w:t>
            </w:r>
            <w:r w:rsidRPr="00727DEE">
              <w:rPr>
                <w:rFonts w:ascii="Lucida Console" w:hAnsi="Lucida Console" w:cs="Courier New"/>
                <w:color w:val="000000"/>
                <w:sz w:val="18"/>
                <w:szCs w:val="18"/>
              </w:rPr>
              <w:t>= { (id: VertexId, attr: Double, msg: Double)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(attr,msg)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sendMessage </w:t>
            </w:r>
            <w:r w:rsidRPr="00727DEE">
              <w:rPr>
                <w:rFonts w:ascii="Lucida Console" w:hAnsi="Lucida Console" w:cs="Courier New"/>
                <w:color w:val="000000"/>
                <w:sz w:val="18"/>
                <w:szCs w:val="18"/>
              </w:rPr>
              <w:t>= { (triplet: EdgeTriplet[Double, Int])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var </w:t>
            </w:r>
            <w:r w:rsidRPr="00727DEE">
              <w:rPr>
                <w:rFonts w:ascii="Lucida Console" w:hAnsi="Lucida Console" w:cs="Courier New"/>
                <w:color w:val="000000"/>
                <w:sz w:val="18"/>
                <w:szCs w:val="18"/>
              </w:rPr>
              <w:t>iter:</w:t>
            </w:r>
            <w:r w:rsidRPr="00727DEE">
              <w:rPr>
                <w:rFonts w:ascii="Lucida Console" w:hAnsi="Lucida Console" w:cs="Courier New"/>
                <w:color w:val="20999D"/>
                <w:sz w:val="18"/>
                <w:szCs w:val="18"/>
              </w:rPr>
              <w:t>Iterator</w:t>
            </w:r>
            <w:r w:rsidRPr="00727DEE">
              <w:rPr>
                <w:rFonts w:ascii="Lucida Console" w:hAnsi="Lucida Console" w:cs="Courier New"/>
                <w:color w:val="000000"/>
                <w:sz w:val="18"/>
                <w:szCs w:val="18"/>
              </w:rPr>
              <w:t xml:space="preserve">[(VertexId, Double)] =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empty</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isSrcMarked = triplet.srcAttr != Double.</w:t>
            </w:r>
            <w:r w:rsidRPr="00727DEE">
              <w:rPr>
                <w:rFonts w:ascii="Lucida Console" w:hAnsi="Lucida Console" w:cs="Courier New"/>
                <w:i/>
                <w:iCs/>
                <w:color w:val="660E7A"/>
                <w:sz w:val="18"/>
                <w:szCs w:val="18"/>
              </w:rPr>
              <w:t>PositiveInfinity</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isDstMarked = triplet.dstAttr != Double.</w:t>
            </w:r>
            <w:r w:rsidRPr="00727DEE">
              <w:rPr>
                <w:rFonts w:ascii="Lucida Console" w:hAnsi="Lucida Console" w:cs="Courier New"/>
                <w:i/>
                <w:iCs/>
                <w:color w:val="660E7A"/>
                <w:sz w:val="18"/>
                <w:szCs w:val="18"/>
              </w:rPr>
              <w:t>PositiveInfinity</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if</w:t>
            </w:r>
            <w:r w:rsidRPr="00727DEE">
              <w:rPr>
                <w:rFonts w:ascii="Lucida Console" w:hAnsi="Lucida Console" w:cs="Courier New"/>
                <w:color w:val="000000"/>
                <w:sz w:val="18"/>
                <w:szCs w:val="18"/>
              </w:rPr>
              <w:t>(!(isSrcMarked &amp;&amp; isDstMarked)){</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if</w:t>
            </w:r>
            <w:r w:rsidRPr="00727DEE">
              <w:rPr>
                <w:rFonts w:ascii="Lucida Console" w:hAnsi="Lucida Console" w:cs="Courier New"/>
                <w:color w:val="000000"/>
                <w:sz w:val="18"/>
                <w:szCs w:val="18"/>
              </w:rPr>
              <w:t>(isSrcMarked){</w:t>
            </w:r>
            <w:r w:rsidRPr="00727DEE">
              <w:rPr>
                <w:rFonts w:ascii="Lucida Console" w:hAnsi="Lucida Console" w:cs="Courier New"/>
                <w:color w:val="000000"/>
                <w:sz w:val="18"/>
                <w:szCs w:val="18"/>
              </w:rPr>
              <w:br/>
              <w:t xml:space="preserve">      iter =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((triplet.dstId,triplet.srcAttr+</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else</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iter =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((triplet.srcId,triplet.dstAttr+</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iter</w:t>
            </w:r>
            <w:r w:rsidRPr="00727DEE">
              <w:rPr>
                <w:rFonts w:ascii="Lucida Console" w:hAnsi="Lucida Console" w:cs="Courier New"/>
                <w:color w:val="000000"/>
                <w:sz w:val="18"/>
                <w:szCs w:val="18"/>
              </w:rPr>
              <w:b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reduceMessage </w:t>
            </w:r>
            <w:r w:rsidRPr="00727DEE">
              <w:rPr>
                <w:rFonts w:ascii="Lucida Console" w:hAnsi="Lucida Console" w:cs="Courier New"/>
                <w:color w:val="000000"/>
                <w:sz w:val="18"/>
                <w:szCs w:val="18"/>
              </w:rPr>
              <w:t>= { (a: Double, b: Double)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(a,b)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val </w:t>
            </w:r>
            <w:r w:rsidRPr="00727DEE">
              <w:rPr>
                <w:rFonts w:ascii="Lucida Console" w:hAnsi="Lucida Console" w:cs="Courier New"/>
                <w:i/>
                <w:iCs/>
                <w:color w:val="660E7A"/>
                <w:sz w:val="18"/>
                <w:szCs w:val="18"/>
              </w:rPr>
              <w:t xml:space="preserve">bfs </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initialGraph</w:t>
            </w:r>
            <w:r w:rsidRPr="00727DEE">
              <w:rPr>
                <w:rFonts w:ascii="Lucida Console" w:hAnsi="Lucida Console" w:cs="Courier New"/>
                <w:color w:val="000000"/>
                <w:sz w:val="18"/>
                <w:szCs w:val="18"/>
              </w:rPr>
              <w:t>.pregel(Double.</w:t>
            </w:r>
            <w:r w:rsidRPr="00727DEE">
              <w:rPr>
                <w:rFonts w:ascii="Lucida Console" w:hAnsi="Lucida Console" w:cs="Courier New"/>
                <w:i/>
                <w:iCs/>
                <w:color w:val="660E7A"/>
                <w:sz w:val="18"/>
                <w:szCs w:val="18"/>
              </w:rPr>
              <w:t>PositiveInfinity</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20</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vprog</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sendMessage</w:t>
            </w:r>
            <w:r w:rsidRPr="00727DEE">
              <w:rPr>
                <w:rFonts w:ascii="Lucida Console" w:hAnsi="Lucida Console" w:cs="Courier New"/>
                <w:color w:val="000000"/>
                <w:sz w:val="18"/>
                <w:szCs w:val="18"/>
              </w:rPr>
              <w:t xml:space="preserve">, </w:t>
            </w:r>
            <w:r w:rsidRPr="00727DEE">
              <w:rPr>
                <w:rFonts w:ascii="Lucida Console" w:hAnsi="Lucida Console" w:cs="Courier New"/>
                <w:i/>
                <w:iCs/>
                <w:color w:val="660E7A"/>
                <w:sz w:val="18"/>
                <w:szCs w:val="18"/>
              </w:rPr>
              <w:t>reduceMessage</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000000"/>
                <w:sz w:val="18"/>
                <w:szCs w:val="18"/>
              </w:rPr>
              <w:t>println</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bfs</w:t>
            </w:r>
            <w:r w:rsidRPr="00727DEE">
              <w:rPr>
                <w:rFonts w:ascii="Lucida Console" w:hAnsi="Lucida Console" w:cs="Courier New"/>
                <w:color w:val="000000"/>
                <w:sz w:val="18"/>
                <w:szCs w:val="18"/>
              </w:rPr>
              <w:t>.vertices.collect.mkString(</w:t>
            </w:r>
            <w:r w:rsidRPr="00727DEE">
              <w:rPr>
                <w:rFonts w:ascii="Lucida Console" w:hAnsi="Lucida Console" w:cs="Courier New"/>
                <w:b/>
                <w:bCs/>
                <w:color w:val="008000"/>
                <w:sz w:val="18"/>
                <w:szCs w:val="18"/>
              </w:rPr>
              <w:t>"</w:t>
            </w:r>
            <w:r w:rsidRPr="00727DEE">
              <w:rPr>
                <w:rFonts w:ascii="Lucida Console" w:hAnsi="Lucida Console" w:cs="Courier New"/>
                <w:b/>
                <w:bCs/>
                <w:color w:val="000080"/>
                <w:sz w:val="18"/>
                <w:szCs w:val="18"/>
              </w:rPr>
              <w:t>\n</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p>
          <w:p w14:paraId="48A7C093" w14:textId="77777777" w:rsidR="00727DEE" w:rsidRDefault="00727DEE" w:rsidP="00E20522"/>
        </w:tc>
      </w:tr>
    </w:tbl>
    <w:p w14:paraId="47218466" w14:textId="77777777" w:rsidR="00E20522" w:rsidRDefault="00E20522" w:rsidP="00E20522"/>
    <w:p w14:paraId="33D11ECE" w14:textId="77777777" w:rsidR="00E20522" w:rsidRDefault="00E20522" w:rsidP="00E20522"/>
    <w:p w14:paraId="605401E8" w14:textId="44BF3C19" w:rsidR="00E20522" w:rsidRDefault="00E20522" w:rsidP="00E20522">
      <w:pPr>
        <w:pStyle w:val="2"/>
        <w:rPr>
          <w:rFonts w:ascii="Helvetica Neue" w:eastAsia="Times New Roman" w:hAnsi="Helvetica Neue"/>
          <w:sz w:val="48"/>
          <w:szCs w:val="48"/>
        </w:rPr>
      </w:pPr>
      <w:bookmarkStart w:id="57" w:name="_Toc493795824"/>
      <w:r>
        <w:t>单源最短路</w:t>
      </w:r>
      <w:r>
        <w:rPr>
          <w:rFonts w:ascii="MS Mincho" w:eastAsia="MS Mincho" w:hAnsi="MS Mincho" w:cs="MS Mincho"/>
        </w:rPr>
        <w:t>径</w:t>
      </w:r>
      <w:r w:rsidR="0082439C">
        <w:rPr>
          <w:rFonts w:hint="eastAsia"/>
        </w:rPr>
        <w:t>(</w:t>
      </w:r>
      <w:r w:rsidR="0082439C">
        <w:rPr>
          <w:rFonts w:hint="eastAsia"/>
        </w:rPr>
        <w:t>参考</w:t>
      </w:r>
      <w:r w:rsidR="0082439C">
        <w:rPr>
          <w:rFonts w:hint="eastAsia"/>
        </w:rPr>
        <w:t>)</w:t>
      </w:r>
      <w:bookmarkEnd w:id="57"/>
    </w:p>
    <w:tbl>
      <w:tblPr>
        <w:tblStyle w:val="aff8"/>
        <w:tblW w:w="0" w:type="auto"/>
        <w:tblLook w:val="04A0" w:firstRow="1" w:lastRow="0" w:firstColumn="1" w:lastColumn="0" w:noHBand="0" w:noVBand="1"/>
      </w:tblPr>
      <w:tblGrid>
        <w:gridCol w:w="8777"/>
      </w:tblGrid>
      <w:tr w:rsidR="00727DEE" w14:paraId="19EF7808" w14:textId="77777777" w:rsidTr="00727DEE">
        <w:tc>
          <w:tcPr>
            <w:tcW w:w="8777" w:type="dxa"/>
          </w:tcPr>
          <w:p w14:paraId="12214232"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scala.reflect.ClassTag</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Computes shortest paths to the given set of landmark vertices, returning a graph where each</w:t>
            </w:r>
            <w:r w:rsidRPr="00727DEE">
              <w:rPr>
                <w:rFonts w:ascii="Lucida Console" w:hAnsi="Lucida Console" w:cs="Courier New"/>
                <w:i/>
                <w:iCs/>
                <w:color w:val="808080"/>
                <w:sz w:val="18"/>
                <w:szCs w:val="18"/>
              </w:rPr>
              <w:br/>
              <w:t xml:space="preserve">  * vertex attribute is a map containing the shortest-path distance to each reachable landmark.</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lastRenderedPageBreak/>
              <w:t xml:space="preserve">object </w:t>
            </w:r>
            <w:r w:rsidRPr="00727DEE">
              <w:rPr>
                <w:rFonts w:ascii="Lucida Console" w:hAnsi="Lucida Console" w:cs="Courier New"/>
                <w:color w:val="000000"/>
                <w:sz w:val="18"/>
                <w:szCs w:val="18"/>
              </w:rPr>
              <w:t>ShortestPaths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Stores a map from the vertex id of a landmark to the distance to that landmark.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type </w:t>
            </w:r>
            <w:r w:rsidRPr="00727DEE">
              <w:rPr>
                <w:rFonts w:ascii="Lucida Console" w:hAnsi="Lucida Console" w:cs="Courier New"/>
                <w:color w:val="000000"/>
                <w:sz w:val="18"/>
                <w:szCs w:val="18"/>
              </w:rPr>
              <w:t xml:space="preserve">SPMap = </w:t>
            </w:r>
            <w:r w:rsidRPr="00727DEE">
              <w:rPr>
                <w:rFonts w:ascii="Lucida Console" w:hAnsi="Lucida Console" w:cs="Courier New"/>
                <w:color w:val="20999D"/>
                <w:sz w:val="18"/>
                <w:szCs w:val="18"/>
              </w:rPr>
              <w:t>Map</w:t>
            </w:r>
            <w:r w:rsidRPr="00727DEE">
              <w:rPr>
                <w:rFonts w:ascii="Lucida Console" w:hAnsi="Lucida Console" w:cs="Courier New"/>
                <w:color w:val="000000"/>
                <w:sz w:val="18"/>
                <w:szCs w:val="18"/>
              </w:rPr>
              <w:t>[VertexId, Int]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private def </w:t>
            </w:r>
            <w:r w:rsidRPr="00727DEE">
              <w:rPr>
                <w:rFonts w:ascii="Lucida Console" w:hAnsi="Lucida Console" w:cs="Courier New"/>
                <w:color w:val="000000"/>
                <w:sz w:val="18"/>
                <w:szCs w:val="18"/>
              </w:rPr>
              <w:t xml:space="preserve">makeMap(x: (VertexId, Int)*) = </w:t>
            </w:r>
            <w:r w:rsidRPr="00727DEE">
              <w:rPr>
                <w:rFonts w:ascii="Lucida Console" w:hAnsi="Lucida Console" w:cs="Courier New"/>
                <w:i/>
                <w:iCs/>
                <w:color w:val="660E7A"/>
                <w:sz w:val="18"/>
                <w:szCs w:val="18"/>
              </w:rPr>
              <w:t>Map</w:t>
            </w:r>
            <w:r w:rsidRPr="00727DEE">
              <w:rPr>
                <w:rFonts w:ascii="Lucida Console" w:hAnsi="Lucida Console" w:cs="Courier New"/>
                <w:color w:val="000000"/>
                <w:sz w:val="18"/>
                <w:szCs w:val="18"/>
              </w:rPr>
              <w:t>(x: 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private def </w:t>
            </w:r>
            <w:r w:rsidRPr="00727DEE">
              <w:rPr>
                <w:rFonts w:ascii="Lucida Console" w:hAnsi="Lucida Console" w:cs="Courier New"/>
                <w:color w:val="000000"/>
                <w:sz w:val="18"/>
                <w:szCs w:val="18"/>
              </w:rPr>
              <w:t xml:space="preserve">incrementMap(spmap: </w:t>
            </w:r>
            <w:r w:rsidRPr="00727DEE">
              <w:rPr>
                <w:rFonts w:ascii="Lucida Console" w:hAnsi="Lucida Console" w:cs="Courier New"/>
                <w:color w:val="20999D"/>
                <w:sz w:val="18"/>
                <w:szCs w:val="18"/>
              </w:rPr>
              <w:t>SPMap</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 xml:space="preserve">SPMap </w:t>
            </w:r>
            <w:r w:rsidRPr="00727DEE">
              <w:rPr>
                <w:rFonts w:ascii="Lucida Console" w:hAnsi="Lucida Console" w:cs="Courier New"/>
                <w:color w:val="000000"/>
                <w:sz w:val="18"/>
                <w:szCs w:val="18"/>
              </w:rPr>
              <w:t xml:space="preserve">= spmap.map { </w:t>
            </w:r>
            <w:r w:rsidRPr="00727DEE">
              <w:rPr>
                <w:rFonts w:ascii="Lucida Console" w:hAnsi="Lucida Console" w:cs="Courier New"/>
                <w:b/>
                <w:bCs/>
                <w:color w:val="000080"/>
                <w:sz w:val="18"/>
                <w:szCs w:val="18"/>
              </w:rPr>
              <w:t xml:space="preserve">case </w:t>
            </w:r>
            <w:r w:rsidRPr="00727DEE">
              <w:rPr>
                <w:rFonts w:ascii="Lucida Console" w:hAnsi="Lucida Console" w:cs="Courier New"/>
                <w:color w:val="000000"/>
                <w:sz w:val="18"/>
                <w:szCs w:val="18"/>
              </w:rPr>
              <w:t xml:space="preserve">(v, d) =&gt; v -&gt; (d + </w:t>
            </w:r>
            <w:r w:rsidRPr="00727DEE">
              <w:rPr>
                <w:rFonts w:ascii="Lucida Console" w:hAnsi="Lucida Console" w:cs="Courier New"/>
                <w:color w:val="0000FF"/>
                <w:sz w:val="18"/>
                <w:szCs w:val="18"/>
              </w:rPr>
              <w:t>1</w:t>
            </w:r>
            <w:r w:rsidRPr="00727DEE">
              <w:rPr>
                <w:rFonts w:ascii="Lucida Console" w:hAnsi="Lucida Console" w:cs="Courier New"/>
                <w:color w:val="000000"/>
                <w:sz w:val="18"/>
                <w:szCs w:val="18"/>
              </w:rPr>
              <w: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private def </w:t>
            </w:r>
            <w:r w:rsidRPr="00727DEE">
              <w:rPr>
                <w:rFonts w:ascii="Lucida Console" w:hAnsi="Lucida Console" w:cs="Courier New"/>
                <w:color w:val="000000"/>
                <w:sz w:val="18"/>
                <w:szCs w:val="18"/>
              </w:rPr>
              <w:t xml:space="preserve">addMaps(spmap1: </w:t>
            </w:r>
            <w:r w:rsidRPr="00727DEE">
              <w:rPr>
                <w:rFonts w:ascii="Lucida Console" w:hAnsi="Lucida Console" w:cs="Courier New"/>
                <w:color w:val="20999D"/>
                <w:sz w:val="18"/>
                <w:szCs w:val="18"/>
              </w:rPr>
              <w:t>SPMap</w:t>
            </w:r>
            <w:r w:rsidRPr="00727DEE">
              <w:rPr>
                <w:rFonts w:ascii="Lucida Console" w:hAnsi="Lucida Console" w:cs="Courier New"/>
                <w:color w:val="000000"/>
                <w:sz w:val="18"/>
                <w:szCs w:val="18"/>
              </w:rPr>
              <w:t xml:space="preserve">, spmap2: </w:t>
            </w:r>
            <w:r w:rsidRPr="00727DEE">
              <w:rPr>
                <w:rFonts w:ascii="Lucida Console" w:hAnsi="Lucida Console" w:cs="Courier New"/>
                <w:color w:val="20999D"/>
                <w:sz w:val="18"/>
                <w:szCs w:val="18"/>
              </w:rPr>
              <w:t>SPMap</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 xml:space="preserve">SPMap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(spmap1.keySet ++ spmap2.keySet).map {</w:t>
            </w:r>
            <w:r w:rsidRPr="00727DEE">
              <w:rPr>
                <w:rFonts w:ascii="Lucida Console" w:hAnsi="Lucida Console" w:cs="Courier New"/>
                <w:color w:val="000000"/>
                <w:sz w:val="18"/>
                <w:szCs w:val="18"/>
              </w:rPr>
              <w:br/>
              <w:t xml:space="preserve">      k =&gt; k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(spmap1.getOrElse(k, Int.</w:t>
            </w:r>
            <w:r w:rsidRPr="00727DEE">
              <w:rPr>
                <w:rFonts w:ascii="Lucida Console" w:hAnsi="Lucida Console" w:cs="Courier New"/>
                <w:i/>
                <w:iCs/>
                <w:color w:val="660E7A"/>
                <w:sz w:val="18"/>
                <w:szCs w:val="18"/>
              </w:rPr>
              <w:t>MaxValue</w:t>
            </w:r>
            <w:r w:rsidRPr="00727DEE">
              <w:rPr>
                <w:rFonts w:ascii="Lucida Console" w:hAnsi="Lucida Console" w:cs="Courier New"/>
                <w:color w:val="000000"/>
                <w:sz w:val="18"/>
                <w:szCs w:val="18"/>
              </w:rPr>
              <w:t>), spmap2.getOrElse(k, Int.</w:t>
            </w:r>
            <w:r w:rsidRPr="00727DEE">
              <w:rPr>
                <w:rFonts w:ascii="Lucida Console" w:hAnsi="Lucida Console" w:cs="Courier New"/>
                <w:i/>
                <w:iCs/>
                <w:color w:val="660E7A"/>
                <w:sz w:val="18"/>
                <w:szCs w:val="18"/>
              </w:rPr>
              <w:t>MaxValue</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}.toMap</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Computes shortest paths to the given set of landmark vertices.</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ED </w:t>
            </w:r>
            <w:r w:rsidRPr="00727DEE">
              <w:rPr>
                <w:rFonts w:ascii="Lucida Console" w:hAnsi="Lucida Console" w:cs="Courier New"/>
                <w:i/>
                <w:iCs/>
                <w:color w:val="808080"/>
                <w:sz w:val="18"/>
                <w:szCs w:val="18"/>
              </w:rPr>
              <w:t>the edge attribute type (not used in the computation)</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graph </w:t>
            </w:r>
            <w:r w:rsidRPr="00727DEE">
              <w:rPr>
                <w:rFonts w:ascii="Lucida Console" w:hAnsi="Lucida Console" w:cs="Courier New"/>
                <w:i/>
                <w:iCs/>
                <w:color w:val="808080"/>
                <w:sz w:val="18"/>
                <w:szCs w:val="18"/>
              </w:rPr>
              <w:t>the graph for which to compute the shortest paths</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landmarks </w:t>
            </w:r>
            <w:r w:rsidRPr="00727DEE">
              <w:rPr>
                <w:rFonts w:ascii="Lucida Console" w:hAnsi="Lucida Console" w:cs="Courier New"/>
                <w:i/>
                <w:iCs/>
                <w:color w:val="808080"/>
                <w:sz w:val="18"/>
                <w:szCs w:val="18"/>
              </w:rPr>
              <w:t>the list of landmark vertex ids. Shortest paths will be computed to each</w:t>
            </w:r>
            <w:r w:rsidRPr="00727DEE">
              <w:rPr>
                <w:rFonts w:ascii="Lucida Console" w:hAnsi="Lucida Console" w:cs="Courier New"/>
                <w:i/>
                <w:iCs/>
                <w:color w:val="808080"/>
                <w:sz w:val="18"/>
                <w:szCs w:val="18"/>
              </w:rPr>
              <w:br/>
              <w:t xml:space="preserve">    * landmark.</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@return </w:t>
            </w:r>
            <w:r w:rsidRPr="00727DEE">
              <w:rPr>
                <w:rFonts w:ascii="Lucida Console" w:hAnsi="Lucida Console" w:cs="Courier New"/>
                <w:i/>
                <w:iCs/>
                <w:color w:val="808080"/>
                <w:sz w:val="18"/>
                <w:szCs w:val="18"/>
              </w:rPr>
              <w:t>a graph where each vertex attribute is a map containing the shortest-path distance to</w:t>
            </w:r>
            <w:r w:rsidRPr="00727DEE">
              <w:rPr>
                <w:rFonts w:ascii="Lucida Console" w:hAnsi="Lucida Console" w:cs="Courier New"/>
                <w:i/>
                <w:iCs/>
                <w:color w:val="808080"/>
                <w:sz w:val="18"/>
                <w:szCs w:val="18"/>
              </w:rPr>
              <w:br/>
              <w:t xml:space="preserve">    * each reachable landmark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run[VD, ED: ClassTag](graph: Graph[VD, ED], landmarks: Seq[VertexId]): Graph[SPMap, ED] =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spGraph = graph.mapVertices { (vid, attr)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 xml:space="preserve">(landmarks.contains(vid)) makeMap(vid -&gt; </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 xml:space="preserve">)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makeMap()</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initialMessage = makeMap()</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vertexProgram(id: VertexId, attr: SPMap, msg: SPMap): SPMap = {</w:t>
            </w:r>
            <w:r w:rsidRPr="00727DEE">
              <w:rPr>
                <w:rFonts w:ascii="Lucida Console" w:hAnsi="Lucida Console" w:cs="Courier New"/>
                <w:color w:val="000000"/>
                <w:sz w:val="18"/>
                <w:szCs w:val="18"/>
              </w:rPr>
              <w:br/>
              <w:t xml:space="preserve">      addMaps(attr, msg)</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sendMessage(edge: EdgeTriplet[SPMap, _]): Iterator[(VertexId, SPMap)] =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newAttr = incrementMap(edge.dstAttr)</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(edge.srcAttr != addMaps(newAttr, edge.srcAttr)) Iterator((edge.srcId, newAttr))</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Iterator.empty</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Pregel(spGraph, initialMessage)(vertexProgram, sendMessage, addMaps)</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w:t>
            </w:r>
          </w:p>
          <w:p w14:paraId="0D6C9727" w14:textId="77777777" w:rsidR="00727DEE" w:rsidRDefault="00727DEE" w:rsidP="00E20522"/>
        </w:tc>
      </w:tr>
    </w:tbl>
    <w:p w14:paraId="78979E4C" w14:textId="77777777" w:rsidR="00E20522" w:rsidRDefault="00E20522" w:rsidP="00E20522"/>
    <w:p w14:paraId="55E6A3B3" w14:textId="77777777" w:rsidR="00E20522" w:rsidRDefault="00E20522" w:rsidP="00E20522"/>
    <w:p w14:paraId="0C22FE9F" w14:textId="77777777" w:rsidR="00E20522" w:rsidRDefault="00E20522" w:rsidP="00E20522"/>
    <w:p w14:paraId="358EBF27" w14:textId="7771630B" w:rsidR="00E20522" w:rsidRPr="00727DEE" w:rsidRDefault="00E20522" w:rsidP="00E20522">
      <w:pPr>
        <w:pStyle w:val="2"/>
        <w:rPr>
          <w:rFonts w:ascii="Helvetica Neue" w:eastAsia="Times New Roman" w:hAnsi="Helvetica Neue"/>
          <w:sz w:val="48"/>
          <w:szCs w:val="48"/>
        </w:rPr>
      </w:pPr>
      <w:bookmarkStart w:id="58" w:name="_Toc493795825"/>
      <w:r>
        <w:t>连通图</w:t>
      </w:r>
      <w:r w:rsidR="0082439C">
        <w:rPr>
          <w:rFonts w:hint="eastAsia"/>
        </w:rPr>
        <w:t>(</w:t>
      </w:r>
      <w:r w:rsidR="0082439C">
        <w:rPr>
          <w:rFonts w:hint="eastAsia"/>
        </w:rPr>
        <w:t>参考</w:t>
      </w:r>
      <w:r w:rsidR="0082439C">
        <w:rPr>
          <w:rFonts w:hint="eastAsia"/>
        </w:rPr>
        <w:t>)</w:t>
      </w:r>
      <w:bookmarkEnd w:id="58"/>
    </w:p>
    <w:tbl>
      <w:tblPr>
        <w:tblStyle w:val="aff8"/>
        <w:tblW w:w="0" w:type="auto"/>
        <w:tblLook w:val="04A0" w:firstRow="1" w:lastRow="0" w:firstColumn="1" w:lastColumn="0" w:noHBand="0" w:noVBand="1"/>
      </w:tblPr>
      <w:tblGrid>
        <w:gridCol w:w="8777"/>
      </w:tblGrid>
      <w:tr w:rsidR="00727DEE" w14:paraId="669C930B" w14:textId="77777777" w:rsidTr="00727DEE">
        <w:tc>
          <w:tcPr>
            <w:tcW w:w="8777" w:type="dxa"/>
          </w:tcPr>
          <w:p w14:paraId="4B15E966"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scala.reflect.ClassTag</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 Connected components algorithm. */</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object </w:t>
            </w:r>
            <w:r w:rsidRPr="00727DEE">
              <w:rPr>
                <w:rFonts w:ascii="Lucida Console" w:hAnsi="Lucida Console" w:cs="Courier New"/>
                <w:color w:val="000000"/>
                <w:sz w:val="18"/>
                <w:szCs w:val="18"/>
              </w:rPr>
              <w:t>ConnectedComponents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 the connected component membership of each vertex and return a graph with the vertex</w:t>
            </w:r>
            <w:r w:rsidRPr="00727DEE">
              <w:rPr>
                <w:rFonts w:ascii="Lucida Console" w:hAnsi="Lucida Console" w:cs="Courier New"/>
                <w:i/>
                <w:iCs/>
                <w:color w:val="808080"/>
                <w:sz w:val="18"/>
                <w:szCs w:val="18"/>
              </w:rPr>
              <w:br/>
              <w:t xml:space="preserve">    * value containing the lowest vertex id in the connected component containing that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VD </w:t>
            </w:r>
            <w:r w:rsidRPr="00727DEE">
              <w:rPr>
                <w:rFonts w:ascii="Lucida Console" w:hAnsi="Lucida Console" w:cs="Courier New"/>
                <w:i/>
                <w:iCs/>
                <w:color w:val="808080"/>
                <w:sz w:val="18"/>
                <w:szCs w:val="18"/>
              </w:rPr>
              <w:t>the vertex attribute type (discarded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ED </w:t>
            </w:r>
            <w:r w:rsidRPr="00727DEE">
              <w:rPr>
                <w:rFonts w:ascii="Lucida Console" w:hAnsi="Lucida Console" w:cs="Courier New"/>
                <w:i/>
                <w:iCs/>
                <w:color w:val="808080"/>
                <w:sz w:val="18"/>
                <w:szCs w:val="18"/>
              </w:rPr>
              <w:t>the edge attribute type (preserved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graph </w:t>
            </w:r>
            <w:r w:rsidRPr="00727DEE">
              <w:rPr>
                <w:rFonts w:ascii="Lucida Console" w:hAnsi="Lucida Console" w:cs="Courier New"/>
                <w:i/>
                <w:iCs/>
                <w:color w:val="808080"/>
                <w:sz w:val="18"/>
                <w:szCs w:val="18"/>
              </w:rPr>
              <w:t>the graph for which to compute the connected components</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maxIterations </w:t>
            </w:r>
            <w:r w:rsidRPr="00727DEE">
              <w:rPr>
                <w:rFonts w:ascii="Lucida Console" w:hAnsi="Lucida Console" w:cs="Courier New"/>
                <w:i/>
                <w:iCs/>
                <w:color w:val="808080"/>
                <w:sz w:val="18"/>
                <w:szCs w:val="18"/>
              </w:rPr>
              <w:t>the maximum number of iterations to run for</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@return </w:t>
            </w:r>
            <w:r w:rsidRPr="00727DEE">
              <w:rPr>
                <w:rFonts w:ascii="Lucida Console" w:hAnsi="Lucida Console" w:cs="Courier New"/>
                <w:i/>
                <w:iCs/>
                <w:color w:val="808080"/>
                <w:sz w:val="18"/>
                <w:szCs w:val="18"/>
              </w:rPr>
              <w:t>a graph with vertex attributes containing the smallest vertex in each</w:t>
            </w:r>
            <w:r w:rsidRPr="00727DEE">
              <w:rPr>
                <w:rFonts w:ascii="Lucida Console" w:hAnsi="Lucida Console" w:cs="Courier New"/>
                <w:i/>
                <w:iCs/>
                <w:color w:val="808080"/>
                <w:sz w:val="18"/>
                <w:szCs w:val="18"/>
              </w:rPr>
              <w:br/>
              <w:t xml:space="preserve">    *         connected component</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ClassTag,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ClassTag](graph: Graph[</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maxIterations: Int): Graph[VertexId,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000000"/>
                <w:sz w:val="18"/>
                <w:szCs w:val="18"/>
              </w:rPr>
              <w:t>require</w:t>
            </w:r>
            <w:r w:rsidRPr="00727DEE">
              <w:rPr>
                <w:rFonts w:ascii="Lucida Console" w:hAnsi="Lucida Console" w:cs="Courier New"/>
                <w:color w:val="000000"/>
                <w:sz w:val="18"/>
                <w:szCs w:val="18"/>
              </w:rPr>
              <w:t xml:space="preserve">(maxIterations &gt; </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 xml:space="preserve">, </w:t>
            </w:r>
            <w:r w:rsidRPr="00727DEE">
              <w:rPr>
                <w:rFonts w:ascii="Lucida Console" w:hAnsi="Lucida Console" w:cs="Courier New"/>
                <w:b/>
                <w:bCs/>
                <w:color w:val="008000"/>
                <w:sz w:val="18"/>
                <w:szCs w:val="18"/>
              </w:rPr>
              <w:t xml:space="preserve">s"Maximum of iterations must be greater than 0,"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 xml:space="preserve">      </w:t>
            </w:r>
            <w:r w:rsidRPr="00727DEE">
              <w:rPr>
                <w:rFonts w:ascii="Lucida Console" w:hAnsi="Lucida Console" w:cs="Courier New"/>
                <w:b/>
                <w:bCs/>
                <w:color w:val="008000"/>
                <w:sz w:val="18"/>
                <w:szCs w:val="18"/>
              </w:rPr>
              <w:t xml:space="preserve">s" but got </w:t>
            </w:r>
            <w:r w:rsidRPr="00727DEE">
              <w:rPr>
                <w:rFonts w:ascii="Lucida Console" w:hAnsi="Lucida Console" w:cs="Courier New"/>
                <w:b/>
                <w:bCs/>
                <w:color w:val="00B8BB"/>
                <w:sz w:val="18"/>
                <w:szCs w:val="18"/>
              </w:rPr>
              <w:t>$</w:t>
            </w:r>
            <w:r w:rsidRPr="00727DEE">
              <w:rPr>
                <w:rFonts w:ascii="Lucida Console" w:hAnsi="Lucida Console" w:cs="Courier New"/>
                <w:color w:val="000000"/>
                <w:sz w:val="18"/>
                <w:szCs w:val="18"/>
              </w:rPr>
              <w:t>{maxIterations}</w:t>
            </w:r>
            <w:r w:rsidRPr="00727DEE">
              <w:rPr>
                <w:rFonts w:ascii="Lucida Console" w:hAnsi="Lucida Console" w:cs="Courier New"/>
                <w:b/>
                <w:bCs/>
                <w:color w:val="008000"/>
                <w:sz w:val="18"/>
                <w:szCs w:val="18"/>
              </w:rPr>
              <w:t>"</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ccGraph = graph.mapVertices { </w:t>
            </w:r>
            <w:r w:rsidRPr="00727DEE">
              <w:rPr>
                <w:rFonts w:ascii="Lucida Console" w:hAnsi="Lucida Console" w:cs="Courier New"/>
                <w:b/>
                <w:bCs/>
                <w:color w:val="000080"/>
                <w:sz w:val="18"/>
                <w:szCs w:val="18"/>
              </w:rPr>
              <w:t xml:space="preserve">case </w:t>
            </w:r>
            <w:r w:rsidRPr="00727DEE">
              <w:rPr>
                <w:rFonts w:ascii="Lucida Console" w:hAnsi="Lucida Console" w:cs="Courier New"/>
                <w:color w:val="000000"/>
                <w:sz w:val="18"/>
                <w:szCs w:val="18"/>
              </w:rPr>
              <w:t>(vid, _) =&gt; vid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 xml:space="preserve">sendMessage(edge: EdgeTriplet[VertexId,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Iterator</w:t>
            </w:r>
            <w:r w:rsidRPr="00727DEE">
              <w:rPr>
                <w:rFonts w:ascii="Lucida Console" w:hAnsi="Lucida Console" w:cs="Courier New"/>
                <w:color w:val="000000"/>
                <w:sz w:val="18"/>
                <w:szCs w:val="18"/>
              </w:rPr>
              <w:t>[(VertexId, VertexId)] =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(edge.srcAttr &lt; edge.dstAttr)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((edge.dstId, edge.srcAttr))</w:t>
            </w:r>
            <w:r w:rsidRPr="00727DEE">
              <w:rPr>
                <w:rFonts w:ascii="Lucida Console" w:hAnsi="Lucida Console" w:cs="Courier New"/>
                <w:color w:val="000000"/>
                <w:sz w:val="18"/>
                <w:szCs w:val="18"/>
              </w:rPr>
              <w:br/>
              <w:t xml:space="preserve">      } </w:t>
            </w:r>
            <w:r w:rsidRPr="00727DEE">
              <w:rPr>
                <w:rFonts w:ascii="Lucida Console" w:hAnsi="Lucida Console" w:cs="Courier New"/>
                <w:b/>
                <w:bCs/>
                <w:color w:val="000080"/>
                <w:sz w:val="18"/>
                <w:szCs w:val="18"/>
              </w:rPr>
              <w:t xml:space="preserve">else if </w:t>
            </w:r>
            <w:r w:rsidRPr="00727DEE">
              <w:rPr>
                <w:rFonts w:ascii="Lucida Console" w:hAnsi="Lucida Console" w:cs="Courier New"/>
                <w:color w:val="000000"/>
                <w:sz w:val="18"/>
                <w:szCs w:val="18"/>
              </w:rPr>
              <w:t>(edge.srcAttr &gt; edge.dstAttr)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((edge.srcId, edge.dstAttr))</w:t>
            </w:r>
            <w:r w:rsidRPr="00727DEE">
              <w:rPr>
                <w:rFonts w:ascii="Lucida Console" w:hAnsi="Lucida Console" w:cs="Courier New"/>
                <w:color w:val="000000"/>
                <w:sz w:val="18"/>
                <w:szCs w:val="18"/>
              </w:rPr>
              <w:br/>
              <w:t xml:space="preserve">      }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660E7A"/>
                <w:sz w:val="18"/>
                <w:szCs w:val="18"/>
              </w:rPr>
              <w:t>Iterator</w:t>
            </w:r>
            <w:r w:rsidRPr="00727DEE">
              <w:rPr>
                <w:rFonts w:ascii="Lucida Console" w:hAnsi="Lucida Console" w:cs="Courier New"/>
                <w:color w:val="000000"/>
                <w:sz w:val="18"/>
                <w:szCs w:val="18"/>
              </w:rPr>
              <w:t>.</w:t>
            </w:r>
            <w:r w:rsidRPr="00727DEE">
              <w:rPr>
                <w:rFonts w:ascii="Lucida Console" w:hAnsi="Lucida Console" w:cs="Courier New"/>
                <w:i/>
                <w:iCs/>
                <w:color w:val="660E7A"/>
                <w:sz w:val="18"/>
                <w:szCs w:val="18"/>
              </w:rPr>
              <w:t>empty</w:t>
            </w:r>
            <w:r w:rsidRPr="00727DEE">
              <w:rPr>
                <w:rFonts w:ascii="Lucida Console" w:hAnsi="Lucida Console" w:cs="Courier New"/>
                <w:i/>
                <w:iCs/>
                <w:color w:val="660E7A"/>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initialMessage = Long.</w:t>
            </w:r>
            <w:r w:rsidRPr="00727DEE">
              <w:rPr>
                <w:rFonts w:ascii="Lucida Console" w:hAnsi="Lucida Console" w:cs="Courier New"/>
                <w:i/>
                <w:iCs/>
                <w:color w:val="660E7A"/>
                <w:sz w:val="18"/>
                <w:szCs w:val="18"/>
              </w:rPr>
              <w:t>MaxValue</w:t>
            </w:r>
            <w:r w:rsidRPr="00727DEE">
              <w:rPr>
                <w:rFonts w:ascii="Lucida Console" w:hAnsi="Lucida Console" w:cs="Courier New"/>
                <w:i/>
                <w:iCs/>
                <w:color w:val="660E7A"/>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pregelGraph = Pregel(ccGraph, initialMessage,</w:t>
            </w:r>
            <w:r w:rsidRPr="00727DEE">
              <w:rPr>
                <w:rFonts w:ascii="Lucida Console" w:hAnsi="Lucida Console" w:cs="Courier New"/>
                <w:color w:val="000000"/>
                <w:sz w:val="18"/>
                <w:szCs w:val="18"/>
              </w:rPr>
              <w:br/>
              <w:t xml:space="preserve">      maxIterations, EdgeDirection.Either)(</w:t>
            </w:r>
            <w:r w:rsidRPr="00727DEE">
              <w:rPr>
                <w:rFonts w:ascii="Lucida Console" w:hAnsi="Lucida Console" w:cs="Courier New"/>
                <w:color w:val="000000"/>
                <w:sz w:val="18"/>
                <w:szCs w:val="18"/>
              </w:rPr>
              <w:br/>
              <w:t xml:space="preserve">      vprog = (id, attr, msg)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(attr, msg),</w:t>
            </w:r>
            <w:r w:rsidRPr="00727DEE">
              <w:rPr>
                <w:rFonts w:ascii="Lucida Console" w:hAnsi="Lucida Console" w:cs="Courier New"/>
                <w:color w:val="000000"/>
                <w:sz w:val="18"/>
                <w:szCs w:val="18"/>
              </w:rPr>
              <w:br/>
              <w:t xml:space="preserve">      sendMsg = sendMessage,</w:t>
            </w:r>
            <w:r w:rsidRPr="00727DEE">
              <w:rPr>
                <w:rFonts w:ascii="Lucida Console" w:hAnsi="Lucida Console" w:cs="Courier New"/>
                <w:color w:val="000000"/>
                <w:sz w:val="18"/>
                <w:szCs w:val="18"/>
              </w:rPr>
              <w:br/>
              <w:t xml:space="preserve">      mergeMsg = (a, b) =&gt; math.</w:t>
            </w:r>
            <w:r w:rsidRPr="00727DEE">
              <w:rPr>
                <w:rFonts w:ascii="Lucida Console" w:hAnsi="Lucida Console" w:cs="Courier New"/>
                <w:i/>
                <w:iCs/>
                <w:color w:val="000000"/>
                <w:sz w:val="18"/>
                <w:szCs w:val="18"/>
              </w:rPr>
              <w:t>min</w:t>
            </w:r>
            <w:r w:rsidRPr="00727DEE">
              <w:rPr>
                <w:rFonts w:ascii="Lucida Console" w:hAnsi="Lucida Console" w:cs="Courier New"/>
                <w:color w:val="000000"/>
                <w:sz w:val="18"/>
                <w:szCs w:val="18"/>
              </w:rPr>
              <w:t>(a, b))</w:t>
            </w:r>
            <w:r w:rsidRPr="00727DEE">
              <w:rPr>
                <w:rFonts w:ascii="Lucida Console" w:hAnsi="Lucida Console" w:cs="Courier New"/>
                <w:color w:val="000000"/>
                <w:sz w:val="18"/>
                <w:szCs w:val="18"/>
              </w:rPr>
              <w:br/>
              <w:t xml:space="preserve">    ccGraph.unpersist()</w:t>
            </w:r>
            <w:r w:rsidRPr="00727DEE">
              <w:rPr>
                <w:rFonts w:ascii="Lucida Console" w:hAnsi="Lucida Console" w:cs="Courier New"/>
                <w:color w:val="000000"/>
                <w:sz w:val="18"/>
                <w:szCs w:val="18"/>
              </w:rPr>
              <w:br/>
              <w:t xml:space="preserve">    pregelGraph</w:t>
            </w:r>
            <w:r w:rsidRPr="00727DEE">
              <w:rPr>
                <w:rFonts w:ascii="Lucida Console" w:hAnsi="Lucida Console" w:cs="Courier New"/>
                <w:color w:val="000000"/>
                <w:sz w:val="18"/>
                <w:szCs w:val="18"/>
              </w:rPr>
              <w:br/>
              <w:t xml:space="preserve">  } </w:t>
            </w:r>
            <w:r w:rsidRPr="00727DEE">
              <w:rPr>
                <w:rFonts w:ascii="Lucida Console" w:hAnsi="Lucida Console" w:cs="Courier New"/>
                <w:i/>
                <w:iCs/>
                <w:color w:val="808080"/>
                <w:sz w:val="18"/>
                <w:szCs w:val="18"/>
              </w:rPr>
              <w:t>// end of connectedComponents</w:t>
            </w:r>
            <w:r w:rsidRPr="00727DEE">
              <w:rPr>
                <w:rFonts w:ascii="Lucida Console" w:hAnsi="Lucida Console" w:cs="Courier New"/>
                <w:i/>
                <w:iCs/>
                <w:color w:val="808080"/>
                <w:sz w:val="18"/>
                <w:szCs w:val="18"/>
              </w:rPr>
              <w:br/>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Compute the connected component membership of each vertex and return a graph with the vertex</w:t>
            </w:r>
            <w:r w:rsidRPr="00727DEE">
              <w:rPr>
                <w:rFonts w:ascii="Lucida Console" w:hAnsi="Lucida Console" w:cs="Courier New"/>
                <w:i/>
                <w:iCs/>
                <w:color w:val="808080"/>
                <w:sz w:val="18"/>
                <w:szCs w:val="18"/>
              </w:rPr>
              <w:br/>
              <w:t xml:space="preserve">    * value containing the lowest vertex id in the connected component containing that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VD </w:t>
            </w:r>
            <w:r w:rsidRPr="00727DEE">
              <w:rPr>
                <w:rFonts w:ascii="Lucida Console" w:hAnsi="Lucida Console" w:cs="Courier New"/>
                <w:i/>
                <w:iCs/>
                <w:color w:val="808080"/>
                <w:sz w:val="18"/>
                <w:szCs w:val="18"/>
              </w:rPr>
              <w:t>the vertex attribute type (discarded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@tparam ED </w:t>
            </w:r>
            <w:r w:rsidRPr="00727DEE">
              <w:rPr>
                <w:rFonts w:ascii="Lucida Console" w:hAnsi="Lucida Console" w:cs="Courier New"/>
                <w:i/>
                <w:iCs/>
                <w:color w:val="808080"/>
                <w:sz w:val="18"/>
                <w:szCs w:val="18"/>
              </w:rPr>
              <w:t>the edge attribute type (preserved in the computation)</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@param graph </w:t>
            </w:r>
            <w:r w:rsidRPr="00727DEE">
              <w:rPr>
                <w:rFonts w:ascii="Lucida Console" w:hAnsi="Lucida Console" w:cs="Courier New"/>
                <w:i/>
                <w:iCs/>
                <w:color w:val="808080"/>
                <w:sz w:val="18"/>
                <w:szCs w:val="18"/>
              </w:rPr>
              <w:t>the graph for which to compute the connected components</w:t>
            </w:r>
            <w:r w:rsidRPr="00727DEE">
              <w:rPr>
                <w:rFonts w:ascii="Lucida Console" w:hAnsi="Lucida Console" w:cs="Courier New"/>
                <w:i/>
                <w:iCs/>
                <w:color w:val="808080"/>
                <w:sz w:val="18"/>
                <w:szCs w:val="18"/>
              </w:rPr>
              <w:br/>
              <w:t xml:space="preserve">    * </w:t>
            </w:r>
            <w:r w:rsidRPr="00727DEE">
              <w:rPr>
                <w:rFonts w:ascii="Lucida Console" w:hAnsi="Lucida Console" w:cs="Courier New"/>
                <w:b/>
                <w:bCs/>
                <w:color w:val="000000"/>
                <w:sz w:val="18"/>
                <w:szCs w:val="18"/>
              </w:rPr>
              <w:t xml:space="preserve">@return </w:t>
            </w:r>
            <w:r w:rsidRPr="00727DEE">
              <w:rPr>
                <w:rFonts w:ascii="Lucida Console" w:hAnsi="Lucida Console" w:cs="Courier New"/>
                <w:i/>
                <w:iCs/>
                <w:color w:val="808080"/>
                <w:sz w:val="18"/>
                <w:szCs w:val="18"/>
              </w:rPr>
              <w:t>a graph with vertex attributes containing the smallest vertex in each</w:t>
            </w:r>
            <w:r w:rsidRPr="00727DEE">
              <w:rPr>
                <w:rFonts w:ascii="Lucida Console" w:hAnsi="Lucida Console" w:cs="Courier New"/>
                <w:i/>
                <w:iCs/>
                <w:color w:val="808080"/>
                <w:sz w:val="18"/>
                <w:szCs w:val="18"/>
              </w:rPr>
              <w:br/>
              <w:t xml:space="preserve">    *         connected component</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run[VD: ClassTag, ED: ClassTag](graph: Graph[VD, ED]): Graph[VertexId, ED] = {</w:t>
            </w:r>
            <w:r w:rsidRPr="00727DEE">
              <w:rPr>
                <w:rFonts w:ascii="Lucida Console" w:hAnsi="Lucida Console" w:cs="Courier New"/>
                <w:color w:val="000000"/>
                <w:sz w:val="18"/>
                <w:szCs w:val="18"/>
              </w:rPr>
              <w:br/>
              <w:t xml:space="preserve">    run(graph, Int.MaxValue)</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w:t>
            </w:r>
          </w:p>
          <w:p w14:paraId="767E4EA9" w14:textId="77777777" w:rsidR="00727DEE" w:rsidRDefault="00727DEE" w:rsidP="00E20522"/>
        </w:tc>
      </w:tr>
    </w:tbl>
    <w:p w14:paraId="0422EC48" w14:textId="77777777" w:rsidR="00E20522" w:rsidRDefault="00E20522" w:rsidP="00E20522"/>
    <w:p w14:paraId="4ACF489E" w14:textId="77777777" w:rsidR="00E20522" w:rsidRDefault="00E20522" w:rsidP="00E20522"/>
    <w:p w14:paraId="753B1C9C" w14:textId="53F1A6A3" w:rsidR="00E20522" w:rsidRDefault="00E20522" w:rsidP="00E20522">
      <w:pPr>
        <w:pStyle w:val="2"/>
        <w:rPr>
          <w:rFonts w:ascii="Helvetica Neue" w:eastAsia="Times New Roman" w:hAnsi="Helvetica Neue"/>
          <w:sz w:val="48"/>
          <w:szCs w:val="48"/>
        </w:rPr>
      </w:pPr>
      <w:bookmarkStart w:id="59" w:name="_Toc493795826"/>
      <w:r>
        <w:t>三角</w:t>
      </w:r>
      <w:r>
        <w:rPr>
          <w:rFonts w:ascii="宋体" w:eastAsia="宋体" w:hAnsi="宋体" w:cs="宋体"/>
        </w:rPr>
        <w:t>计</w:t>
      </w:r>
      <w:r>
        <w:t>数</w:t>
      </w:r>
      <w:r w:rsidR="0082439C">
        <w:rPr>
          <w:rFonts w:hint="eastAsia"/>
        </w:rPr>
        <w:t>(</w:t>
      </w:r>
      <w:r w:rsidR="0082439C">
        <w:rPr>
          <w:rFonts w:hint="eastAsia"/>
        </w:rPr>
        <w:t>参考</w:t>
      </w:r>
      <w:r w:rsidR="0082439C">
        <w:rPr>
          <w:rFonts w:hint="eastAsia"/>
        </w:rPr>
        <w:t>)</w:t>
      </w:r>
      <w:bookmarkEnd w:id="59"/>
    </w:p>
    <w:tbl>
      <w:tblPr>
        <w:tblStyle w:val="aff8"/>
        <w:tblW w:w="0" w:type="auto"/>
        <w:tblLook w:val="04A0" w:firstRow="1" w:lastRow="0" w:firstColumn="1" w:lastColumn="0" w:noHBand="0" w:noVBand="1"/>
      </w:tblPr>
      <w:tblGrid>
        <w:gridCol w:w="8777"/>
      </w:tblGrid>
      <w:tr w:rsidR="00727DEE" w14:paraId="2D32AB99" w14:textId="77777777" w:rsidTr="00727DEE">
        <w:tc>
          <w:tcPr>
            <w:tcW w:w="8777" w:type="dxa"/>
          </w:tcPr>
          <w:p w14:paraId="492BA69D" w14:textId="77777777" w:rsidR="00727DEE" w:rsidRPr="00727DEE" w:rsidRDefault="00727DEE" w:rsidP="00727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scala.reflect.ClassTag</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b/>
                <w:bCs/>
                <w:color w:val="000080"/>
                <w:sz w:val="18"/>
                <w:szCs w:val="18"/>
              </w:rPr>
              <w:t xml:space="preserve">import </w:t>
            </w:r>
            <w:r w:rsidRPr="00727DEE">
              <w:rPr>
                <w:rFonts w:ascii="Lucida Console" w:hAnsi="Lucida Console" w:cs="Courier New"/>
                <w:color w:val="000000"/>
                <w:sz w:val="18"/>
                <w:szCs w:val="18"/>
              </w:rPr>
              <w:t>org.apache.spark.graphx._</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Compute the number of triangles passing through each vertex.</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The algorithm is relatively straightforward and can be computed in three steps:</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Compute the set of neighbors for each vertex</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For each edge compute the intersection of the sets and send the count to both vertices.</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Compute the sum at each vertex and divide by two since each triangle is counted twice.</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 There are two implementations.  The default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i/>
                <w:iCs/>
                <w:color w:val="808080"/>
                <w:sz w:val="18"/>
                <w:szCs w:val="18"/>
              </w:rPr>
              <w:t>TriangleCount.run</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implementation first removes</w:t>
            </w:r>
            <w:r w:rsidRPr="00727DEE">
              <w:rPr>
                <w:rFonts w:ascii="Lucida Console" w:hAnsi="Lucida Console" w:cs="Courier New"/>
                <w:i/>
                <w:iCs/>
                <w:color w:val="808080"/>
                <w:sz w:val="18"/>
                <w:szCs w:val="18"/>
              </w:rPr>
              <w:br/>
              <w:t xml:space="preserve">  * self cycles and canonicalizes the graph to ensure that the following conditions hold:</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There are no self edges</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All edges are oriented src &gt; dst</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There are no duplicate edges</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li</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xml:space="preserve">* </w:t>
            </w:r>
            <w:r w:rsidRPr="00727DEE">
              <w:rPr>
                <w:rFonts w:ascii="Lucida Console" w:hAnsi="Lucida Console" w:cs="Courier New"/>
                <w:color w:val="000000"/>
                <w:sz w:val="18"/>
                <w:szCs w:val="18"/>
                <w:shd w:val="clear" w:color="auto" w:fill="E2FFE2"/>
              </w:rPr>
              <w:t>&lt;/</w:t>
            </w:r>
            <w:r w:rsidRPr="00727DEE">
              <w:rPr>
                <w:rFonts w:ascii="Lucida Console" w:hAnsi="Lucida Console" w:cs="Courier New"/>
                <w:b/>
                <w:bCs/>
                <w:color w:val="000080"/>
                <w:sz w:val="18"/>
                <w:szCs w:val="18"/>
                <w:shd w:val="clear" w:color="auto" w:fill="EFEFEF"/>
              </w:rPr>
              <w:t>ul</w:t>
            </w:r>
            <w:r w:rsidRPr="00727DEE">
              <w:rPr>
                <w:rFonts w:ascii="Lucida Console" w:hAnsi="Lucida Console" w:cs="Courier New"/>
                <w:color w:val="000000"/>
                <w:sz w:val="18"/>
                <w:szCs w:val="18"/>
                <w:shd w:val="clear" w:color="auto" w:fill="E2FFE2"/>
              </w:rPr>
              <w:t>&gt;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However, the canonicalization procedure is costly as it requires repartitioning the graph.</w:t>
            </w:r>
            <w:r w:rsidRPr="00727DEE">
              <w:rPr>
                <w:rFonts w:ascii="Lucida Console" w:hAnsi="Lucida Console" w:cs="Courier New"/>
                <w:i/>
                <w:iCs/>
                <w:color w:val="808080"/>
                <w:sz w:val="18"/>
                <w:szCs w:val="18"/>
              </w:rPr>
              <w:br/>
              <w:t xml:space="preserve">  * If the input data is already in "canonical form" with self cycles removed then the</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i/>
                <w:iCs/>
                <w:color w:val="808080"/>
                <w:sz w:val="18"/>
                <w:szCs w:val="18"/>
              </w:rPr>
              <w:t>TriangleCount.runPreCanonicalized</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t xml:space="preserve"> </w:t>
            </w:r>
            <w:r w:rsidRPr="00727DEE">
              <w:rPr>
                <w:rFonts w:ascii="Lucida Console" w:hAnsi="Lucida Console" w:cs="Courier New"/>
                <w:i/>
                <w:iCs/>
                <w:color w:val="808080"/>
                <w:sz w:val="18"/>
                <w:szCs w:val="18"/>
              </w:rPr>
              <w:t>should be used instead.</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t xml:space="preserve">  *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val canonicalGraph = graph.mapEdges(e =&gt; 1).removeSelfEdges().canonicalizeEdges()</w:t>
            </w:r>
            <w:r w:rsidRPr="00727DEE">
              <w:rPr>
                <w:rFonts w:ascii="Lucida Console" w:hAnsi="Lucida Console" w:cs="Courier New"/>
                <w:i/>
                <w:iCs/>
                <w:color w:val="808080"/>
                <w:sz w:val="18"/>
                <w:szCs w:val="18"/>
              </w:rPr>
              <w:br/>
              <w:t xml:space="preserve">  * val counts = TriangleCount.runPreCanonicalized(canonicalGraph).vertices</w:t>
            </w:r>
            <w:r w:rsidRPr="00727DEE">
              <w:rPr>
                <w:rFonts w:ascii="Lucida Console" w:hAnsi="Lucida Console" w:cs="Courier New"/>
                <w:i/>
                <w:iCs/>
                <w:color w:val="808080"/>
                <w:sz w:val="18"/>
                <w:szCs w:val="18"/>
              </w:rPr>
              <w:br/>
            </w:r>
            <w:r w:rsidRPr="00727DEE">
              <w:rPr>
                <w:rFonts w:ascii="Lucida Console" w:hAnsi="Lucida Console" w:cs="Courier New"/>
                <w:i/>
                <w:iCs/>
                <w:color w:val="808080"/>
                <w:sz w:val="18"/>
                <w:szCs w:val="18"/>
              </w:rPr>
              <w:lastRenderedPageBreak/>
              <w:t xml:space="preserve">  * </w:t>
            </w:r>
            <w:r w:rsidRPr="00727DEE">
              <w:rPr>
                <w:rFonts w:ascii="Lucida Console" w:hAnsi="Lucida Console" w:cs="Courier New"/>
                <w:color w:val="000000"/>
                <w:sz w:val="18"/>
                <w:szCs w:val="18"/>
                <w:shd w:val="clear" w:color="auto" w:fill="E2FFE2"/>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w:t>
            </w:r>
            <w:r w:rsidRPr="00727DEE">
              <w:rPr>
                <w:rFonts w:ascii="Lucida Console" w:hAnsi="Lucida Console" w:cs="Courier New"/>
                <w:i/>
                <w:iCs/>
                <w:color w:val="808080"/>
                <w:sz w:val="18"/>
                <w:szCs w:val="18"/>
              </w:rPr>
              <w:br/>
              <w:t xml:space="preserve">  */</w:t>
            </w:r>
            <w:r w:rsidRPr="00727DEE">
              <w:rPr>
                <w:rFonts w:ascii="Lucida Console" w:hAnsi="Lucida Console" w:cs="Courier New"/>
                <w:i/>
                <w:iCs/>
                <w:color w:val="808080"/>
                <w:sz w:val="18"/>
                <w:szCs w:val="18"/>
              </w:rPr>
              <w:br/>
            </w:r>
            <w:r w:rsidRPr="00727DEE">
              <w:rPr>
                <w:rFonts w:ascii="Lucida Console" w:hAnsi="Lucida Console" w:cs="Courier New"/>
                <w:b/>
                <w:bCs/>
                <w:color w:val="000080"/>
                <w:sz w:val="18"/>
                <w:szCs w:val="18"/>
              </w:rPr>
              <w:t xml:space="preserve">object </w:t>
            </w:r>
            <w:r w:rsidRPr="00727DEE">
              <w:rPr>
                <w:rFonts w:ascii="Lucida Console" w:hAnsi="Lucida Console" w:cs="Courier New"/>
                <w:color w:val="000000"/>
                <w:sz w:val="18"/>
                <w:szCs w:val="18"/>
              </w:rPr>
              <w:t>TriangleCount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ClassTag,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ClassTag](graph: Graph[</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xml:space="preserve">]): Graph[Int,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Transform the edge data something cheap to shuffle and then canonicalize</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canonicalGraph = graph.mapEdges(e =&gt; </w:t>
            </w:r>
            <w:r w:rsidRPr="00727DEE">
              <w:rPr>
                <w:rFonts w:ascii="Lucida Console" w:hAnsi="Lucida Console" w:cs="Courier New"/>
                <w:b/>
                <w:bCs/>
                <w:color w:val="000080"/>
                <w:sz w:val="18"/>
                <w:szCs w:val="18"/>
              </w:rPr>
              <w:t>true</w:t>
            </w:r>
            <w:r w:rsidRPr="00727DEE">
              <w:rPr>
                <w:rFonts w:ascii="Lucida Console" w:hAnsi="Lucida Console" w:cs="Courier New"/>
                <w:color w:val="000000"/>
                <w:sz w:val="18"/>
                <w:szCs w:val="18"/>
              </w:rPr>
              <w:t>).removeSelfEdges().convertToCanonicalEdges()</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Get the triangle counts</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counters = </w:t>
            </w:r>
            <w:r w:rsidRPr="00727DEE">
              <w:rPr>
                <w:rFonts w:ascii="Lucida Console" w:hAnsi="Lucida Console" w:cs="Courier New"/>
                <w:i/>
                <w:iCs/>
                <w:color w:val="000000"/>
                <w:sz w:val="18"/>
                <w:szCs w:val="18"/>
              </w:rPr>
              <w:t>runPreCanonicalized</w:t>
            </w:r>
            <w:r w:rsidRPr="00727DEE">
              <w:rPr>
                <w:rFonts w:ascii="Lucida Console" w:hAnsi="Lucida Console" w:cs="Courier New"/>
                <w:color w:val="000000"/>
                <w:sz w:val="18"/>
                <w:szCs w:val="18"/>
              </w:rPr>
              <w:t>(canonicalGraph).vertices</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Join them bath with the original graph</w:t>
            </w:r>
            <w:r w:rsidRPr="00727DEE">
              <w:rPr>
                <w:rFonts w:ascii="Lucida Console" w:hAnsi="Lucida Console" w:cs="Courier New"/>
                <w:i/>
                <w:iCs/>
                <w:color w:val="808080"/>
                <w:sz w:val="18"/>
                <w:szCs w:val="18"/>
              </w:rPr>
              <w:br/>
              <w:t xml:space="preserve">    </w:t>
            </w:r>
            <w:r w:rsidRPr="00727DEE">
              <w:rPr>
                <w:rFonts w:ascii="Lucida Console" w:hAnsi="Lucida Console" w:cs="Courier New"/>
                <w:color w:val="000000"/>
                <w:sz w:val="18"/>
                <w:szCs w:val="18"/>
              </w:rPr>
              <w:t>graph.outerJoinVertices(counters) { (vid, _, optCounter: Option[Int]) =&gt;</w:t>
            </w:r>
            <w:r w:rsidRPr="00727DEE">
              <w:rPr>
                <w:rFonts w:ascii="Lucida Console" w:hAnsi="Lucida Console" w:cs="Courier New"/>
                <w:color w:val="000000"/>
                <w:sz w:val="18"/>
                <w:szCs w:val="18"/>
              </w:rPr>
              <w:br/>
              <w:t xml:space="preserve">      optCounter.getOrElse(</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runPreCanonicalized[</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ClassTag,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ClassTag](graph: Graph[</w:t>
            </w:r>
            <w:r w:rsidRPr="00727DEE">
              <w:rPr>
                <w:rFonts w:ascii="Lucida Console" w:hAnsi="Lucida Console" w:cs="Courier New"/>
                <w:color w:val="20999D"/>
                <w:sz w:val="18"/>
                <w:szCs w:val="18"/>
              </w:rPr>
              <w:t>VD</w:t>
            </w:r>
            <w:r w:rsidRPr="00727DEE">
              <w:rPr>
                <w:rFonts w:ascii="Lucida Console" w:hAnsi="Lucida Console" w:cs="Courier New"/>
                <w:color w:val="000000"/>
                <w:sz w:val="18"/>
                <w:szCs w:val="18"/>
              </w:rPr>
              <w:t xml:space="preserve">,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xml:space="preserve">]): Graph[Int,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Construct set representations of the neighborhoods</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nbrSets: VertexRDD[VertexSet] =</w:t>
            </w:r>
            <w:r w:rsidRPr="00727DEE">
              <w:rPr>
                <w:rFonts w:ascii="Lucida Console" w:hAnsi="Lucida Console" w:cs="Courier New"/>
                <w:color w:val="000000"/>
                <w:sz w:val="18"/>
                <w:szCs w:val="18"/>
              </w:rPr>
              <w:br/>
              <w:t xml:space="preserve">      graph.collectNeighborIds(EdgeDirection.Either).mapValues { (vid, nbrs)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set = </w:t>
            </w:r>
            <w:r w:rsidRPr="00727DEE">
              <w:rPr>
                <w:rFonts w:ascii="Lucida Console" w:hAnsi="Lucida Console" w:cs="Courier New"/>
                <w:b/>
                <w:bCs/>
                <w:color w:val="000080"/>
                <w:sz w:val="18"/>
                <w:szCs w:val="18"/>
              </w:rPr>
              <w:t xml:space="preserve">new </w:t>
            </w:r>
            <w:r w:rsidRPr="00727DEE">
              <w:rPr>
                <w:rFonts w:ascii="Lucida Console" w:hAnsi="Lucida Console" w:cs="Courier New"/>
                <w:color w:val="000000"/>
                <w:sz w:val="18"/>
                <w:szCs w:val="18"/>
              </w:rPr>
              <w:t>VertexSet(nbrs.length)</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var </w:t>
            </w:r>
            <w:r w:rsidRPr="00727DEE">
              <w:rPr>
                <w:rFonts w:ascii="Lucida Console" w:hAnsi="Lucida Console" w:cs="Courier New"/>
                <w:color w:val="000000"/>
                <w:sz w:val="18"/>
                <w:szCs w:val="18"/>
              </w:rPr>
              <w:t xml:space="preserve">i = </w:t>
            </w:r>
            <w:r w:rsidRPr="00727DEE">
              <w:rPr>
                <w:rFonts w:ascii="Lucida Console" w:hAnsi="Lucida Console" w:cs="Courier New"/>
                <w:color w:val="0000FF"/>
                <w:sz w:val="18"/>
                <w:szCs w:val="18"/>
              </w:rPr>
              <w:t>0</w:t>
            </w:r>
            <w:r w:rsidRPr="00727DEE">
              <w:rPr>
                <w:rFonts w:ascii="Lucida Console" w:hAnsi="Lucida Console" w:cs="Courier New"/>
                <w:color w:val="0000FF"/>
                <w:sz w:val="18"/>
                <w:szCs w:val="18"/>
              </w:rPr>
              <w:br/>
              <w:t xml:space="preserve">        </w:t>
            </w:r>
            <w:r w:rsidRPr="00727DEE">
              <w:rPr>
                <w:rFonts w:ascii="Lucida Console" w:hAnsi="Lucida Console" w:cs="Courier New"/>
                <w:b/>
                <w:bCs/>
                <w:color w:val="000080"/>
                <w:sz w:val="18"/>
                <w:szCs w:val="18"/>
              </w:rPr>
              <w:t xml:space="preserve">while </w:t>
            </w:r>
            <w:r w:rsidRPr="00727DEE">
              <w:rPr>
                <w:rFonts w:ascii="Lucida Console" w:hAnsi="Lucida Console" w:cs="Courier New"/>
                <w:color w:val="000000"/>
                <w:sz w:val="18"/>
                <w:szCs w:val="18"/>
              </w:rPr>
              <w:t>(i &lt; nbrs.length) {</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prevent self cycle</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(nbrs(i) != vid) {</w:t>
            </w:r>
            <w:r w:rsidRPr="00727DEE">
              <w:rPr>
                <w:rFonts w:ascii="Lucida Console" w:hAnsi="Lucida Console" w:cs="Courier New"/>
                <w:color w:val="000000"/>
                <w:sz w:val="18"/>
                <w:szCs w:val="18"/>
              </w:rPr>
              <w:br/>
              <w:t xml:space="preserve">            set.add(nbrs(i))</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i += </w:t>
            </w:r>
            <w:r w:rsidRPr="00727DEE">
              <w:rPr>
                <w:rFonts w:ascii="Lucida Console" w:hAnsi="Lucida Console" w:cs="Courier New"/>
                <w:color w:val="0000FF"/>
                <w:sz w:val="18"/>
                <w:szCs w:val="18"/>
              </w:rPr>
              <w:t>1</w:t>
            </w:r>
            <w:r w:rsidRPr="00727DEE">
              <w:rPr>
                <w:rFonts w:ascii="Lucida Console" w:hAnsi="Lucida Console" w:cs="Courier New"/>
                <w:color w:val="0000FF"/>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set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join the sets with the graph</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setGraph: Graph[VertexSet,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 graph.outerJoinVertices(nbrSets) {</w:t>
            </w:r>
            <w:r w:rsidRPr="00727DEE">
              <w:rPr>
                <w:rFonts w:ascii="Lucida Console" w:hAnsi="Lucida Console" w:cs="Courier New"/>
                <w:color w:val="000000"/>
                <w:sz w:val="18"/>
                <w:szCs w:val="18"/>
              </w:rPr>
              <w:br/>
              <w:t xml:space="preserve">      (vid, _, optSet) =&gt; optSet.getOrElse(</w:t>
            </w:r>
            <w:r w:rsidRPr="00727DEE">
              <w:rPr>
                <w:rFonts w:ascii="Lucida Console" w:hAnsi="Lucida Console" w:cs="Courier New"/>
                <w:b/>
                <w:bCs/>
                <w:color w:val="000080"/>
                <w:sz w:val="18"/>
                <w:szCs w:val="18"/>
              </w:rPr>
              <w:t>null</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Edge function computes intersection of smaller vertex with larger vertex</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def </w:t>
            </w:r>
            <w:r w:rsidRPr="00727DEE">
              <w:rPr>
                <w:rFonts w:ascii="Lucida Console" w:hAnsi="Lucida Console" w:cs="Courier New"/>
                <w:color w:val="000000"/>
                <w:sz w:val="18"/>
                <w:szCs w:val="18"/>
              </w:rPr>
              <w:t xml:space="preserve">edgeFunc(ctx: EdgeContext[VertexSet, </w:t>
            </w:r>
            <w:r w:rsidRPr="00727DEE">
              <w:rPr>
                <w:rFonts w:ascii="Lucida Console" w:hAnsi="Lucida Console" w:cs="Courier New"/>
                <w:color w:val="20999D"/>
                <w:sz w:val="18"/>
                <w:szCs w:val="18"/>
              </w:rPr>
              <w:t>ED</w:t>
            </w:r>
            <w:r w:rsidRPr="00727DEE">
              <w:rPr>
                <w:rFonts w:ascii="Lucida Console" w:hAnsi="Lucida Console" w:cs="Courier New"/>
                <w:color w:val="000000"/>
                <w:sz w:val="18"/>
                <w:szCs w:val="18"/>
              </w:rPr>
              <w:t>, Int])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lastRenderedPageBreak/>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 xml:space="preserve">(smallSet, largeSet) =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(ctx.srcAttr.size &lt; ctx.dstAttr.size) {</w:t>
            </w:r>
            <w:r w:rsidRPr="00727DEE">
              <w:rPr>
                <w:rFonts w:ascii="Lucida Console" w:hAnsi="Lucida Console" w:cs="Courier New"/>
                <w:color w:val="000000"/>
                <w:sz w:val="18"/>
                <w:szCs w:val="18"/>
              </w:rPr>
              <w:br/>
              <w:t xml:space="preserve">        (ctx.srcAttr, ctx.dstAttr)</w:t>
            </w:r>
            <w:r w:rsidRPr="00727DEE">
              <w:rPr>
                <w:rFonts w:ascii="Lucida Console" w:hAnsi="Lucida Console" w:cs="Courier New"/>
                <w:color w:val="000000"/>
                <w:sz w:val="18"/>
                <w:szCs w:val="18"/>
              </w:rPr>
              <w:br/>
              <w:t xml:space="preserve">      } </w:t>
            </w:r>
            <w:r w:rsidRPr="00727DEE">
              <w:rPr>
                <w:rFonts w:ascii="Lucida Console" w:hAnsi="Lucida Console" w:cs="Courier New"/>
                <w:b/>
                <w:bCs/>
                <w:color w:val="000080"/>
                <w:sz w:val="18"/>
                <w:szCs w:val="18"/>
              </w:rPr>
              <w:t xml:space="preserve">else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(ctx.dstAttr, ctx.srcAttr)</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iter = smallSet.iterator</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var </w:t>
            </w:r>
            <w:r w:rsidRPr="00727DEE">
              <w:rPr>
                <w:rFonts w:ascii="Lucida Console" w:hAnsi="Lucida Console" w:cs="Courier New"/>
                <w:color w:val="000000"/>
                <w:sz w:val="18"/>
                <w:szCs w:val="18"/>
              </w:rPr>
              <w:t xml:space="preserve">counter: Int = </w:t>
            </w:r>
            <w:r w:rsidRPr="00727DEE">
              <w:rPr>
                <w:rFonts w:ascii="Lucida Console" w:hAnsi="Lucida Console" w:cs="Courier New"/>
                <w:color w:val="0000FF"/>
                <w:sz w:val="18"/>
                <w:szCs w:val="18"/>
              </w:rPr>
              <w:t>0</w:t>
            </w:r>
            <w:r w:rsidRPr="00727DEE">
              <w:rPr>
                <w:rFonts w:ascii="Lucida Console" w:hAnsi="Lucida Console" w:cs="Courier New"/>
                <w:color w:val="0000FF"/>
                <w:sz w:val="18"/>
                <w:szCs w:val="18"/>
              </w:rPr>
              <w:br/>
              <w:t xml:space="preserve">      </w:t>
            </w:r>
            <w:r w:rsidRPr="00727DEE">
              <w:rPr>
                <w:rFonts w:ascii="Lucida Console" w:hAnsi="Lucida Console" w:cs="Courier New"/>
                <w:b/>
                <w:bCs/>
                <w:color w:val="000080"/>
                <w:sz w:val="18"/>
                <w:szCs w:val="18"/>
              </w:rPr>
              <w:t xml:space="preserve">while </w:t>
            </w:r>
            <w:r w:rsidRPr="00727DEE">
              <w:rPr>
                <w:rFonts w:ascii="Lucida Console" w:hAnsi="Lucida Console" w:cs="Courier New"/>
                <w:color w:val="000000"/>
                <w:sz w:val="18"/>
                <w:szCs w:val="18"/>
              </w:rPr>
              <w:t>(iter.hasNext) {</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vid = iter.next()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if </w:t>
            </w:r>
            <w:r w:rsidRPr="00727DEE">
              <w:rPr>
                <w:rFonts w:ascii="Lucida Console" w:hAnsi="Lucida Console" w:cs="Courier New"/>
                <w:color w:val="000000"/>
                <w:sz w:val="18"/>
                <w:szCs w:val="18"/>
              </w:rPr>
              <w:t>(vid != ctx.srcId &amp;&amp; vid != ctx.dstId &amp;&amp; largeSet.contains(vid)) {</w:t>
            </w:r>
            <w:r w:rsidRPr="00727DEE">
              <w:rPr>
                <w:rFonts w:ascii="Lucida Console" w:hAnsi="Lucida Console" w:cs="Courier New"/>
                <w:color w:val="000000"/>
                <w:sz w:val="18"/>
                <w:szCs w:val="18"/>
              </w:rPr>
              <w:br/>
              <w:t xml:space="preserve">          counter += </w:t>
            </w:r>
            <w:r w:rsidRPr="00727DEE">
              <w:rPr>
                <w:rFonts w:ascii="Lucida Console" w:hAnsi="Lucida Console" w:cs="Courier New"/>
                <w:color w:val="0000FF"/>
                <w:sz w:val="18"/>
                <w:szCs w:val="18"/>
              </w:rPr>
              <w:t>1</w:t>
            </w:r>
            <w:r w:rsidRPr="00727DEE">
              <w:rPr>
                <w:rFonts w:ascii="Lucida Console" w:hAnsi="Lucida Console" w:cs="Courier New"/>
                <w:color w:val="0000FF"/>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 xml:space="preserve">      ctx.sendToSrc(counter)</w:t>
            </w:r>
            <w:r w:rsidRPr="00727DEE">
              <w:rPr>
                <w:rFonts w:ascii="Lucida Console" w:hAnsi="Lucida Console" w:cs="Courier New"/>
                <w:color w:val="000000"/>
                <w:sz w:val="18"/>
                <w:szCs w:val="18"/>
              </w:rPr>
              <w:br/>
              <w:t xml:space="preserve">      ctx.sendToDst(counter)</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compute the intersection along edges</w:t>
            </w:r>
            <w:r w:rsidRPr="00727DEE">
              <w:rPr>
                <w:rFonts w:ascii="Lucida Console" w:hAnsi="Lucida Console" w:cs="Courier New"/>
                <w:i/>
                <w:iCs/>
                <w:color w:val="80808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counters: VertexRDD[Int] = setGraph.aggregateMessages(edgeFunc, _ + _)</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Merge counters with the graph and divide by two since each triangle is counted twice</w:t>
            </w:r>
            <w:r w:rsidRPr="00727DEE">
              <w:rPr>
                <w:rFonts w:ascii="Lucida Console" w:hAnsi="Lucida Console" w:cs="Courier New"/>
                <w:i/>
                <w:iCs/>
                <w:color w:val="808080"/>
                <w:sz w:val="18"/>
                <w:szCs w:val="18"/>
              </w:rPr>
              <w:br/>
              <w:t xml:space="preserve">    </w:t>
            </w:r>
            <w:r w:rsidRPr="00727DEE">
              <w:rPr>
                <w:rFonts w:ascii="Lucida Console" w:hAnsi="Lucida Console" w:cs="Courier New"/>
                <w:color w:val="000000"/>
                <w:sz w:val="18"/>
                <w:szCs w:val="18"/>
              </w:rPr>
              <w:t>graph.outerJoinVertices(counters) { (_, _, optCounter: Option[Int]) =&gt;</w:t>
            </w:r>
            <w:r w:rsidRPr="00727DEE">
              <w:rPr>
                <w:rFonts w:ascii="Lucida Console" w:hAnsi="Lucida Console" w:cs="Courier New"/>
                <w:color w:val="000000"/>
                <w:sz w:val="18"/>
                <w:szCs w:val="18"/>
              </w:rPr>
              <w:br/>
              <w:t xml:space="preserve">      </w:t>
            </w:r>
            <w:r w:rsidRPr="00727DEE">
              <w:rPr>
                <w:rFonts w:ascii="Lucida Console" w:hAnsi="Lucida Console" w:cs="Courier New"/>
                <w:b/>
                <w:bCs/>
                <w:color w:val="000080"/>
                <w:sz w:val="18"/>
                <w:szCs w:val="18"/>
              </w:rPr>
              <w:t xml:space="preserve">val </w:t>
            </w:r>
            <w:r w:rsidRPr="00727DEE">
              <w:rPr>
                <w:rFonts w:ascii="Lucida Console" w:hAnsi="Lucida Console" w:cs="Courier New"/>
                <w:color w:val="000000"/>
                <w:sz w:val="18"/>
                <w:szCs w:val="18"/>
              </w:rPr>
              <w:t>dblCount = optCounter.getOrElse(</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i/>
                <w:iCs/>
                <w:color w:val="808080"/>
                <w:sz w:val="18"/>
                <w:szCs w:val="18"/>
              </w:rPr>
              <w:t>// This algorithm double counts each triangle so the final count should be even</w:t>
            </w:r>
            <w:r w:rsidRPr="00727DEE">
              <w:rPr>
                <w:rFonts w:ascii="Lucida Console" w:hAnsi="Lucida Console" w:cs="Courier New"/>
                <w:i/>
                <w:iCs/>
                <w:color w:val="808080"/>
                <w:sz w:val="18"/>
                <w:szCs w:val="18"/>
              </w:rPr>
              <w:br/>
              <w:t xml:space="preserve">      </w:t>
            </w:r>
            <w:r w:rsidRPr="00727DEE">
              <w:rPr>
                <w:rFonts w:ascii="Lucida Console" w:hAnsi="Lucida Console" w:cs="Courier New"/>
                <w:color w:val="000000"/>
                <w:sz w:val="18"/>
                <w:szCs w:val="18"/>
              </w:rPr>
              <w:t xml:space="preserve">require(dblCount % </w:t>
            </w:r>
            <w:r w:rsidRPr="00727DEE">
              <w:rPr>
                <w:rFonts w:ascii="Lucida Console" w:hAnsi="Lucida Console" w:cs="Courier New"/>
                <w:color w:val="0000FF"/>
                <w:sz w:val="18"/>
                <w:szCs w:val="18"/>
              </w:rPr>
              <w:t xml:space="preserve">2 </w:t>
            </w:r>
            <w:r w:rsidRPr="00727DEE">
              <w:rPr>
                <w:rFonts w:ascii="Lucida Console" w:hAnsi="Lucida Console" w:cs="Courier New"/>
                <w:color w:val="000000"/>
                <w:sz w:val="18"/>
                <w:szCs w:val="18"/>
              </w:rPr>
              <w:t xml:space="preserve">== </w:t>
            </w:r>
            <w:r w:rsidRPr="00727DEE">
              <w:rPr>
                <w:rFonts w:ascii="Lucida Console" w:hAnsi="Lucida Console" w:cs="Courier New"/>
                <w:color w:val="0000FF"/>
                <w:sz w:val="18"/>
                <w:szCs w:val="18"/>
              </w:rPr>
              <w:t>0</w:t>
            </w:r>
            <w:r w:rsidRPr="00727DEE">
              <w:rPr>
                <w:rFonts w:ascii="Lucida Console" w:hAnsi="Lucida Console" w:cs="Courier New"/>
                <w:color w:val="000000"/>
                <w:sz w:val="18"/>
                <w:szCs w:val="18"/>
              </w:rPr>
              <w:t xml:space="preserve">, </w:t>
            </w:r>
            <w:r w:rsidRPr="00727DEE">
              <w:rPr>
                <w:rFonts w:ascii="Lucida Console" w:hAnsi="Lucida Console" w:cs="Courier New"/>
                <w:b/>
                <w:bCs/>
                <w:color w:val="008000"/>
                <w:sz w:val="18"/>
                <w:szCs w:val="18"/>
              </w:rPr>
              <w:t>"Triangle count resulted in an invalid number of triangles."</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dblCount / </w:t>
            </w:r>
            <w:r w:rsidRPr="00727DEE">
              <w:rPr>
                <w:rFonts w:ascii="Lucida Console" w:hAnsi="Lucida Console" w:cs="Courier New"/>
                <w:color w:val="0000FF"/>
                <w:sz w:val="18"/>
                <w:szCs w:val="18"/>
              </w:rPr>
              <w:t>2</w:t>
            </w:r>
            <w:r w:rsidRPr="00727DEE">
              <w:rPr>
                <w:rFonts w:ascii="Lucida Console" w:hAnsi="Lucida Console" w:cs="Courier New"/>
                <w:color w:val="0000FF"/>
                <w:sz w:val="18"/>
                <w:szCs w:val="18"/>
              </w:rPr>
              <w:br/>
              <w:t xml:space="preserve">    </w:t>
            </w:r>
            <w:r w:rsidRPr="00727DEE">
              <w:rPr>
                <w:rFonts w:ascii="Lucida Console" w:hAnsi="Lucida Console" w:cs="Courier New"/>
                <w:color w:val="000000"/>
                <w:sz w:val="18"/>
                <w:szCs w:val="18"/>
              </w:rPr>
              <w:t>}</w:t>
            </w:r>
            <w:r w:rsidRPr="00727DEE">
              <w:rPr>
                <w:rFonts w:ascii="Lucida Console" w:hAnsi="Lucida Console" w:cs="Courier New"/>
                <w:color w:val="000000"/>
                <w:sz w:val="18"/>
                <w:szCs w:val="18"/>
              </w:rPr>
              <w:br/>
              <w:t xml:space="preserve">  }</w:t>
            </w:r>
            <w:r w:rsidRPr="00727DEE">
              <w:rPr>
                <w:rFonts w:ascii="Lucida Console" w:hAnsi="Lucida Console" w:cs="Courier New"/>
                <w:color w:val="000000"/>
                <w:sz w:val="18"/>
                <w:szCs w:val="18"/>
              </w:rPr>
              <w:br/>
              <w:t>}</w:t>
            </w:r>
          </w:p>
          <w:p w14:paraId="1311CEAE" w14:textId="77777777" w:rsidR="00727DEE" w:rsidRDefault="00727DEE" w:rsidP="00E20522"/>
        </w:tc>
      </w:tr>
    </w:tbl>
    <w:p w14:paraId="271C1690" w14:textId="77777777" w:rsidR="00E20522" w:rsidRDefault="00E20522" w:rsidP="00E20522"/>
    <w:p w14:paraId="7B9A6627" w14:textId="7109E946" w:rsidR="00E20522" w:rsidRPr="00727DEE" w:rsidRDefault="00727DEE" w:rsidP="00727DEE">
      <w:pPr>
        <w:pStyle w:val="1"/>
      </w:pPr>
      <w:bookmarkStart w:id="60" w:name="_Toc493795827"/>
      <w:r w:rsidRPr="00727DEE">
        <w:rPr>
          <w:rFonts w:hint="eastAsia"/>
        </w:rPr>
        <w:t>PageRank</w:t>
      </w:r>
      <w:r>
        <w:rPr>
          <w:rFonts w:hint="eastAsia"/>
        </w:rPr>
        <w:t>实</w:t>
      </w:r>
      <w:r w:rsidR="002675EA" w:rsidRPr="00727DEE">
        <w:rPr>
          <w:rFonts w:hint="eastAsia"/>
        </w:rPr>
        <w:t>例</w:t>
      </w:r>
      <w:bookmarkEnd w:id="60"/>
    </w:p>
    <w:p w14:paraId="0D8F6B2D" w14:textId="322DAAE8" w:rsidR="002675EA" w:rsidRPr="00A13FC7" w:rsidRDefault="00727DEE" w:rsidP="00A13FC7">
      <w:r>
        <w:rPr>
          <w:rFonts w:ascii="微软雅黑" w:eastAsia="微软雅黑" w:hAnsi="微软雅黑" w:hint="eastAsia"/>
          <w:color w:val="000000"/>
          <w:sz w:val="23"/>
          <w:szCs w:val="23"/>
        </w:rPr>
        <w:t xml:space="preserve"> </w:t>
      </w:r>
      <w:r w:rsidR="00A13FC7">
        <w:rPr>
          <w:rFonts w:ascii="微软雅黑" w:eastAsia="微软雅黑" w:hAnsi="微软雅黑" w:hint="eastAsia"/>
          <w:color w:val="000000"/>
          <w:sz w:val="23"/>
          <w:szCs w:val="23"/>
        </w:rPr>
        <w:t xml:space="preserve">    </w:t>
      </w:r>
      <w:r w:rsidR="002675EA" w:rsidRPr="00A13FC7">
        <w:rPr>
          <w:rFonts w:hint="eastAsia"/>
        </w:rPr>
        <w:t>采用的数据是</w:t>
      </w:r>
      <w:r w:rsidR="002675EA" w:rsidRPr="00A13FC7">
        <w:rPr>
          <w:rFonts w:hint="eastAsia"/>
        </w:rPr>
        <w:t>wiki</w:t>
      </w:r>
      <w:r w:rsidR="002675EA" w:rsidRPr="00A13FC7">
        <w:rPr>
          <w:rFonts w:hint="eastAsia"/>
        </w:rPr>
        <w:t>数据中含有</w:t>
      </w:r>
      <w:r w:rsidR="002675EA" w:rsidRPr="00A13FC7">
        <w:rPr>
          <w:rFonts w:hint="eastAsia"/>
        </w:rPr>
        <w:t>Berkeley</w:t>
      </w:r>
      <w:r w:rsidR="002675EA" w:rsidRPr="00A13FC7">
        <w:rPr>
          <w:rFonts w:hint="eastAsia"/>
        </w:rPr>
        <w:t>标题的网页之间连接关系，数据为两个文件：</w:t>
      </w:r>
      <w:r w:rsidR="002675EA" w:rsidRPr="00A13FC7">
        <w:rPr>
          <w:rFonts w:hint="eastAsia"/>
        </w:rPr>
        <w:t>graphx-wiki-vertices.txt</w:t>
      </w:r>
      <w:r w:rsidR="002675EA" w:rsidRPr="00A13FC7">
        <w:rPr>
          <w:rFonts w:hint="eastAsia"/>
        </w:rPr>
        <w:t>和</w:t>
      </w:r>
      <w:r w:rsidR="002675EA" w:rsidRPr="00A13FC7">
        <w:rPr>
          <w:rFonts w:hint="eastAsia"/>
        </w:rPr>
        <w:t>graphx-wiki-edges.txt </w:t>
      </w:r>
      <w:r w:rsidR="002675EA" w:rsidRPr="00A13FC7">
        <w:rPr>
          <w:rFonts w:hint="eastAsia"/>
        </w:rPr>
        <w:t>，可以分别用于图计算的顶点和边。</w:t>
      </w:r>
    </w:p>
    <w:p w14:paraId="520F5E89" w14:textId="77777777" w:rsidR="002675EA" w:rsidRPr="00A13FC7" w:rsidRDefault="002675EA" w:rsidP="00A13FC7">
      <w:pPr>
        <w:rPr>
          <w:b/>
          <w:i/>
        </w:rPr>
      </w:pPr>
      <w:r w:rsidRPr="00A13FC7">
        <w:rPr>
          <w:rFonts w:hint="eastAsia"/>
          <w:b/>
          <w:i/>
        </w:rPr>
        <w:t>第一步</w:t>
      </w:r>
      <w:r w:rsidRPr="00A13FC7">
        <w:rPr>
          <w:b/>
          <w:i/>
        </w:rPr>
        <w:t>   </w:t>
      </w:r>
      <w:r w:rsidRPr="00A13FC7">
        <w:rPr>
          <w:rFonts w:hint="eastAsia"/>
          <w:b/>
          <w:i/>
        </w:rPr>
        <w:t>上传数据</w:t>
      </w:r>
    </w:p>
    <w:p w14:paraId="32AA88A9" w14:textId="21455443" w:rsidR="002675EA" w:rsidRDefault="002675EA" w:rsidP="00A13FC7">
      <w:pPr>
        <w:rPr>
          <w:sz w:val="20"/>
          <w:szCs w:val="20"/>
        </w:rPr>
      </w:pPr>
    </w:p>
    <w:p w14:paraId="3E71B91E" w14:textId="2DBA8E9A" w:rsidR="002675EA" w:rsidRDefault="00832C99" w:rsidP="00A13FC7">
      <w:r>
        <w:rPr>
          <w:noProof/>
        </w:rPr>
        <w:lastRenderedPageBreak/>
        <w:drawing>
          <wp:inline distT="0" distB="0" distL="0" distR="0" wp14:anchorId="68FD7D1D" wp14:editId="3F07E4F5">
            <wp:extent cx="5579745" cy="1555115"/>
            <wp:effectExtent l="0" t="0" r="190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555115"/>
                    </a:xfrm>
                    <a:prstGeom prst="rect">
                      <a:avLst/>
                    </a:prstGeom>
                  </pic:spPr>
                </pic:pic>
              </a:graphicData>
            </a:graphic>
          </wp:inline>
        </w:drawing>
      </w:r>
    </w:p>
    <w:p w14:paraId="2BD788A5" w14:textId="1364B52B" w:rsidR="002675EA" w:rsidRDefault="00A13FC7" w:rsidP="00A13FC7">
      <w:pPr>
        <w:rPr>
          <w:rFonts w:ascii="微软雅黑" w:eastAsia="微软雅黑" w:hAnsi="微软雅黑"/>
          <w:color w:val="000000"/>
          <w:sz w:val="23"/>
          <w:szCs w:val="23"/>
        </w:rPr>
      </w:pPr>
      <w:r>
        <w:rPr>
          <w:rFonts w:ascii="微软雅黑" w:eastAsia="微软雅黑" w:hAnsi="微软雅黑" w:hint="eastAsia"/>
          <w:color w:val="000000"/>
          <w:sz w:val="23"/>
          <w:szCs w:val="23"/>
        </w:rPr>
        <w:t>第二</w:t>
      </w:r>
      <w:r w:rsidR="002675EA">
        <w:rPr>
          <w:rFonts w:ascii="微软雅黑" w:eastAsia="微软雅黑" w:hAnsi="微软雅黑" w:hint="eastAsia"/>
          <w:color w:val="000000"/>
          <w:sz w:val="23"/>
          <w:szCs w:val="23"/>
        </w:rPr>
        <w:t>步</w:t>
      </w:r>
      <w:r w:rsidR="002675EA" w:rsidRPr="00A13FC7">
        <w:rPr>
          <w:rFonts w:ascii="微软雅黑" w:eastAsia="微软雅黑" w:hAnsi="微软雅黑"/>
          <w:color w:val="000000"/>
          <w:sz w:val="23"/>
          <w:szCs w:val="23"/>
        </w:rPr>
        <w:t>   </w:t>
      </w:r>
      <w:r w:rsidR="00832C99">
        <w:rPr>
          <w:rFonts w:ascii="微软雅黑" w:eastAsia="微软雅黑" w:hAnsi="微软雅黑" w:hint="eastAsia"/>
          <w:color w:val="000000"/>
          <w:sz w:val="23"/>
          <w:szCs w:val="23"/>
        </w:rPr>
        <w:t>RDD加载数据转换Edges</w:t>
      </w:r>
    </w:p>
    <w:tbl>
      <w:tblPr>
        <w:tblStyle w:val="aff8"/>
        <w:tblW w:w="0" w:type="auto"/>
        <w:tblLook w:val="04A0" w:firstRow="1" w:lastRow="0" w:firstColumn="1" w:lastColumn="0" w:noHBand="0" w:noVBand="1"/>
      </w:tblPr>
      <w:tblGrid>
        <w:gridCol w:w="8777"/>
      </w:tblGrid>
      <w:tr w:rsidR="00832C99" w14:paraId="40FDB8C0" w14:textId="77777777" w:rsidTr="00832C99">
        <w:tc>
          <w:tcPr>
            <w:tcW w:w="8777" w:type="dxa"/>
          </w:tcPr>
          <w:p w14:paraId="1709E15C"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erdd = sc.textFile("hdfs://master01:9000/graphx-wiki-edges.txt")</w:t>
            </w:r>
          </w:p>
          <w:p w14:paraId="71173BFE"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erdd: org.apache.spark.rdd.RDD[String] = hdfs://master01:9000/graphx-wiki-edges.txt MapPartitionsRDD[586] at textFile at &lt;console&gt;:31</w:t>
            </w:r>
          </w:p>
          <w:p w14:paraId="23657A9C" w14:textId="77777777" w:rsidR="00832C99" w:rsidRPr="00832C99" w:rsidRDefault="00832C99" w:rsidP="00832C99">
            <w:pPr>
              <w:rPr>
                <w:rFonts w:ascii="Lucida Console" w:hAnsi="Lucida Console" w:cs="Courier New"/>
                <w:b/>
                <w:bCs/>
                <w:color w:val="000080"/>
                <w:sz w:val="18"/>
                <w:szCs w:val="18"/>
              </w:rPr>
            </w:pPr>
          </w:p>
          <w:p w14:paraId="071D658D" w14:textId="33390432"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edges = erdd</w:t>
            </w:r>
            <w:r>
              <w:rPr>
                <w:rFonts w:ascii="Lucida Console" w:hAnsi="Lucida Console" w:cs="Courier New"/>
                <w:b/>
                <w:bCs/>
                <w:color w:val="000080"/>
                <w:sz w:val="18"/>
                <w:szCs w:val="18"/>
              </w:rPr>
              <w:t>.map(x =&gt; {val para = x.split("</w:t>
            </w:r>
            <w:r>
              <w:rPr>
                <w:rFonts w:ascii="Lucida Console" w:hAnsi="Lucida Console" w:cs="Courier New" w:hint="eastAsia"/>
                <w:b/>
                <w:bCs/>
                <w:color w:val="000080"/>
                <w:sz w:val="18"/>
                <w:szCs w:val="18"/>
              </w:rPr>
              <w:t>\</w:t>
            </w:r>
            <w:r>
              <w:rPr>
                <w:rFonts w:ascii="Lucida Console" w:hAnsi="Lucida Console" w:cs="Courier New"/>
                <w:b/>
                <w:bCs/>
                <w:color w:val="000080"/>
                <w:sz w:val="18"/>
                <w:szCs w:val="18"/>
              </w:rPr>
              <w:t>t</w:t>
            </w:r>
            <w:r w:rsidRPr="00832C99">
              <w:rPr>
                <w:rFonts w:ascii="Lucida Console" w:hAnsi="Lucida Console" w:cs="Courier New"/>
                <w:b/>
                <w:bCs/>
                <w:color w:val="000080"/>
                <w:sz w:val="18"/>
                <w:szCs w:val="18"/>
              </w:rPr>
              <w:t>");Edge(para(0).trim.toLong,para(1).trim.toLong,0)})</w:t>
            </w:r>
          </w:p>
          <w:p w14:paraId="21C295E8" w14:textId="0DCD9284"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edges: org.apache.spark.rdd.RDD[org.apache.spark.graphx.Edge[Int]] = MapPartitionsRDD[587] at map at &lt;console&gt;:33</w:t>
            </w:r>
          </w:p>
        </w:tc>
      </w:tr>
    </w:tbl>
    <w:p w14:paraId="1986EB1F" w14:textId="243344D9" w:rsidR="00832C99" w:rsidRDefault="00832C99" w:rsidP="00A13FC7">
      <w:pPr>
        <w:rPr>
          <w:rFonts w:ascii="微软雅黑" w:eastAsia="微软雅黑" w:hAnsi="微软雅黑"/>
          <w:color w:val="000000"/>
          <w:sz w:val="23"/>
          <w:szCs w:val="23"/>
        </w:rPr>
      </w:pPr>
      <w:r>
        <w:rPr>
          <w:noProof/>
        </w:rPr>
        <w:drawing>
          <wp:inline distT="0" distB="0" distL="0" distR="0" wp14:anchorId="5DE4FFA3" wp14:editId="2AC61165">
            <wp:extent cx="5579745" cy="6673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667385"/>
                    </a:xfrm>
                    <a:prstGeom prst="rect">
                      <a:avLst/>
                    </a:prstGeom>
                  </pic:spPr>
                </pic:pic>
              </a:graphicData>
            </a:graphic>
          </wp:inline>
        </w:drawing>
      </w:r>
    </w:p>
    <w:p w14:paraId="0B962C02" w14:textId="6916CE98" w:rsidR="00832C99" w:rsidRDefault="00832C99" w:rsidP="00A13FC7">
      <w:pPr>
        <w:rPr>
          <w:rFonts w:ascii="微软雅黑" w:eastAsia="微软雅黑" w:hAnsi="微软雅黑"/>
          <w:color w:val="000000"/>
          <w:sz w:val="23"/>
          <w:szCs w:val="23"/>
        </w:rPr>
      </w:pPr>
      <w:r>
        <w:rPr>
          <w:rFonts w:ascii="微软雅黑" w:eastAsia="微软雅黑" w:hAnsi="微软雅黑" w:hint="eastAsia"/>
          <w:color w:val="000000"/>
          <w:sz w:val="23"/>
          <w:szCs w:val="23"/>
        </w:rPr>
        <w:t>第三步 RDD加载数据转换</w:t>
      </w:r>
      <w:r w:rsidRPr="00832C99">
        <w:rPr>
          <w:rFonts w:ascii="微软雅黑" w:eastAsia="微软雅黑" w:hAnsi="微软雅黑"/>
          <w:color w:val="000000"/>
          <w:sz w:val="23"/>
          <w:szCs w:val="23"/>
        </w:rPr>
        <w:t>vertices</w:t>
      </w:r>
    </w:p>
    <w:tbl>
      <w:tblPr>
        <w:tblStyle w:val="aff8"/>
        <w:tblW w:w="0" w:type="auto"/>
        <w:tblLook w:val="04A0" w:firstRow="1" w:lastRow="0" w:firstColumn="1" w:lastColumn="0" w:noHBand="0" w:noVBand="1"/>
      </w:tblPr>
      <w:tblGrid>
        <w:gridCol w:w="8777"/>
      </w:tblGrid>
      <w:tr w:rsidR="00832C99" w14:paraId="5110AE29" w14:textId="77777777" w:rsidTr="00832C99">
        <w:tc>
          <w:tcPr>
            <w:tcW w:w="8777" w:type="dxa"/>
          </w:tcPr>
          <w:p w14:paraId="71E509E0"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vrdd = sc.textFile("hdfs://master01:9000/graphx-wiki-vertices.txt")</w:t>
            </w:r>
          </w:p>
          <w:p w14:paraId="7AB8D4ED"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vrdd: org.apache.spark.rdd.RDD[String] = hdfs://master01:9000/graphx-wiki-vertices.txt MapPartitionsRDD[593] at textFile at &lt;console&gt;:31</w:t>
            </w:r>
          </w:p>
          <w:p w14:paraId="1FCD805C" w14:textId="77777777" w:rsidR="00832C99" w:rsidRPr="00832C99" w:rsidRDefault="00832C99" w:rsidP="00832C99">
            <w:pPr>
              <w:rPr>
                <w:rFonts w:ascii="Lucida Console" w:hAnsi="Lucida Console" w:cs="Courier New"/>
                <w:b/>
                <w:bCs/>
                <w:color w:val="000080"/>
                <w:sz w:val="18"/>
                <w:szCs w:val="18"/>
              </w:rPr>
            </w:pPr>
          </w:p>
          <w:p w14:paraId="29C2116E"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vertices = vrdd.map(x =&gt; {val para = x.split("\t");(para(0).trim.toLong,para(1).trim)})</w:t>
            </w:r>
          </w:p>
          <w:p w14:paraId="49B5732F" w14:textId="152371CB"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vertices: org.apache.spark.rdd.RDD[(Long, String)] = MapPartitionsRDD[594] at map at &lt;console&gt;:33</w:t>
            </w:r>
          </w:p>
        </w:tc>
      </w:tr>
    </w:tbl>
    <w:p w14:paraId="050FB617" w14:textId="50460390" w:rsidR="00832C99" w:rsidRDefault="00832C99" w:rsidP="00A13FC7">
      <w:pPr>
        <w:rPr>
          <w:rFonts w:ascii="微软雅黑" w:eastAsia="微软雅黑" w:hAnsi="微软雅黑"/>
          <w:color w:val="000000"/>
          <w:sz w:val="23"/>
          <w:szCs w:val="23"/>
        </w:rPr>
      </w:pPr>
      <w:r>
        <w:rPr>
          <w:noProof/>
        </w:rPr>
        <w:drawing>
          <wp:inline distT="0" distB="0" distL="0" distR="0" wp14:anchorId="29039CFB" wp14:editId="22F23BE1">
            <wp:extent cx="5579745" cy="67183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671830"/>
                    </a:xfrm>
                    <a:prstGeom prst="rect">
                      <a:avLst/>
                    </a:prstGeom>
                  </pic:spPr>
                </pic:pic>
              </a:graphicData>
            </a:graphic>
          </wp:inline>
        </w:drawing>
      </w:r>
    </w:p>
    <w:p w14:paraId="76CEB521" w14:textId="67F7F0AA" w:rsidR="00832C99" w:rsidRDefault="00832C99" w:rsidP="00832C99">
      <w:pPr>
        <w:rPr>
          <w:rFonts w:ascii="微软雅黑" w:eastAsia="微软雅黑" w:hAnsi="微软雅黑"/>
          <w:color w:val="000000"/>
          <w:sz w:val="23"/>
          <w:szCs w:val="23"/>
        </w:rPr>
      </w:pPr>
      <w:r>
        <w:rPr>
          <w:rFonts w:ascii="微软雅黑" w:eastAsia="微软雅黑" w:hAnsi="微软雅黑" w:hint="eastAsia"/>
          <w:color w:val="000000"/>
          <w:sz w:val="23"/>
          <w:szCs w:val="23"/>
        </w:rPr>
        <w:t>第四步</w:t>
      </w:r>
      <w:r w:rsidRPr="00A13FC7">
        <w:rPr>
          <w:rFonts w:ascii="微软雅黑" w:eastAsia="微软雅黑" w:hAnsi="微软雅黑"/>
          <w:color w:val="000000"/>
          <w:sz w:val="23"/>
          <w:szCs w:val="23"/>
        </w:rPr>
        <w:t>   </w:t>
      </w:r>
      <w:r>
        <w:rPr>
          <w:rFonts w:ascii="微软雅黑" w:eastAsia="微软雅黑" w:hAnsi="微软雅黑" w:hint="eastAsia"/>
          <w:color w:val="000000"/>
          <w:sz w:val="23"/>
          <w:szCs w:val="23"/>
        </w:rPr>
        <w:t>构建Graph</w:t>
      </w:r>
    </w:p>
    <w:tbl>
      <w:tblPr>
        <w:tblStyle w:val="aff8"/>
        <w:tblW w:w="0" w:type="auto"/>
        <w:tblLook w:val="04A0" w:firstRow="1" w:lastRow="0" w:firstColumn="1" w:lastColumn="0" w:noHBand="0" w:noVBand="1"/>
      </w:tblPr>
      <w:tblGrid>
        <w:gridCol w:w="8777"/>
      </w:tblGrid>
      <w:tr w:rsidR="00832C99" w14:paraId="2613DEBD" w14:textId="77777777" w:rsidTr="00832C99">
        <w:tc>
          <w:tcPr>
            <w:tcW w:w="8777" w:type="dxa"/>
          </w:tcPr>
          <w:p w14:paraId="1B91A532"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graph = Graph(vertices,edges)</w:t>
            </w:r>
          </w:p>
          <w:p w14:paraId="0E2E6CE2" w14:textId="3D7B3752"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graph: org.apache.spark.graphx.Graph[String,Int] = org.apache.spark.graphx.impl.GraphImpl@59cbceb2</w:t>
            </w:r>
          </w:p>
        </w:tc>
      </w:tr>
    </w:tbl>
    <w:p w14:paraId="7C5AD393" w14:textId="171FCF04" w:rsidR="00832C99" w:rsidRDefault="00832C99" w:rsidP="00A13FC7">
      <w:pPr>
        <w:rPr>
          <w:rFonts w:ascii="微软雅黑" w:eastAsia="微软雅黑" w:hAnsi="微软雅黑"/>
          <w:color w:val="000000"/>
          <w:sz w:val="23"/>
          <w:szCs w:val="23"/>
        </w:rPr>
      </w:pPr>
      <w:r>
        <w:rPr>
          <w:noProof/>
        </w:rPr>
        <w:drawing>
          <wp:inline distT="0" distB="0" distL="0" distR="0" wp14:anchorId="3A558E51" wp14:editId="63FEE8B8">
            <wp:extent cx="5579745" cy="23622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36220"/>
                    </a:xfrm>
                    <a:prstGeom prst="rect">
                      <a:avLst/>
                    </a:prstGeom>
                  </pic:spPr>
                </pic:pic>
              </a:graphicData>
            </a:graphic>
          </wp:inline>
        </w:drawing>
      </w:r>
    </w:p>
    <w:p w14:paraId="7D5075C2" w14:textId="28E48DA3" w:rsidR="00832C99" w:rsidRDefault="00832C99" w:rsidP="00832C99">
      <w:pPr>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第五步</w:t>
      </w:r>
      <w:r w:rsidRPr="00A13FC7">
        <w:rPr>
          <w:rFonts w:ascii="微软雅黑" w:eastAsia="微软雅黑" w:hAnsi="微软雅黑"/>
          <w:color w:val="000000"/>
          <w:sz w:val="23"/>
          <w:szCs w:val="23"/>
        </w:rPr>
        <w:t>   </w:t>
      </w:r>
      <w:r>
        <w:rPr>
          <w:rFonts w:ascii="微软雅黑" w:eastAsia="微软雅黑" w:hAnsi="微软雅黑" w:hint="eastAsia"/>
          <w:color w:val="000000"/>
          <w:sz w:val="23"/>
          <w:szCs w:val="23"/>
        </w:rPr>
        <w:t>运行配置RageRank</w:t>
      </w:r>
    </w:p>
    <w:tbl>
      <w:tblPr>
        <w:tblStyle w:val="aff8"/>
        <w:tblW w:w="0" w:type="auto"/>
        <w:tblLook w:val="04A0" w:firstRow="1" w:lastRow="0" w:firstColumn="1" w:lastColumn="0" w:noHBand="0" w:noVBand="1"/>
      </w:tblPr>
      <w:tblGrid>
        <w:gridCol w:w="8777"/>
      </w:tblGrid>
      <w:tr w:rsidR="00832C99" w14:paraId="2433C0D6" w14:textId="77777777" w:rsidTr="00832C99">
        <w:tc>
          <w:tcPr>
            <w:tcW w:w="8777" w:type="dxa"/>
          </w:tcPr>
          <w:p w14:paraId="6989E524"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prGraph = graph.pageRank(0.001).cache()</w:t>
            </w:r>
          </w:p>
          <w:p w14:paraId="54142747" w14:textId="6A2875C2"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prGraph: org.apache.spark.graphx.Graph[Double,Double] = org.apache.spark.graphx.impl.GraphImpl@16008c13</w:t>
            </w:r>
          </w:p>
        </w:tc>
      </w:tr>
    </w:tbl>
    <w:p w14:paraId="73079EA8" w14:textId="11444437" w:rsidR="00832C99" w:rsidRDefault="00832C99" w:rsidP="00A13FC7">
      <w:pPr>
        <w:rPr>
          <w:rFonts w:ascii="微软雅黑" w:eastAsia="微软雅黑" w:hAnsi="微软雅黑"/>
          <w:color w:val="000000"/>
          <w:sz w:val="23"/>
          <w:szCs w:val="23"/>
        </w:rPr>
      </w:pPr>
      <w:r>
        <w:rPr>
          <w:noProof/>
        </w:rPr>
        <w:drawing>
          <wp:inline distT="0" distB="0" distL="0" distR="0" wp14:anchorId="02F9A56C" wp14:editId="60F712E5">
            <wp:extent cx="5579745" cy="208915"/>
            <wp:effectExtent l="0" t="0" r="19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08915"/>
                    </a:xfrm>
                    <a:prstGeom prst="rect">
                      <a:avLst/>
                    </a:prstGeom>
                  </pic:spPr>
                </pic:pic>
              </a:graphicData>
            </a:graphic>
          </wp:inline>
        </w:drawing>
      </w:r>
    </w:p>
    <w:p w14:paraId="76585772" w14:textId="445F89DE" w:rsidR="00832C99" w:rsidRDefault="00832C99" w:rsidP="00832C99">
      <w:pPr>
        <w:rPr>
          <w:rFonts w:ascii="微软雅黑" w:eastAsia="微软雅黑" w:hAnsi="微软雅黑"/>
          <w:color w:val="000000"/>
          <w:sz w:val="23"/>
          <w:szCs w:val="23"/>
        </w:rPr>
      </w:pPr>
      <w:r>
        <w:rPr>
          <w:rFonts w:ascii="微软雅黑" w:eastAsia="微软雅黑" w:hAnsi="微软雅黑" w:hint="eastAsia"/>
          <w:color w:val="000000"/>
          <w:sz w:val="23"/>
          <w:szCs w:val="23"/>
        </w:rPr>
        <w:t>第六步</w:t>
      </w:r>
      <w:r w:rsidRPr="00A13FC7">
        <w:rPr>
          <w:rFonts w:ascii="微软雅黑" w:eastAsia="微软雅黑" w:hAnsi="微软雅黑"/>
          <w:color w:val="000000"/>
          <w:sz w:val="23"/>
          <w:szCs w:val="23"/>
        </w:rPr>
        <w:t>   </w:t>
      </w:r>
      <w:r>
        <w:rPr>
          <w:rFonts w:ascii="微软雅黑" w:eastAsia="微软雅黑" w:hAnsi="微软雅黑" w:hint="eastAsia"/>
          <w:color w:val="000000"/>
          <w:sz w:val="23"/>
          <w:szCs w:val="23"/>
        </w:rPr>
        <w:t>输出RageRank结果</w:t>
      </w:r>
    </w:p>
    <w:tbl>
      <w:tblPr>
        <w:tblStyle w:val="aff8"/>
        <w:tblW w:w="0" w:type="auto"/>
        <w:tblLook w:val="04A0" w:firstRow="1" w:lastRow="0" w:firstColumn="1" w:lastColumn="0" w:noHBand="0" w:noVBand="1"/>
      </w:tblPr>
      <w:tblGrid>
        <w:gridCol w:w="8777"/>
      </w:tblGrid>
      <w:tr w:rsidR="00832C99" w14:paraId="738FCA82" w14:textId="77777777" w:rsidTr="00832C99">
        <w:tc>
          <w:tcPr>
            <w:tcW w:w="8777" w:type="dxa"/>
          </w:tcPr>
          <w:p w14:paraId="660D6C65"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scala&gt; val titleAndPrGraph = graph.outerJoinVertices(prGraph.vertices) {(v, title, rank) =&gt; (rank.getOrElse(0.0), title)}</w:t>
            </w:r>
          </w:p>
          <w:p w14:paraId="2C044F76" w14:textId="77777777" w:rsidR="00832C99" w:rsidRPr="00832C99" w:rsidRDefault="00832C99" w:rsidP="00832C99">
            <w:pPr>
              <w:rPr>
                <w:rFonts w:ascii="Lucida Console" w:hAnsi="Lucida Console" w:cs="Courier New"/>
                <w:b/>
                <w:bCs/>
                <w:color w:val="000080"/>
                <w:sz w:val="18"/>
                <w:szCs w:val="18"/>
              </w:rPr>
            </w:pPr>
            <w:r w:rsidRPr="00832C99">
              <w:rPr>
                <w:rFonts w:ascii="Lucida Console" w:hAnsi="Lucida Console" w:cs="Courier New"/>
                <w:b/>
                <w:bCs/>
                <w:color w:val="000080"/>
                <w:sz w:val="18"/>
                <w:szCs w:val="18"/>
              </w:rPr>
              <w:t>titleAndPrGraph: org.apache.spark.graphx.Graph[(Double, String),Int] = org.apache.spark.graphx.impl.GraphImpl@464ae9c4</w:t>
            </w:r>
          </w:p>
          <w:p w14:paraId="3C692381" w14:textId="77777777" w:rsidR="00832C99" w:rsidRPr="00832C99" w:rsidRDefault="00832C99" w:rsidP="00832C99">
            <w:pPr>
              <w:rPr>
                <w:rFonts w:ascii="Lucida Console" w:hAnsi="Lucida Console" w:cs="Courier New"/>
                <w:b/>
                <w:bCs/>
                <w:color w:val="000080"/>
                <w:sz w:val="18"/>
                <w:szCs w:val="18"/>
              </w:rPr>
            </w:pPr>
          </w:p>
          <w:p w14:paraId="4843FEB9" w14:textId="2883EA33" w:rsidR="00832C99" w:rsidRDefault="00832C99" w:rsidP="00832C99">
            <w:pPr>
              <w:rPr>
                <w:rFonts w:ascii="微软雅黑" w:eastAsia="微软雅黑" w:hAnsi="微软雅黑"/>
                <w:color w:val="000000"/>
                <w:sz w:val="23"/>
                <w:szCs w:val="23"/>
              </w:rPr>
            </w:pPr>
            <w:r w:rsidRPr="00832C99">
              <w:rPr>
                <w:rFonts w:ascii="Lucida Console" w:hAnsi="Lucida Console" w:cs="Courier New"/>
                <w:b/>
                <w:bCs/>
                <w:color w:val="000080"/>
                <w:sz w:val="18"/>
                <w:szCs w:val="18"/>
              </w:rPr>
              <w:t>scala&gt; titleAndPrGraph.vertices.top(10) { Ordering.by((entry: (VertexId, (Double, String))) =&gt; entry._2._1) }.foreach(t =&gt; println(t._2._2 + ": " + t._2._1))</w:t>
            </w:r>
          </w:p>
        </w:tc>
      </w:tr>
    </w:tbl>
    <w:p w14:paraId="12C287B2" w14:textId="19523168" w:rsidR="00832C99" w:rsidRPr="00A13FC7" w:rsidRDefault="00832C99" w:rsidP="00A13FC7">
      <w:pPr>
        <w:rPr>
          <w:rFonts w:ascii="微软雅黑" w:eastAsia="微软雅黑" w:hAnsi="微软雅黑"/>
          <w:color w:val="000000"/>
          <w:sz w:val="23"/>
          <w:szCs w:val="23"/>
        </w:rPr>
      </w:pPr>
      <w:r>
        <w:rPr>
          <w:noProof/>
        </w:rPr>
        <w:drawing>
          <wp:inline distT="0" distB="0" distL="0" distR="0" wp14:anchorId="013E16DC" wp14:editId="6EF78FD1">
            <wp:extent cx="5579745" cy="82804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828040"/>
                    </a:xfrm>
                    <a:prstGeom prst="rect">
                      <a:avLst/>
                    </a:prstGeom>
                  </pic:spPr>
                </pic:pic>
              </a:graphicData>
            </a:graphic>
          </wp:inline>
        </w:drawing>
      </w:r>
    </w:p>
    <w:p w14:paraId="0CDAED19" w14:textId="2035EA8D" w:rsidR="002675EA" w:rsidRDefault="002675EA" w:rsidP="00A13FC7">
      <w:pPr>
        <w:pStyle w:val="3"/>
      </w:pPr>
      <w:bookmarkStart w:id="61" w:name="_Toc426108054"/>
      <w:bookmarkStart w:id="62" w:name="_Toc491934516"/>
      <w:bookmarkStart w:id="63" w:name="_Toc493795828"/>
      <w:bookmarkEnd w:id="61"/>
      <w:r w:rsidRPr="00A13FC7">
        <w:rPr>
          <w:rFonts w:hint="eastAsia"/>
        </w:rPr>
        <w:t>实现代码</w:t>
      </w:r>
      <w:bookmarkEnd w:id="62"/>
      <w:bookmarkEnd w:id="63"/>
    </w:p>
    <w:tbl>
      <w:tblPr>
        <w:tblStyle w:val="aff8"/>
        <w:tblW w:w="0" w:type="auto"/>
        <w:tblLook w:val="04A0" w:firstRow="1" w:lastRow="0" w:firstColumn="1" w:lastColumn="0" w:noHBand="0" w:noVBand="1"/>
      </w:tblPr>
      <w:tblGrid>
        <w:gridCol w:w="8777"/>
      </w:tblGrid>
      <w:tr w:rsidR="00A13FC7" w14:paraId="427D505D" w14:textId="77777777" w:rsidTr="00A13FC7">
        <w:tc>
          <w:tcPr>
            <w:tcW w:w="8777" w:type="dxa"/>
          </w:tcPr>
          <w:p w14:paraId="2E884D86" w14:textId="6E804446" w:rsidR="00832C99" w:rsidRDefault="00A13FC7" w:rsidP="00A13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org.apache.log4j.{Level, Logger}</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org.apache.spark.sql.hive.HiveContext</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org.apache.spark.{SparkContext, SparkConf}</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org.apache.spark.graphx._</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import </w:t>
            </w:r>
            <w:r w:rsidRPr="00A13FC7">
              <w:rPr>
                <w:rFonts w:ascii="Lucida Console" w:hAnsi="Lucida Console" w:cs="Courier New"/>
                <w:color w:val="000000"/>
                <w:sz w:val="18"/>
                <w:szCs w:val="18"/>
              </w:rPr>
              <w:t>org.apache.spark.sql.catalyst.expressions.Row</w:t>
            </w:r>
            <w:r w:rsidRPr="00A13FC7">
              <w:rPr>
                <w:rFonts w:ascii="Lucida Console" w:hAnsi="Lucida Console" w:cs="Courier New"/>
                <w:color w:val="000000"/>
                <w:sz w:val="18"/>
                <w:szCs w:val="18"/>
              </w:rPr>
              <w:br/>
              <w:t> </w:t>
            </w:r>
            <w:r w:rsidRPr="00A13FC7">
              <w:rPr>
                <w:rFonts w:ascii="Lucida Console" w:hAnsi="Lucida Console" w:cs="Courier New"/>
                <w:color w:val="000000"/>
                <w:sz w:val="18"/>
                <w:szCs w:val="18"/>
              </w:rPr>
              <w:br/>
            </w:r>
            <w:r w:rsidRPr="00A13FC7">
              <w:rPr>
                <w:rFonts w:ascii="Lucida Console" w:hAnsi="Lucida Console" w:cs="Courier New"/>
                <w:b/>
                <w:bCs/>
                <w:color w:val="000080"/>
                <w:sz w:val="18"/>
                <w:szCs w:val="18"/>
              </w:rPr>
              <w:t xml:space="preserve">object </w:t>
            </w:r>
            <w:r w:rsidRPr="00A13FC7">
              <w:rPr>
                <w:rFonts w:ascii="Lucida Console" w:hAnsi="Lucida Console" w:cs="Courier New"/>
                <w:color w:val="000000"/>
                <w:sz w:val="18"/>
                <w:szCs w:val="18"/>
              </w:rPr>
              <w:t>GraphX {</w:t>
            </w:r>
            <w:r w:rsidRPr="00A13FC7">
              <w:rPr>
                <w:rFonts w:ascii="Lucida Console" w:hAnsi="Lucida Console" w:cs="Courier New"/>
                <w:color w:val="000000"/>
                <w:sz w:val="18"/>
                <w:szCs w:val="18"/>
              </w:rPr>
              <w:br/>
              <w:t xml:space="preserve">    </w:t>
            </w:r>
            <w:r w:rsidRPr="00A13FC7">
              <w:rPr>
                <w:rFonts w:ascii="Lucida Console" w:hAnsi="Lucida Console" w:cs="Courier New"/>
                <w:b/>
                <w:bCs/>
                <w:color w:val="000080"/>
                <w:sz w:val="18"/>
                <w:szCs w:val="18"/>
              </w:rPr>
              <w:t xml:space="preserve">def </w:t>
            </w:r>
            <w:r w:rsidRPr="00A13FC7">
              <w:rPr>
                <w:rFonts w:ascii="Lucida Console" w:hAnsi="Lucida Console" w:cs="Courier New"/>
                <w:color w:val="000000"/>
                <w:sz w:val="18"/>
                <w:szCs w:val="18"/>
              </w:rPr>
              <w:t>main(args: Array[</w:t>
            </w:r>
            <w:r w:rsidRPr="00A13FC7">
              <w:rPr>
                <w:rFonts w:ascii="Lucida Console" w:hAnsi="Lucida Console" w:cs="Courier New"/>
                <w:color w:val="20999D"/>
                <w:sz w:val="18"/>
                <w:szCs w:val="18"/>
              </w:rPr>
              <w:t>String</w:t>
            </w:r>
            <w:r w:rsidRPr="00A13FC7">
              <w:rPr>
                <w:rFonts w:ascii="Lucida Console" w:hAnsi="Lucida Console" w:cs="Courier New"/>
                <w:color w:val="000000"/>
                <w:sz w:val="18"/>
                <w:szCs w:val="18"/>
              </w:rPr>
              <w:t>]) {</w:t>
            </w:r>
            <w:r w:rsidRPr="00A13FC7">
              <w:rPr>
                <w:rFonts w:ascii="Lucida Console" w:hAnsi="Lucida Console" w:cs="Courier New"/>
                <w:color w:val="000000"/>
                <w:sz w:val="18"/>
                <w:szCs w:val="18"/>
              </w:rPr>
              <w:br/>
              <w:t xml:space="preserve">        </w:t>
            </w:r>
            <w:r w:rsidRPr="00A13FC7">
              <w:rPr>
                <w:rFonts w:ascii="Lucida Console" w:hAnsi="Lucida Console" w:cs="Courier New"/>
                <w:i/>
                <w:iCs/>
                <w:color w:val="808080"/>
                <w:sz w:val="18"/>
                <w:szCs w:val="18"/>
              </w:rPr>
              <w:t>//</w:t>
            </w:r>
            <w:r w:rsidR="00A12260">
              <w:rPr>
                <w:rFonts w:ascii="Lucida Console" w:hAnsi="Lucida Console" w:cs="Courier New"/>
                <w:i/>
                <w:iCs/>
                <w:color w:val="808080"/>
                <w:sz w:val="18"/>
                <w:szCs w:val="18"/>
              </w:rPr>
              <w:t>加载边</w:t>
            </w:r>
          </w:p>
          <w:p w14:paraId="140748CD" w14:textId="77777777" w:rsidR="00832C99" w:rsidRPr="00A12260"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i/>
                <w:iCs/>
                <w:color w:val="000000"/>
                <w:sz w:val="18"/>
                <w:szCs w:val="18"/>
              </w:rPr>
            </w:pPr>
            <w:r w:rsidRPr="00A12260">
              <w:rPr>
                <w:rFonts w:ascii="Lucida Console" w:hAnsi="Lucida Console" w:cs="Courier New"/>
                <w:i/>
                <w:iCs/>
                <w:color w:val="000000"/>
                <w:sz w:val="18"/>
                <w:szCs w:val="18"/>
              </w:rPr>
              <w:t>val erdd = sc.textFile("hdfs://master01:9000/graphx-wiki-edges.txt")</w:t>
            </w:r>
          </w:p>
          <w:p w14:paraId="5BD5201D" w14:textId="77777777" w:rsidR="00832C99" w:rsidRPr="00A12260"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i/>
                <w:iCs/>
                <w:color w:val="000000"/>
                <w:sz w:val="18"/>
                <w:szCs w:val="18"/>
              </w:rPr>
            </w:pPr>
            <w:r w:rsidRPr="00A12260">
              <w:rPr>
                <w:rFonts w:ascii="Lucida Console" w:hAnsi="Lucida Console" w:cs="Courier New"/>
                <w:i/>
                <w:iCs/>
                <w:color w:val="000000"/>
                <w:sz w:val="18"/>
                <w:szCs w:val="18"/>
              </w:rPr>
              <w:t>val edges = erdd.map(x =&gt; {val para = x.split("</w:t>
            </w:r>
            <w:r w:rsidRPr="00A12260">
              <w:rPr>
                <w:rFonts w:ascii="Lucida Console" w:hAnsi="Lucida Console" w:cs="Courier New" w:hint="eastAsia"/>
                <w:i/>
                <w:iCs/>
                <w:color w:val="000000"/>
                <w:sz w:val="18"/>
                <w:szCs w:val="18"/>
              </w:rPr>
              <w:t>\</w:t>
            </w:r>
            <w:r w:rsidRPr="00A12260">
              <w:rPr>
                <w:rFonts w:ascii="Lucida Console" w:hAnsi="Lucida Console" w:cs="Courier New"/>
                <w:i/>
                <w:iCs/>
                <w:color w:val="000000"/>
                <w:sz w:val="18"/>
                <w:szCs w:val="18"/>
              </w:rPr>
              <w:t>t");Edge(para(0).trim.toLong,para(1).trim.toLong,0)})</w:t>
            </w:r>
          </w:p>
          <w:p w14:paraId="53320239" w14:textId="66FA0512" w:rsidR="00832C99" w:rsidRPr="00A12260" w:rsidRDefault="00A12260" w:rsidP="00A13F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i/>
                <w:iCs/>
                <w:color w:val="000000"/>
                <w:sz w:val="18"/>
                <w:szCs w:val="18"/>
              </w:rPr>
            </w:pPr>
            <w:r>
              <w:rPr>
                <w:rFonts w:ascii="Lucida Console" w:hAnsi="Lucida Console" w:cs="Courier New" w:hint="eastAsia"/>
                <w:i/>
                <w:iCs/>
                <w:color w:val="000000"/>
                <w:sz w:val="18"/>
                <w:szCs w:val="18"/>
              </w:rPr>
              <w:t xml:space="preserve">        //</w:t>
            </w:r>
            <w:r>
              <w:rPr>
                <w:rFonts w:ascii="Lucida Console" w:hAnsi="Lucida Console" w:cs="Courier New" w:hint="eastAsia"/>
                <w:i/>
                <w:iCs/>
                <w:color w:val="000000"/>
                <w:sz w:val="18"/>
                <w:szCs w:val="18"/>
              </w:rPr>
              <w:t>加载顶点</w:t>
            </w:r>
          </w:p>
          <w:p w14:paraId="125EF9AB" w14:textId="77777777" w:rsidR="00832C99" w:rsidRPr="00A12260"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i/>
                <w:iCs/>
                <w:color w:val="000000"/>
                <w:sz w:val="18"/>
                <w:szCs w:val="18"/>
              </w:rPr>
            </w:pPr>
            <w:r w:rsidRPr="00A12260">
              <w:rPr>
                <w:rFonts w:ascii="Lucida Console" w:hAnsi="Lucida Console" w:cs="Courier New"/>
                <w:i/>
                <w:iCs/>
                <w:color w:val="000000"/>
                <w:sz w:val="18"/>
                <w:szCs w:val="18"/>
              </w:rPr>
              <w:t>val vrdd = sc.textFile("hdfs://master01:9000/graphx-wiki-vertices.txt")</w:t>
            </w:r>
          </w:p>
          <w:p w14:paraId="1238AFDA" w14:textId="7896F986" w:rsidR="00A13FC7" w:rsidRPr="00A13FC7" w:rsidRDefault="00832C99" w:rsidP="00A1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rPr>
                <w:rFonts w:ascii="Lucida Console" w:hAnsi="Lucida Console" w:cs="Courier New"/>
                <w:color w:val="000000"/>
                <w:sz w:val="18"/>
                <w:szCs w:val="18"/>
              </w:rPr>
            </w:pPr>
            <w:r w:rsidRPr="00A12260">
              <w:rPr>
                <w:rFonts w:ascii="Lucida Console" w:hAnsi="Lucida Console" w:cs="Courier New"/>
                <w:i/>
                <w:iCs/>
                <w:color w:val="000000"/>
                <w:sz w:val="18"/>
                <w:szCs w:val="18"/>
              </w:rPr>
              <w:t>val vertices = vrdd.map(x =&gt; {val para = x.split("\t");(para(0).trim.toLong,para(1).trim)})</w:t>
            </w:r>
            <w:r w:rsidR="00A13FC7" w:rsidRPr="00A13FC7">
              <w:rPr>
                <w:rFonts w:ascii="Lucida Console" w:hAnsi="Lucida Console" w:cs="Courier New"/>
                <w:color w:val="000000"/>
                <w:sz w:val="18"/>
                <w:szCs w:val="18"/>
              </w:rPr>
              <w:br/>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808080"/>
                <w:sz w:val="18"/>
                <w:szCs w:val="18"/>
              </w:rPr>
              <w:t>//</w:t>
            </w:r>
            <w:r w:rsidR="00A13FC7" w:rsidRPr="00A13FC7">
              <w:rPr>
                <w:rFonts w:ascii="Lucida Console" w:hAnsi="Lucida Console" w:cs="Courier New"/>
                <w:i/>
                <w:iCs/>
                <w:color w:val="808080"/>
                <w:sz w:val="18"/>
                <w:szCs w:val="18"/>
              </w:rPr>
              <w:t>构建图</w:t>
            </w:r>
            <w:r w:rsidR="00A13FC7" w:rsidRPr="00A13FC7">
              <w:rPr>
                <w:rFonts w:ascii="Lucida Console" w:hAnsi="Lucida Console" w:cs="Courier New"/>
                <w:i/>
                <w:iCs/>
                <w:color w:val="808080"/>
                <w:sz w:val="18"/>
                <w:szCs w:val="18"/>
              </w:rPr>
              <w:br/>
            </w:r>
            <w:r w:rsidR="00A13FC7" w:rsidRPr="00A13FC7">
              <w:rPr>
                <w:rFonts w:ascii="Lucida Console" w:hAnsi="Lucida Console" w:cs="Courier New"/>
                <w:i/>
                <w:iCs/>
                <w:color w:val="808080"/>
                <w:sz w:val="18"/>
                <w:szCs w:val="18"/>
              </w:rPr>
              <w:lastRenderedPageBreak/>
              <w:t xml:space="preserve">    </w:t>
            </w:r>
            <w:r w:rsidR="00A13FC7" w:rsidRPr="00A13FC7">
              <w:rPr>
                <w:rFonts w:ascii="Lucida Console" w:hAnsi="Lucida Console" w:cs="Courier New"/>
                <w:color w:val="000000"/>
                <w:sz w:val="18"/>
                <w:szCs w:val="18"/>
              </w:rPr>
              <w:t>    </w:t>
            </w:r>
            <w:r w:rsidR="00A13FC7" w:rsidRPr="00A13FC7">
              <w:rPr>
                <w:rFonts w:ascii="Lucida Console" w:hAnsi="Lucida Console" w:cs="Courier New"/>
                <w:b/>
                <w:bCs/>
                <w:color w:val="000080"/>
                <w:sz w:val="18"/>
                <w:szCs w:val="18"/>
              </w:rPr>
              <w:t xml:space="preserve">val </w:t>
            </w:r>
            <w:r w:rsidR="00A13FC7" w:rsidRPr="00A13FC7">
              <w:rPr>
                <w:rFonts w:ascii="Lucida Console" w:hAnsi="Lucida Console" w:cs="Courier New"/>
                <w:color w:val="000000"/>
                <w:sz w:val="18"/>
                <w:szCs w:val="18"/>
              </w:rPr>
              <w:t xml:space="preserve">graph = </w:t>
            </w:r>
            <w:r w:rsidR="00A13FC7" w:rsidRPr="00A13FC7">
              <w:rPr>
                <w:rFonts w:ascii="Lucida Console" w:hAnsi="Lucida Console" w:cs="Courier New"/>
                <w:i/>
                <w:iCs/>
                <w:color w:val="000000"/>
                <w:sz w:val="18"/>
                <w:szCs w:val="18"/>
              </w:rPr>
              <w:t>Graph</w:t>
            </w:r>
            <w:r w:rsidR="00A13FC7" w:rsidRPr="00A13FC7">
              <w:rPr>
                <w:rFonts w:ascii="Lucida Console" w:hAnsi="Lucida Console" w:cs="Courier New"/>
                <w:color w:val="000000"/>
                <w:sz w:val="18"/>
                <w:szCs w:val="18"/>
              </w:rPr>
              <w:t xml:space="preserve">(vertices, edges, </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).persist()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808080"/>
                <w:sz w:val="18"/>
                <w:szCs w:val="18"/>
              </w:rPr>
              <w:t>//pageRank</w:t>
            </w:r>
            <w:r w:rsidR="00A13FC7" w:rsidRPr="00A13FC7">
              <w:rPr>
                <w:rFonts w:ascii="Lucida Console" w:hAnsi="Lucida Console" w:cs="Courier New"/>
                <w:i/>
                <w:iCs/>
                <w:color w:val="808080"/>
                <w:sz w:val="18"/>
                <w:szCs w:val="18"/>
              </w:rPr>
              <w:t>算法里面的时候使用了</w:t>
            </w:r>
            <w:r w:rsidR="00A13FC7" w:rsidRPr="00A13FC7">
              <w:rPr>
                <w:rFonts w:ascii="Lucida Console" w:hAnsi="Lucida Console" w:cs="Courier New"/>
                <w:i/>
                <w:iCs/>
                <w:color w:val="808080"/>
                <w:sz w:val="18"/>
                <w:szCs w:val="18"/>
              </w:rPr>
              <w:t>cache()</w:t>
            </w:r>
            <w:r w:rsidR="00A13FC7" w:rsidRPr="00A13FC7">
              <w:rPr>
                <w:rFonts w:ascii="Lucida Console" w:hAnsi="Lucida Console" w:cs="Courier New"/>
                <w:i/>
                <w:iCs/>
                <w:color w:val="808080"/>
                <w:sz w:val="18"/>
                <w:szCs w:val="18"/>
              </w:rPr>
              <w:t>，故前面</w:t>
            </w:r>
            <w:r w:rsidR="00A13FC7" w:rsidRPr="00A13FC7">
              <w:rPr>
                <w:rFonts w:ascii="Lucida Console" w:hAnsi="Lucida Console" w:cs="Courier New"/>
                <w:i/>
                <w:iCs/>
                <w:color w:val="808080"/>
                <w:sz w:val="18"/>
                <w:szCs w:val="18"/>
              </w:rPr>
              <w:t>persist</w:t>
            </w:r>
            <w:r w:rsidR="00A13FC7" w:rsidRPr="00A13FC7">
              <w:rPr>
                <w:rFonts w:ascii="Lucida Console" w:hAnsi="Lucida Console" w:cs="Courier New"/>
                <w:i/>
                <w:iCs/>
                <w:color w:val="808080"/>
                <w:sz w:val="18"/>
                <w:szCs w:val="18"/>
              </w:rPr>
              <w:t>的时候只能使用</w:t>
            </w:r>
            <w:r w:rsidR="00A13FC7" w:rsidRPr="00A13FC7">
              <w:rPr>
                <w:rFonts w:ascii="Lucida Console" w:hAnsi="Lucida Console" w:cs="Courier New"/>
                <w:i/>
                <w:iCs/>
                <w:color w:val="808080"/>
                <w:sz w:val="18"/>
                <w:szCs w:val="18"/>
              </w:rPr>
              <w:t>MEMORY_ONLY</w:t>
            </w:r>
            <w:r w:rsidR="00A13FC7" w:rsidRPr="00A13FC7">
              <w:rPr>
                <w:rFonts w:ascii="Lucida Console" w:hAnsi="Lucida Console" w:cs="Courier New"/>
                <w:i/>
                <w:iCs/>
                <w:color w:val="808080"/>
                <w:sz w:val="18"/>
                <w:szCs w:val="18"/>
              </w:rPr>
              <w:br/>
              <w:t xml:space="preserve">    </w:t>
            </w:r>
            <w:r w:rsidR="00A13FC7" w:rsidRPr="00A13FC7">
              <w:rPr>
                <w:rFonts w:ascii="Lucida Console" w:hAnsi="Lucida Console" w:cs="Courier New"/>
                <w:color w:val="000000"/>
                <w:sz w:val="18"/>
                <w:szCs w:val="18"/>
              </w:rPr>
              <w:t>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w:t>
            </w:r>
            <w:r w:rsidR="00A13FC7" w:rsidRPr="00A13FC7">
              <w:rPr>
                <w:rFonts w:ascii="Lucida Console" w:hAnsi="Lucida Console" w:cs="Courier New"/>
                <w:b/>
                <w:bCs/>
                <w:color w:val="008000"/>
                <w:sz w:val="18"/>
                <w:szCs w:val="18"/>
              </w:rPr>
              <w:t>"PageRank</w:t>
            </w:r>
            <w:r w:rsidR="00A13FC7" w:rsidRPr="00A13FC7">
              <w:rPr>
                <w:rFonts w:ascii="Lucida Console" w:hAnsi="Lucida Console" w:cs="Courier New"/>
                <w:b/>
                <w:bCs/>
                <w:color w:val="008000"/>
                <w:sz w:val="18"/>
                <w:szCs w:val="18"/>
              </w:rPr>
              <w:t>计算，获取最有价值的数据</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w:t>
            </w:r>
            <w:r w:rsidR="00A13FC7" w:rsidRPr="00A13FC7">
              <w:rPr>
                <w:rFonts w:ascii="Lucida Console" w:hAnsi="Lucida Console" w:cs="Courier New"/>
                <w:b/>
                <w:bCs/>
                <w:color w:val="008000"/>
                <w:sz w:val="18"/>
                <w:szCs w:val="18"/>
              </w:rPr>
              <w:t>"**********************************************************"</w:t>
            </w:r>
            <w:r w:rsidR="00A13FC7" w:rsidRPr="00A13FC7">
              <w:rPr>
                <w:rFonts w:ascii="Lucida Console" w:hAnsi="Lucida Console" w:cs="Courier New"/>
                <w:color w:val="000000"/>
                <w:sz w:val="18"/>
                <w:szCs w:val="18"/>
              </w:rPr>
              <w:t>)</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b/>
                <w:bCs/>
                <w:color w:val="000080"/>
                <w:sz w:val="18"/>
                <w:szCs w:val="18"/>
              </w:rPr>
              <w:t xml:space="preserve">val </w:t>
            </w:r>
            <w:r w:rsidR="00A13FC7" w:rsidRPr="00A13FC7">
              <w:rPr>
                <w:rFonts w:ascii="Lucida Console" w:hAnsi="Lucida Console" w:cs="Courier New"/>
                <w:color w:val="000000"/>
                <w:sz w:val="18"/>
                <w:szCs w:val="18"/>
              </w:rPr>
              <w:t>prGraph = graph.pageRank(</w:t>
            </w:r>
            <w:r w:rsidR="00A13FC7" w:rsidRPr="00A13FC7">
              <w:rPr>
                <w:rFonts w:ascii="Lucida Console" w:hAnsi="Lucida Console" w:cs="Courier New"/>
                <w:color w:val="0000FF"/>
                <w:sz w:val="18"/>
                <w:szCs w:val="18"/>
              </w:rPr>
              <w:t>0.001</w:t>
            </w:r>
            <w:r w:rsidR="00A13FC7" w:rsidRPr="00A13FC7">
              <w:rPr>
                <w:rFonts w:ascii="Lucida Console" w:hAnsi="Lucida Console" w:cs="Courier New"/>
                <w:color w:val="000000"/>
                <w:sz w:val="18"/>
                <w:szCs w:val="18"/>
              </w:rPr>
              <w:t>).cache()</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b/>
                <w:bCs/>
                <w:color w:val="000080"/>
                <w:sz w:val="18"/>
                <w:szCs w:val="18"/>
              </w:rPr>
              <w:t xml:space="preserve">val </w:t>
            </w:r>
            <w:r w:rsidR="00A13FC7" w:rsidRPr="00A13FC7">
              <w:rPr>
                <w:rFonts w:ascii="Lucida Console" w:hAnsi="Lucida Console" w:cs="Courier New"/>
                <w:color w:val="000000"/>
                <w:sz w:val="18"/>
                <w:szCs w:val="18"/>
              </w:rPr>
              <w:t>titleAndPrGraph = graph.outerJoinVertices(prGraph.vertices) {</w:t>
            </w:r>
            <w:r w:rsidR="00A13FC7" w:rsidRPr="00A13FC7">
              <w:rPr>
                <w:rFonts w:ascii="Lucida Console" w:hAnsi="Lucida Console" w:cs="Courier New"/>
                <w:color w:val="000000"/>
                <w:sz w:val="18"/>
                <w:szCs w:val="18"/>
              </w:rPr>
              <w:br/>
              <w:t xml:space="preserve">            (v, title, rank) =&gt; (rank.getOrElse(</w:t>
            </w:r>
            <w:r w:rsidR="00A13FC7" w:rsidRPr="00A13FC7">
              <w:rPr>
                <w:rFonts w:ascii="Lucida Console" w:hAnsi="Lucida Console" w:cs="Courier New"/>
                <w:color w:val="0000FF"/>
                <w:sz w:val="18"/>
                <w:szCs w:val="18"/>
              </w:rPr>
              <w:t>0.0</w:t>
            </w:r>
            <w:r w:rsidR="00A13FC7" w:rsidRPr="00A13FC7">
              <w:rPr>
                <w:rFonts w:ascii="Lucida Console" w:hAnsi="Lucida Console" w:cs="Courier New"/>
                <w:color w:val="000000"/>
                <w:sz w:val="18"/>
                <w:szCs w:val="18"/>
              </w:rPr>
              <w:t>), title)</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titleAndPrGraph.vertices.top(</w:t>
            </w:r>
            <w:r w:rsidR="00A13FC7" w:rsidRPr="00A13FC7">
              <w:rPr>
                <w:rFonts w:ascii="Lucida Console" w:hAnsi="Lucida Console" w:cs="Courier New"/>
                <w:color w:val="0000FF"/>
                <w:sz w:val="18"/>
                <w:szCs w:val="18"/>
              </w:rPr>
              <w:t>10</w:t>
            </w:r>
            <w:r w:rsidR="00A13FC7" w:rsidRPr="00A13FC7">
              <w:rPr>
                <w:rFonts w:ascii="Lucida Console" w:hAnsi="Lucida Console" w:cs="Courier New"/>
                <w:color w:val="000000"/>
                <w:sz w:val="18"/>
                <w:szCs w:val="18"/>
              </w:rPr>
              <w:t>) {</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i/>
                <w:iCs/>
                <w:color w:val="660E7A"/>
                <w:sz w:val="18"/>
                <w:szCs w:val="18"/>
              </w:rPr>
              <w:t>Ordering</w:t>
            </w:r>
            <w:r w:rsidR="00A13FC7" w:rsidRPr="00A13FC7">
              <w:rPr>
                <w:rFonts w:ascii="Lucida Console" w:hAnsi="Lucida Console" w:cs="Courier New"/>
                <w:color w:val="000000"/>
                <w:sz w:val="18"/>
                <w:szCs w:val="18"/>
              </w:rPr>
              <w:t>.</w:t>
            </w:r>
            <w:r w:rsidR="00A13FC7" w:rsidRPr="00A13FC7">
              <w:rPr>
                <w:rFonts w:ascii="Lucida Console" w:hAnsi="Lucida Console" w:cs="Courier New"/>
                <w:i/>
                <w:iCs/>
                <w:color w:val="000000"/>
                <w:sz w:val="18"/>
                <w:szCs w:val="18"/>
              </w:rPr>
              <w:t>by</w:t>
            </w:r>
            <w:r w:rsidR="00A13FC7" w:rsidRPr="00A13FC7">
              <w:rPr>
                <w:rFonts w:ascii="Lucida Console" w:hAnsi="Lucida Console" w:cs="Courier New"/>
                <w:color w:val="000000"/>
                <w:sz w:val="18"/>
                <w:szCs w:val="18"/>
              </w:rPr>
              <w:t>((entry: (</w:t>
            </w:r>
            <w:r w:rsidR="00A13FC7" w:rsidRPr="00A13FC7">
              <w:rPr>
                <w:rFonts w:ascii="Lucida Console" w:hAnsi="Lucida Console" w:cs="Courier New"/>
                <w:color w:val="20999D"/>
                <w:sz w:val="18"/>
                <w:szCs w:val="18"/>
              </w:rPr>
              <w:t>VertexId</w:t>
            </w:r>
            <w:r w:rsidR="00A13FC7" w:rsidRPr="00A13FC7">
              <w:rPr>
                <w:rFonts w:ascii="Lucida Console" w:hAnsi="Lucida Console" w:cs="Courier New"/>
                <w:color w:val="000000"/>
                <w:sz w:val="18"/>
                <w:szCs w:val="18"/>
              </w:rPr>
              <w:t xml:space="preserve">, (Double, </w:t>
            </w:r>
            <w:r w:rsidR="00A13FC7" w:rsidRPr="00A13FC7">
              <w:rPr>
                <w:rFonts w:ascii="Lucida Console" w:hAnsi="Lucida Console" w:cs="Courier New"/>
                <w:color w:val="20999D"/>
                <w:sz w:val="18"/>
                <w:szCs w:val="18"/>
              </w:rPr>
              <w:t>String</w:t>
            </w:r>
            <w:r w:rsidR="00A13FC7" w:rsidRPr="00A13FC7">
              <w:rPr>
                <w:rFonts w:ascii="Lucida Console" w:hAnsi="Lucida Console" w:cs="Courier New"/>
                <w:color w:val="000000"/>
                <w:sz w:val="18"/>
                <w:szCs w:val="18"/>
              </w:rPr>
              <w:t>))) =&gt; entry._2._1)</w:t>
            </w:r>
            <w:r w:rsidR="00A13FC7" w:rsidRPr="00A13FC7">
              <w:rPr>
                <w:rFonts w:ascii="Lucida Console" w:hAnsi="Lucida Console" w:cs="Courier New"/>
                <w:color w:val="000000"/>
                <w:sz w:val="18"/>
                <w:szCs w:val="18"/>
              </w:rPr>
              <w:br/>
              <w:t xml:space="preserve">          }.foreach(t =&gt; </w:t>
            </w:r>
            <w:r w:rsidR="00A13FC7" w:rsidRPr="00A13FC7">
              <w:rPr>
                <w:rFonts w:ascii="Lucida Console" w:hAnsi="Lucida Console" w:cs="Courier New"/>
                <w:i/>
                <w:iCs/>
                <w:color w:val="000000"/>
                <w:sz w:val="18"/>
                <w:szCs w:val="18"/>
              </w:rPr>
              <w:t>println</w:t>
            </w:r>
            <w:r w:rsidR="00A13FC7" w:rsidRPr="00A13FC7">
              <w:rPr>
                <w:rFonts w:ascii="Lucida Console" w:hAnsi="Lucida Console" w:cs="Courier New"/>
                <w:color w:val="000000"/>
                <w:sz w:val="18"/>
                <w:szCs w:val="18"/>
              </w:rPr>
              <w:t xml:space="preserve">(t._2._2 + </w:t>
            </w:r>
            <w:r w:rsidR="00A13FC7" w:rsidRPr="00A13FC7">
              <w:rPr>
                <w:rFonts w:ascii="Lucida Console" w:hAnsi="Lucida Console" w:cs="Courier New"/>
                <w:b/>
                <w:bCs/>
                <w:color w:val="008000"/>
                <w:sz w:val="18"/>
                <w:szCs w:val="18"/>
              </w:rPr>
              <w:t xml:space="preserve">": " </w:t>
            </w:r>
            <w:r w:rsidR="00A13FC7" w:rsidRPr="00A13FC7">
              <w:rPr>
                <w:rFonts w:ascii="Lucida Console" w:hAnsi="Lucida Console" w:cs="Courier New"/>
                <w:color w:val="000000"/>
                <w:sz w:val="18"/>
                <w:szCs w:val="18"/>
              </w:rPr>
              <w:t>+ t._2._1))</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 xml:space="preserve">        sc.stop()</w:t>
            </w:r>
            <w:r w:rsidR="00A13FC7" w:rsidRPr="00A13FC7">
              <w:rPr>
                <w:rFonts w:ascii="Lucida Console" w:hAnsi="Lucida Console" w:cs="Courier New"/>
                <w:color w:val="000000"/>
                <w:sz w:val="18"/>
                <w:szCs w:val="18"/>
              </w:rPr>
              <w:br/>
              <w:t xml:space="preserve">      }</w:t>
            </w:r>
            <w:r w:rsidR="00A13FC7" w:rsidRPr="00A13FC7">
              <w:rPr>
                <w:rFonts w:ascii="Lucida Console" w:hAnsi="Lucida Console" w:cs="Courier New"/>
                <w:color w:val="000000"/>
                <w:sz w:val="18"/>
                <w:szCs w:val="18"/>
              </w:rPr>
              <w:br/>
              <w:t>}</w:t>
            </w:r>
          </w:p>
          <w:p w14:paraId="4B958788" w14:textId="77777777" w:rsidR="00A13FC7" w:rsidRDefault="00A13FC7" w:rsidP="00A13FC7"/>
        </w:tc>
      </w:tr>
    </w:tbl>
    <w:p w14:paraId="50E92ED5" w14:textId="39B26373" w:rsidR="00A12260" w:rsidRPr="00A12260" w:rsidRDefault="00A12260" w:rsidP="00A12260">
      <w:pPr>
        <w:rPr>
          <w:b/>
          <w:i/>
        </w:rPr>
      </w:pPr>
      <w:r w:rsidRPr="00A12260">
        <w:rPr>
          <w:b/>
          <w:i/>
        </w:rPr>
        <w:lastRenderedPageBreak/>
        <w:t>执行结果</w:t>
      </w:r>
      <w:r w:rsidRPr="00A12260">
        <w:rPr>
          <w:rFonts w:hint="eastAsia"/>
          <w:b/>
          <w:i/>
        </w:rPr>
        <w:t>：</w:t>
      </w:r>
    </w:p>
    <w:p w14:paraId="2D55D4EA" w14:textId="42175910" w:rsidR="002675EA" w:rsidRPr="002675EA" w:rsidRDefault="00A12260" w:rsidP="00A12260">
      <w:r>
        <w:rPr>
          <w:noProof/>
        </w:rPr>
        <w:drawing>
          <wp:inline distT="0" distB="0" distL="0" distR="0" wp14:anchorId="14C09614" wp14:editId="1BACD80D">
            <wp:extent cx="5579745" cy="164719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1647190"/>
                    </a:xfrm>
                    <a:prstGeom prst="rect">
                      <a:avLst/>
                    </a:prstGeom>
                  </pic:spPr>
                </pic:pic>
              </a:graphicData>
            </a:graphic>
          </wp:inline>
        </w:drawing>
      </w:r>
    </w:p>
    <w:sectPr w:rsidR="002675EA" w:rsidRPr="002675EA">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3A2E5" w14:textId="77777777" w:rsidR="00B54B09" w:rsidRDefault="00B54B09">
      <w:r>
        <w:separator/>
      </w:r>
    </w:p>
  </w:endnote>
  <w:endnote w:type="continuationSeparator" w:id="0">
    <w:p w14:paraId="0C4F947A" w14:textId="77777777" w:rsidR="00B54B09" w:rsidRDefault="00B54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Helvetica Neue">
    <w:altName w:val="Microsoft YaHei UI"/>
    <w:charset w:val="00"/>
    <w:family w:val="auto"/>
    <w:pitch w:val="variable"/>
    <w:sig w:usb0="00000003"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0FA97" w14:textId="04F6FE10" w:rsidR="00336E7A" w:rsidRPr="00155D30" w:rsidRDefault="00336E7A" w:rsidP="00155D30">
    <w:pPr>
      <w:pStyle w:val="afe"/>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9264" behindDoc="0" locked="0" layoutInCell="1" allowOverlap="1" wp14:anchorId="7D2876D7" wp14:editId="4F1CAD67">
              <wp:simplePos x="0" y="0"/>
              <wp:positionH relativeFrom="margin">
                <wp:align>center</wp:align>
              </wp:positionH>
              <wp:positionV relativeFrom="paragraph">
                <wp:posOffset>0</wp:posOffset>
              </wp:positionV>
              <wp:extent cx="57785" cy="131445"/>
              <wp:effectExtent l="0" t="0" r="0" b="0"/>
              <wp:wrapNone/>
              <wp:docPr id="29" name="文本框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AAFA4" w14:textId="34B9684A" w:rsidR="00336E7A" w:rsidRDefault="00336E7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C33E8">
                            <w:rPr>
                              <w:noProof/>
                              <w:sz w:val="18"/>
                            </w:rPr>
                            <w:t>19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876D7" id="_x0000_t202" coordsize="21600,21600" o:spt="202" path="m,l,21600r21600,l21600,xe">
              <v:stroke joinstyle="miter"/>
              <v:path gradientshapeok="t" o:connecttype="rect"/>
            </v:shapetype>
            <v:shape id="文本框21" o:spid="_x0000_s1026" type="#_x0000_t202" style="position:absolute;left:0;text-align:left;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HAuQIAAKc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BLFoHAuQIAAKcFAAAO&#10;AAAAAAAAAAAAAAAAAC4CAABkcnMvZTJvRG9jLnhtbFBLAQItABQABgAIAAAAIQDy0f1T1wAAAAIB&#10;AAAPAAAAAAAAAAAAAAAAABMFAABkcnMvZG93bnJldi54bWxQSwUGAAAAAAQABADzAAAAFwYAAAAA&#10;" filled="f" stroked="f">
              <v:textbox style="mso-fit-shape-to-text:t" inset="0,0,0,0">
                <w:txbxContent>
                  <w:p w14:paraId="6F0AAFA4" w14:textId="34B9684A" w:rsidR="00336E7A" w:rsidRDefault="00336E7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C33E8">
                      <w:rPr>
                        <w:noProof/>
                        <w:sz w:val="18"/>
                      </w:rPr>
                      <w:t>19</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3DCE3" w14:textId="6991A2EB" w:rsidR="00336E7A" w:rsidRPr="00155D30" w:rsidRDefault="00336E7A" w:rsidP="00155D30">
    <w:pPr>
      <w:pStyle w:val="afe"/>
      <w:ind w:firstLine="0"/>
      <w:jc w:val="center"/>
      <w:rPr>
        <w:rFonts w:ascii="黑体" w:eastAsia="黑体" w:hAnsi="黑体"/>
        <w:color w:val="000000" w:themeColor="text1"/>
        <w:szCs w:val="21"/>
      </w:rPr>
    </w:pPr>
    <w:r w:rsidRPr="00C10A9B">
      <w:rPr>
        <w:rFonts w:ascii="黑体" w:eastAsia="黑体" w:hAnsi="黑体" w:hint="eastAsia"/>
        <w:color w:val="000000" w:themeColor="text1"/>
        <w:szCs w:val="21"/>
      </w:rPr>
      <w:t>【更多</w:t>
    </w:r>
    <w:r w:rsidRPr="00C10A9B">
      <w:rPr>
        <w:rFonts w:ascii="黑体" w:eastAsia="黑体" w:hAnsi="黑体"/>
        <w:color w:val="000000" w:themeColor="text1"/>
        <w:szCs w:val="21"/>
      </w:rPr>
      <w:t>Java</w:t>
    </w:r>
    <w:r w:rsidRPr="00C10A9B">
      <w:rPr>
        <w:rFonts w:ascii="黑体" w:eastAsia="黑体" w:hAnsi="黑体" w:hint="eastAsia"/>
        <w:color w:val="000000" w:themeColor="text1"/>
        <w:szCs w:val="21"/>
      </w:rPr>
      <w:t>、HTML</w:t>
    </w:r>
    <w:r w:rsidRPr="00C10A9B">
      <w:rPr>
        <w:rFonts w:ascii="黑体" w:eastAsia="黑体" w:hAnsi="黑体"/>
        <w:color w:val="000000" w:themeColor="text1"/>
        <w:szCs w:val="21"/>
      </w:rPr>
      <w:t>5</w:t>
    </w:r>
    <w:r w:rsidRPr="00C10A9B">
      <w:rPr>
        <w:rFonts w:ascii="黑体" w:eastAsia="黑体" w:hAnsi="黑体" w:hint="eastAsia"/>
        <w:color w:val="000000" w:themeColor="text1"/>
        <w:szCs w:val="21"/>
      </w:rPr>
      <w:t>、</w:t>
    </w:r>
    <w:r w:rsidRPr="00C10A9B">
      <w:rPr>
        <w:rFonts w:ascii="黑体" w:eastAsia="黑体" w:hAnsi="黑体"/>
        <w:color w:val="000000" w:themeColor="text1"/>
        <w:szCs w:val="21"/>
      </w:rPr>
      <w:t>Android</w:t>
    </w:r>
    <w:r w:rsidRPr="00C10A9B">
      <w:rPr>
        <w:rFonts w:ascii="黑体" w:eastAsia="黑体" w:hAnsi="黑体" w:hint="eastAsia"/>
        <w:color w:val="000000" w:themeColor="text1"/>
        <w:szCs w:val="21"/>
      </w:rPr>
      <w:t>、python、大数据</w:t>
    </w:r>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资料下载，可访问尚硅谷（中国）官网</w:t>
    </w:r>
    <w:r w:rsidRPr="00C10A9B">
      <w:rPr>
        <w:rFonts w:ascii="黑体" w:eastAsia="黑体" w:hAnsi="黑体"/>
        <w:color w:val="000000" w:themeColor="text1"/>
        <w:szCs w:val="21"/>
      </w:rPr>
      <w:t xml:space="preserve"> </w:t>
    </w:r>
    <w:hyperlink r:id="rId1" w:history="1">
      <w:r w:rsidRPr="00C10A9B">
        <w:rPr>
          <w:rStyle w:val="a5"/>
          <w:rFonts w:ascii="黑体" w:eastAsia="黑体" w:hAnsi="黑体"/>
          <w:color w:val="000000" w:themeColor="text1"/>
          <w:szCs w:val="21"/>
        </w:rPr>
        <w:t>www.atguigu.com</w:t>
      </w:r>
    </w:hyperlink>
    <w:r w:rsidRPr="00C10A9B">
      <w:rPr>
        <w:rFonts w:ascii="黑体" w:eastAsia="黑体" w:hAnsi="黑体"/>
        <w:color w:val="000000" w:themeColor="text1"/>
        <w:szCs w:val="21"/>
      </w:rPr>
      <w:t xml:space="preserve"> </w:t>
    </w:r>
    <w:r w:rsidRPr="00C10A9B">
      <w:rPr>
        <w:rFonts w:ascii="黑体" w:eastAsia="黑体" w:hAnsi="黑体" w:hint="eastAsia"/>
        <w:color w:val="000000" w:themeColor="text1"/>
        <w:szCs w:val="21"/>
      </w:rPr>
      <w:t>下载区】</w:t>
    </w:r>
    <w:r>
      <w:rPr>
        <w:noProof/>
      </w:rPr>
      <mc:AlternateContent>
        <mc:Choice Requires="wps">
          <w:drawing>
            <wp:anchor distT="0" distB="0" distL="114300" distR="114300" simplePos="0" relativeHeight="251657216" behindDoc="0" locked="0" layoutInCell="1" allowOverlap="1" wp14:anchorId="5F3440F5" wp14:editId="7618439E">
              <wp:simplePos x="0" y="0"/>
              <wp:positionH relativeFrom="margin">
                <wp:align>center</wp:align>
              </wp:positionH>
              <wp:positionV relativeFrom="paragraph">
                <wp:posOffset>0</wp:posOffset>
              </wp:positionV>
              <wp:extent cx="38100" cy="131445"/>
              <wp:effectExtent l="0" t="0" r="0" b="0"/>
              <wp:wrapNone/>
              <wp:docPr id="20" name="文本框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D8ED5" w14:textId="2133B9BD" w:rsidR="00336E7A" w:rsidRDefault="00336E7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550E">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3440F5" id="_x0000_t202" coordsize="21600,21600" o:spt="202" path="m,l,21600r21600,l21600,xe">
              <v:stroke joinstyle="miter"/>
              <v:path gradientshapeok="t" o:connecttype="rect"/>
            </v:shapetype>
            <v:shape id="文本框13" o:spid="_x0000_s1027" type="#_x0000_t202" style="position:absolute;left:0;text-align:left;margin-left:0;margin-top:0;width:3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" filled="f" stroked="f">
              <v:textbox style="mso-fit-shape-to-text:t" inset="0,0,0,0">
                <w:txbxContent>
                  <w:p w14:paraId="3DED8ED5" w14:textId="2133B9BD" w:rsidR="00336E7A" w:rsidRDefault="00336E7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6550E">
                      <w:rPr>
                        <w:noProof/>
                        <w:sz w:val="18"/>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5E654" w14:textId="77777777" w:rsidR="00B54B09" w:rsidRDefault="00B54B09">
      <w:r>
        <w:separator/>
      </w:r>
    </w:p>
  </w:footnote>
  <w:footnote w:type="continuationSeparator" w:id="0">
    <w:p w14:paraId="09F52BBB" w14:textId="77777777" w:rsidR="00B54B09" w:rsidRDefault="00B54B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9CCF4" w14:textId="6BAA4247" w:rsidR="00336E7A" w:rsidRDefault="00336E7A" w:rsidP="00465E77">
    <w:pPr>
      <w:pStyle w:val="af0"/>
      <w:pBdr>
        <w:bottom w:val="thickThinSmallGap" w:sz="12" w:space="1" w:color="auto"/>
      </w:pBdr>
      <w:jc w:val="right"/>
    </w:pPr>
    <w:r>
      <w:rPr>
        <w:rFonts w:hint="eastAsia"/>
      </w:rPr>
      <w:t>Spark</w:t>
    </w:r>
    <w:r>
      <w:rPr>
        <w:rFonts w:hint="eastAsia"/>
      </w:rPr>
      <w:t>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E363" w14:textId="2950D203" w:rsidR="00336E7A" w:rsidRPr="007F2260" w:rsidRDefault="00336E7A" w:rsidP="007F2260">
    <w:pPr>
      <w:pStyle w:val="af0"/>
      <w:jc w:val="right"/>
      <w:rPr>
        <w:rFonts w:ascii="黑体" w:eastAsia="黑体" w:hAnsi="黑体"/>
        <w:b/>
        <w:sz w:val="21"/>
        <w:szCs w:val="21"/>
      </w:rPr>
    </w:pPr>
    <w:r>
      <w:rPr>
        <w:noProof/>
      </w:rPr>
      <w:pict w14:anchorId="17FB97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65" o:spid="_x0000_s2049" type="#_x0000_t136" style="position:absolute;left:0;text-align:left;margin-left:0;margin-top:0;width:378pt;height:54pt;rotation:315;z-index:-25165414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noProof/>
        <w:sz w:val="22"/>
      </w:rPr>
      <w:drawing>
        <wp:anchor distT="0" distB="0" distL="114300" distR="114300" simplePos="0" relativeHeight="251661312" behindDoc="0" locked="0" layoutInCell="1" allowOverlap="1" wp14:anchorId="5E763E2B" wp14:editId="793BCE9C">
          <wp:simplePos x="0" y="0"/>
          <wp:positionH relativeFrom="column">
            <wp:posOffset>18218</wp:posOffset>
          </wp:positionH>
          <wp:positionV relativeFrom="paragraph">
            <wp:posOffset>-134915</wp:posOffset>
          </wp:positionV>
          <wp:extent cx="1124585" cy="368300"/>
          <wp:effectExtent l="0" t="0" r="0" b="0"/>
          <wp:wrapNone/>
          <wp:docPr id="4" name="图片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C10A9B">
      <w:rPr>
        <w:rFonts w:ascii="黑体" w:eastAsia="黑体" w:hAnsi="黑体" w:hint="eastAsia"/>
        <w:b/>
        <w:sz w:val="22"/>
      </w:rPr>
      <w:t>尚硅谷大数据技术之Spark</w:t>
    </w:r>
    <w:r>
      <w:rPr>
        <w:rFonts w:ascii="黑体" w:eastAsia="黑体" w:hAnsi="黑体" w:hint="eastAsia"/>
        <w:b/>
        <w:sz w:val="22"/>
      </w:rPr>
      <w:t>GraphX应用</w:t>
    </w:r>
    <w:r w:rsidRPr="00C10A9B">
      <w:rPr>
        <w:rFonts w:ascii="黑体" w:eastAsia="黑体" w:hAnsi="黑体" w:hint="eastAsia"/>
        <w:b/>
        <w:sz w:val="22"/>
      </w:rPr>
      <w:t>解析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D6259" w14:textId="63B859F8" w:rsidR="00336E7A" w:rsidRPr="007F2260" w:rsidRDefault="00336E7A" w:rsidP="007F2260">
    <w:pPr>
      <w:pStyle w:val="af0"/>
      <w:pBdr>
        <w:bottom w:val="thickThinSmallGap" w:sz="12" w:space="1" w:color="auto"/>
      </w:pBdr>
      <w:jc w:val="right"/>
    </w:pPr>
    <w:r w:rsidRPr="00C10A9B">
      <w:rPr>
        <w:rFonts w:ascii="黑体" w:eastAsia="黑体" w:hAnsi="黑体" w:hint="eastAsia"/>
        <w:b/>
        <w:noProof/>
        <w:sz w:val="22"/>
      </w:rPr>
      <w:drawing>
        <wp:anchor distT="0" distB="0" distL="114300" distR="114300" simplePos="0" relativeHeight="251666432" behindDoc="0" locked="0" layoutInCell="1" allowOverlap="1" wp14:anchorId="07701111" wp14:editId="714B7976">
          <wp:simplePos x="0" y="0"/>
          <wp:positionH relativeFrom="margin">
            <wp:posOffset>0</wp:posOffset>
          </wp:positionH>
          <wp:positionV relativeFrom="paragraph">
            <wp:posOffset>-123396</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585" cy="3683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pict w14:anchorId="78D9EE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3770" o:spid="_x0000_s2050" type="#_x0000_t136" style="position:absolute;left:0;text-align:left;margin-left:0;margin-top:0;width:378pt;height:54pt;rotation:315;z-index:-251649024;mso-position-horizontal:center;mso-position-horizontal-relative:margin;mso-position-vertical:center;mso-position-vertical-relative:margin" o:allowincell="f" fillcolor="silver" stroked="f">
          <v:fill opacity=".5"/>
          <v:textpath style="font-family:&quot;宋体&quot;;font-size:54pt" string="尚硅谷版权所有"/>
          <w10:wrap anchorx="margin" anchory="margin"/>
        </v:shape>
      </w:pict>
    </w:r>
    <w:r w:rsidRPr="00C10A9B">
      <w:rPr>
        <w:rFonts w:ascii="黑体" w:eastAsia="黑体" w:hAnsi="黑体" w:hint="eastAsia"/>
        <w:b/>
        <w:sz w:val="22"/>
      </w:rPr>
      <w:t>尚硅谷大数据技术之Spark</w:t>
    </w:r>
    <w:r>
      <w:rPr>
        <w:rFonts w:ascii="黑体" w:eastAsia="黑体" w:hAnsi="黑体" w:hint="eastAsia"/>
        <w:b/>
        <w:sz w:val="22"/>
      </w:rPr>
      <w:t>GraphX应用</w:t>
    </w:r>
    <w:r w:rsidRPr="00C10A9B">
      <w:rPr>
        <w:rFonts w:ascii="黑体" w:eastAsia="黑体" w:hAnsi="黑体" w:hint="eastAsia"/>
        <w:b/>
        <w:sz w:val="22"/>
      </w:rPr>
      <w:t>解析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0000009"/>
    <w:multiLevelType w:val="multilevel"/>
    <w:tmpl w:val="9DFC4C54"/>
    <w:lvl w:ilvl="0">
      <w:start w:val="1"/>
      <w:numFmt w:val="decimal"/>
      <w:pStyle w:val="1"/>
      <w:lvlText w:val="第%1章"/>
      <w:lvlJc w:val="left"/>
      <w:pPr>
        <w:tabs>
          <w:tab w:val="num" w:pos="1080"/>
        </w:tabs>
        <w:ind w:left="432" w:hanging="432"/>
      </w:pPr>
      <w:rPr>
        <w:rFonts w:ascii="Arial" w:eastAsia="黑体" w:hAnsi="Arial" w:hint="default"/>
        <w:b/>
        <w:i w:val="0"/>
        <w:spacing w:val="20"/>
        <w:sz w:val="36"/>
      </w:rPr>
    </w:lvl>
    <w:lvl w:ilvl="1">
      <w:start w:val="1"/>
      <w:numFmt w:val="decimal"/>
      <w:pStyle w:val="2"/>
      <w:lvlText w:val="%1.%2"/>
      <w:lvlJc w:val="left"/>
      <w:pPr>
        <w:tabs>
          <w:tab w:val="num" w:pos="720"/>
        </w:tabs>
        <w:ind w:left="431" w:hanging="431"/>
      </w:pPr>
      <w:rPr>
        <w:rFonts w:ascii="宋体" w:eastAsia="宋体" w:hint="eastAsia"/>
        <w:b/>
        <w:i w:val="0"/>
        <w:spacing w:val="10"/>
        <w:sz w:val="32"/>
      </w:rPr>
    </w:lvl>
    <w:lvl w:ilvl="2">
      <w:start w:val="1"/>
      <w:numFmt w:val="decimal"/>
      <w:pStyle w:val="3"/>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A064544"/>
    <w:multiLevelType w:val="multilevel"/>
    <w:tmpl w:val="0790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40175"/>
    <w:multiLevelType w:val="multilevel"/>
    <w:tmpl w:val="4B7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17F76"/>
    <w:multiLevelType w:val="hybridMultilevel"/>
    <w:tmpl w:val="6E52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F2B58"/>
    <w:multiLevelType w:val="multilevel"/>
    <w:tmpl w:val="FAB8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83859"/>
    <w:multiLevelType w:val="multilevel"/>
    <w:tmpl w:val="C36C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33586"/>
    <w:multiLevelType w:val="multilevel"/>
    <w:tmpl w:val="2BE2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0A0D7B"/>
    <w:multiLevelType w:val="hybridMultilevel"/>
    <w:tmpl w:val="F5569D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55A469B"/>
    <w:multiLevelType w:val="multilevel"/>
    <w:tmpl w:val="FB8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85DEB"/>
    <w:multiLevelType w:val="multilevel"/>
    <w:tmpl w:val="7022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C939DE"/>
    <w:multiLevelType w:val="multilevel"/>
    <w:tmpl w:val="578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F7F88"/>
    <w:multiLevelType w:val="multilevel"/>
    <w:tmpl w:val="D58C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FB4793"/>
    <w:multiLevelType w:val="multilevel"/>
    <w:tmpl w:val="1DC45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6267BE"/>
    <w:multiLevelType w:val="multilevel"/>
    <w:tmpl w:val="59A8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85B5F"/>
    <w:multiLevelType w:val="multilevel"/>
    <w:tmpl w:val="25AE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46236C"/>
    <w:multiLevelType w:val="multilevel"/>
    <w:tmpl w:val="5CB4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E6CEF"/>
    <w:multiLevelType w:val="multilevel"/>
    <w:tmpl w:val="AE54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7778B"/>
    <w:multiLevelType w:val="multilevel"/>
    <w:tmpl w:val="CEB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DA4C56"/>
    <w:multiLevelType w:val="multilevel"/>
    <w:tmpl w:val="84C8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532B46"/>
    <w:multiLevelType w:val="multilevel"/>
    <w:tmpl w:val="905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BD016D"/>
    <w:multiLevelType w:val="multilevel"/>
    <w:tmpl w:val="9E8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21143E"/>
    <w:multiLevelType w:val="multilevel"/>
    <w:tmpl w:val="A37C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430E1F"/>
    <w:multiLevelType w:val="multilevel"/>
    <w:tmpl w:val="DEB8C7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3E064B6"/>
    <w:multiLevelType w:val="multilevel"/>
    <w:tmpl w:val="B4FA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E57966"/>
    <w:multiLevelType w:val="multilevel"/>
    <w:tmpl w:val="00E2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A53ED8"/>
    <w:multiLevelType w:val="multilevel"/>
    <w:tmpl w:val="63B0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D4C90"/>
    <w:multiLevelType w:val="multilevel"/>
    <w:tmpl w:val="C6B0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AA4AFB"/>
    <w:multiLevelType w:val="multilevel"/>
    <w:tmpl w:val="A774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197DE5"/>
    <w:multiLevelType w:val="multilevel"/>
    <w:tmpl w:val="17F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E7FC3"/>
    <w:multiLevelType w:val="multilevel"/>
    <w:tmpl w:val="4D98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577B13"/>
    <w:multiLevelType w:val="multilevel"/>
    <w:tmpl w:val="C666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614278D"/>
    <w:multiLevelType w:val="multilevel"/>
    <w:tmpl w:val="3AA404B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961C82"/>
    <w:multiLevelType w:val="multilevel"/>
    <w:tmpl w:val="9A9E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3C7895"/>
    <w:multiLevelType w:val="multilevel"/>
    <w:tmpl w:val="8AAA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5C586B"/>
    <w:multiLevelType w:val="multilevel"/>
    <w:tmpl w:val="8094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BD2FEF"/>
    <w:multiLevelType w:val="multilevel"/>
    <w:tmpl w:val="4DD8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762D6"/>
    <w:multiLevelType w:val="multilevel"/>
    <w:tmpl w:val="FC9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683417"/>
    <w:multiLevelType w:val="multilevel"/>
    <w:tmpl w:val="0802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6A3BF5"/>
    <w:multiLevelType w:val="singleLevel"/>
    <w:tmpl w:val="566A3BF5"/>
    <w:lvl w:ilvl="0">
      <w:start w:val="1"/>
      <w:numFmt w:val="decimal"/>
      <w:suff w:val="nothing"/>
      <w:lvlText w:val="%1."/>
      <w:lvlJc w:val="left"/>
    </w:lvl>
  </w:abstractNum>
  <w:abstractNum w:abstractNumId="43" w15:restartNumberingAfterBreak="0">
    <w:nsid w:val="566A7DDF"/>
    <w:multiLevelType w:val="singleLevel"/>
    <w:tmpl w:val="566A7DDF"/>
    <w:lvl w:ilvl="0">
      <w:start w:val="4"/>
      <w:numFmt w:val="decimal"/>
      <w:suff w:val="nothing"/>
      <w:lvlText w:val="%1."/>
      <w:lvlJc w:val="left"/>
    </w:lvl>
  </w:abstractNum>
  <w:abstractNum w:abstractNumId="44" w15:restartNumberingAfterBreak="0">
    <w:nsid w:val="566E7F52"/>
    <w:multiLevelType w:val="singleLevel"/>
    <w:tmpl w:val="566E7F52"/>
    <w:lvl w:ilvl="0">
      <w:start w:val="2"/>
      <w:numFmt w:val="decimal"/>
      <w:suff w:val="nothing"/>
      <w:lvlText w:val="%1."/>
      <w:lvlJc w:val="left"/>
    </w:lvl>
  </w:abstractNum>
  <w:abstractNum w:abstractNumId="45" w15:restartNumberingAfterBreak="0">
    <w:nsid w:val="566E8CD3"/>
    <w:multiLevelType w:val="singleLevel"/>
    <w:tmpl w:val="566E8CD3"/>
    <w:lvl w:ilvl="0">
      <w:start w:val="1"/>
      <w:numFmt w:val="decimal"/>
      <w:suff w:val="nothing"/>
      <w:lvlText w:val="%1."/>
      <w:lvlJc w:val="left"/>
    </w:lvl>
  </w:abstractNum>
  <w:abstractNum w:abstractNumId="46" w15:restartNumberingAfterBreak="0">
    <w:nsid w:val="566F80D6"/>
    <w:multiLevelType w:val="singleLevel"/>
    <w:tmpl w:val="566F80D6"/>
    <w:lvl w:ilvl="0">
      <w:start w:val="1"/>
      <w:numFmt w:val="decimal"/>
      <w:suff w:val="nothing"/>
      <w:lvlText w:val="%1."/>
      <w:lvlJc w:val="left"/>
    </w:lvl>
  </w:abstractNum>
  <w:abstractNum w:abstractNumId="47" w15:restartNumberingAfterBreak="0">
    <w:nsid w:val="566FC5DF"/>
    <w:multiLevelType w:val="singleLevel"/>
    <w:tmpl w:val="566FC5DF"/>
    <w:lvl w:ilvl="0">
      <w:start w:val="1"/>
      <w:numFmt w:val="decimal"/>
      <w:suff w:val="nothing"/>
      <w:lvlText w:val="%1."/>
      <w:lvlJc w:val="left"/>
    </w:lvl>
  </w:abstractNum>
  <w:abstractNum w:abstractNumId="48" w15:restartNumberingAfterBreak="0">
    <w:nsid w:val="566FCA1E"/>
    <w:multiLevelType w:val="singleLevel"/>
    <w:tmpl w:val="566FCA1E"/>
    <w:lvl w:ilvl="0">
      <w:start w:val="5"/>
      <w:numFmt w:val="decimal"/>
      <w:suff w:val="nothing"/>
      <w:lvlText w:val="%1."/>
      <w:lvlJc w:val="left"/>
    </w:lvl>
  </w:abstractNum>
  <w:abstractNum w:abstractNumId="49" w15:restartNumberingAfterBreak="0">
    <w:nsid w:val="566FD1BE"/>
    <w:multiLevelType w:val="singleLevel"/>
    <w:tmpl w:val="566FD1BE"/>
    <w:lvl w:ilvl="0">
      <w:start w:val="1"/>
      <w:numFmt w:val="decimal"/>
      <w:suff w:val="nothing"/>
      <w:lvlText w:val="%1."/>
      <w:lvlJc w:val="left"/>
    </w:lvl>
  </w:abstractNum>
  <w:abstractNum w:abstractNumId="50" w15:restartNumberingAfterBreak="0">
    <w:nsid w:val="5CAD215B"/>
    <w:multiLevelType w:val="multilevel"/>
    <w:tmpl w:val="9780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DC40D8"/>
    <w:multiLevelType w:val="multilevel"/>
    <w:tmpl w:val="E4E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8653AB"/>
    <w:multiLevelType w:val="hybridMultilevel"/>
    <w:tmpl w:val="2F401D5A"/>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3" w15:restartNumberingAfterBreak="0">
    <w:nsid w:val="69AF262D"/>
    <w:multiLevelType w:val="multilevel"/>
    <w:tmpl w:val="91E8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C1B22"/>
    <w:multiLevelType w:val="multilevel"/>
    <w:tmpl w:val="5E4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E1308E"/>
    <w:multiLevelType w:val="multilevel"/>
    <w:tmpl w:val="F97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8076D1"/>
    <w:multiLevelType w:val="hybridMultilevel"/>
    <w:tmpl w:val="F5569D98"/>
    <w:lvl w:ilvl="0" w:tplc="04090011">
      <w:start w:val="1"/>
      <w:numFmt w:val="decimal"/>
      <w:lvlText w:val="%1)"/>
      <w:lvlJc w:val="left"/>
      <w:pPr>
        <w:ind w:left="1280" w:hanging="360"/>
      </w:p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7" w15:restartNumberingAfterBreak="0">
    <w:nsid w:val="6EE81315"/>
    <w:multiLevelType w:val="multilevel"/>
    <w:tmpl w:val="79F6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824C1D"/>
    <w:multiLevelType w:val="hybridMultilevel"/>
    <w:tmpl w:val="75F489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BE4F62"/>
    <w:multiLevelType w:val="multilevel"/>
    <w:tmpl w:val="6B4E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3D28D7"/>
    <w:multiLevelType w:val="multilevel"/>
    <w:tmpl w:val="EDEA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0B0325"/>
    <w:multiLevelType w:val="multilevel"/>
    <w:tmpl w:val="945E76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1"/>
  </w:num>
  <w:num w:numId="3">
    <w:abstractNumId w:val="3"/>
  </w:num>
  <w:num w:numId="4">
    <w:abstractNumId w:val="44"/>
  </w:num>
  <w:num w:numId="5">
    <w:abstractNumId w:val="42"/>
  </w:num>
  <w:num w:numId="6">
    <w:abstractNumId w:val="43"/>
  </w:num>
  <w:num w:numId="7">
    <w:abstractNumId w:val="45"/>
  </w:num>
  <w:num w:numId="8">
    <w:abstractNumId w:val="46"/>
  </w:num>
  <w:num w:numId="9">
    <w:abstractNumId w:val="47"/>
  </w:num>
  <w:num w:numId="10">
    <w:abstractNumId w:val="48"/>
  </w:num>
  <w:num w:numId="11">
    <w:abstractNumId w:val="49"/>
  </w:num>
  <w:num w:numId="12">
    <w:abstractNumId w:val="0"/>
  </w:num>
  <w:num w:numId="13">
    <w:abstractNumId w:val="56"/>
  </w:num>
  <w:num w:numId="14">
    <w:abstractNumId w:val="10"/>
  </w:num>
  <w:num w:numId="15">
    <w:abstractNumId w:val="17"/>
  </w:num>
  <w:num w:numId="16">
    <w:abstractNumId w:val="7"/>
  </w:num>
  <w:num w:numId="17">
    <w:abstractNumId w:val="34"/>
  </w:num>
  <w:num w:numId="18">
    <w:abstractNumId w:val="19"/>
  </w:num>
  <w:num w:numId="19">
    <w:abstractNumId w:val="21"/>
  </w:num>
  <w:num w:numId="20">
    <w:abstractNumId w:val="9"/>
  </w:num>
  <w:num w:numId="21">
    <w:abstractNumId w:val="35"/>
  </w:num>
  <w:num w:numId="22">
    <w:abstractNumId w:val="30"/>
  </w:num>
  <w:num w:numId="23">
    <w:abstractNumId w:val="6"/>
  </w:num>
  <w:num w:numId="24">
    <w:abstractNumId w:val="33"/>
  </w:num>
  <w:num w:numId="25">
    <w:abstractNumId w:val="14"/>
  </w:num>
  <w:num w:numId="26">
    <w:abstractNumId w:val="12"/>
  </w:num>
  <w:num w:numId="27">
    <w:abstractNumId w:val="40"/>
  </w:num>
  <w:num w:numId="28">
    <w:abstractNumId w:val="55"/>
  </w:num>
  <w:num w:numId="29">
    <w:abstractNumId w:val="51"/>
  </w:num>
  <w:num w:numId="30">
    <w:abstractNumId w:val="5"/>
  </w:num>
  <w:num w:numId="31">
    <w:abstractNumId w:val="57"/>
  </w:num>
  <w:num w:numId="32">
    <w:abstractNumId w:val="8"/>
  </w:num>
  <w:num w:numId="33">
    <w:abstractNumId w:val="53"/>
  </w:num>
  <w:num w:numId="34">
    <w:abstractNumId w:val="28"/>
  </w:num>
  <w:num w:numId="35">
    <w:abstractNumId w:val="25"/>
  </w:num>
  <w:num w:numId="36">
    <w:abstractNumId w:val="22"/>
  </w:num>
  <w:num w:numId="37">
    <w:abstractNumId w:val="50"/>
  </w:num>
  <w:num w:numId="38">
    <w:abstractNumId w:val="24"/>
  </w:num>
  <w:num w:numId="39">
    <w:abstractNumId w:val="37"/>
  </w:num>
  <w:num w:numId="40">
    <w:abstractNumId w:val="59"/>
  </w:num>
  <w:num w:numId="41">
    <w:abstractNumId w:val="4"/>
  </w:num>
  <w:num w:numId="42">
    <w:abstractNumId w:val="39"/>
  </w:num>
  <w:num w:numId="43">
    <w:abstractNumId w:val="16"/>
  </w:num>
  <w:num w:numId="44">
    <w:abstractNumId w:val="15"/>
  </w:num>
  <w:num w:numId="45">
    <w:abstractNumId w:val="26"/>
  </w:num>
  <w:num w:numId="46">
    <w:abstractNumId w:val="13"/>
  </w:num>
  <w:num w:numId="47">
    <w:abstractNumId w:val="61"/>
  </w:num>
  <w:num w:numId="48">
    <w:abstractNumId w:val="31"/>
  </w:num>
  <w:num w:numId="49">
    <w:abstractNumId w:val="60"/>
  </w:num>
  <w:num w:numId="50">
    <w:abstractNumId w:val="20"/>
  </w:num>
  <w:num w:numId="51">
    <w:abstractNumId w:val="23"/>
  </w:num>
  <w:num w:numId="52">
    <w:abstractNumId w:val="36"/>
  </w:num>
  <w:num w:numId="53">
    <w:abstractNumId w:val="29"/>
  </w:num>
  <w:num w:numId="54">
    <w:abstractNumId w:val="27"/>
  </w:num>
  <w:num w:numId="55">
    <w:abstractNumId w:val="54"/>
  </w:num>
  <w:num w:numId="56">
    <w:abstractNumId w:val="38"/>
  </w:num>
  <w:num w:numId="57">
    <w:abstractNumId w:val="41"/>
  </w:num>
  <w:num w:numId="58">
    <w:abstractNumId w:val="32"/>
  </w:num>
  <w:num w:numId="59">
    <w:abstractNumId w:val="11"/>
  </w:num>
  <w:num w:numId="60">
    <w:abstractNumId w:val="18"/>
  </w:num>
  <w:num w:numId="61">
    <w:abstractNumId w:val="58"/>
  </w:num>
  <w:num w:numId="62">
    <w:abstractNumId w:val="52"/>
  </w:num>
  <w:num w:numId="63">
    <w:abstractNumId w:val="2"/>
  </w:num>
  <w:num w:numId="64">
    <w:abstractNumId w:val="2"/>
  </w:num>
  <w:num w:numId="65">
    <w:abstractNumId w:val="2"/>
  </w:num>
  <w:num w:numId="66">
    <w:abstractNumId w:val="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3BC1"/>
    <w:rsid w:val="00015312"/>
    <w:rsid w:val="00022623"/>
    <w:rsid w:val="0003680F"/>
    <w:rsid w:val="00042807"/>
    <w:rsid w:val="0005082F"/>
    <w:rsid w:val="000608C7"/>
    <w:rsid w:val="00061FD3"/>
    <w:rsid w:val="00071563"/>
    <w:rsid w:val="0007485E"/>
    <w:rsid w:val="0007726F"/>
    <w:rsid w:val="00087BD2"/>
    <w:rsid w:val="000952CD"/>
    <w:rsid w:val="000963B6"/>
    <w:rsid w:val="000A1D45"/>
    <w:rsid w:val="000A366A"/>
    <w:rsid w:val="000A6D38"/>
    <w:rsid w:val="000A797A"/>
    <w:rsid w:val="000C276C"/>
    <w:rsid w:val="000D26A4"/>
    <w:rsid w:val="000D3018"/>
    <w:rsid w:val="000F121E"/>
    <w:rsid w:val="000F4FF6"/>
    <w:rsid w:val="000F5088"/>
    <w:rsid w:val="001008F6"/>
    <w:rsid w:val="00101452"/>
    <w:rsid w:val="00101FB4"/>
    <w:rsid w:val="001046F9"/>
    <w:rsid w:val="00105209"/>
    <w:rsid w:val="001140DF"/>
    <w:rsid w:val="001323BF"/>
    <w:rsid w:val="001358D8"/>
    <w:rsid w:val="0013786E"/>
    <w:rsid w:val="001440D0"/>
    <w:rsid w:val="00146550"/>
    <w:rsid w:val="00147531"/>
    <w:rsid w:val="00150F2F"/>
    <w:rsid w:val="00155D30"/>
    <w:rsid w:val="001571D7"/>
    <w:rsid w:val="00157BB0"/>
    <w:rsid w:val="00165593"/>
    <w:rsid w:val="00172A27"/>
    <w:rsid w:val="0017318D"/>
    <w:rsid w:val="00175613"/>
    <w:rsid w:val="00182606"/>
    <w:rsid w:val="0018654E"/>
    <w:rsid w:val="00187A27"/>
    <w:rsid w:val="001921FE"/>
    <w:rsid w:val="00195A57"/>
    <w:rsid w:val="00195D8D"/>
    <w:rsid w:val="00195EE2"/>
    <w:rsid w:val="00197A0A"/>
    <w:rsid w:val="00197D9E"/>
    <w:rsid w:val="00197E35"/>
    <w:rsid w:val="001B4716"/>
    <w:rsid w:val="001B5B44"/>
    <w:rsid w:val="001C1D88"/>
    <w:rsid w:val="001C48A8"/>
    <w:rsid w:val="001D25F1"/>
    <w:rsid w:val="001E1425"/>
    <w:rsid w:val="001E1C97"/>
    <w:rsid w:val="001F3E83"/>
    <w:rsid w:val="001F773E"/>
    <w:rsid w:val="00206FC2"/>
    <w:rsid w:val="002123DB"/>
    <w:rsid w:val="002141F3"/>
    <w:rsid w:val="00223B4B"/>
    <w:rsid w:val="002240B6"/>
    <w:rsid w:val="002274C9"/>
    <w:rsid w:val="00227FBE"/>
    <w:rsid w:val="00232080"/>
    <w:rsid w:val="00240A7A"/>
    <w:rsid w:val="0024562A"/>
    <w:rsid w:val="002503F2"/>
    <w:rsid w:val="00253EE4"/>
    <w:rsid w:val="002626B9"/>
    <w:rsid w:val="0026665B"/>
    <w:rsid w:val="00266E7E"/>
    <w:rsid w:val="002675EA"/>
    <w:rsid w:val="00267D47"/>
    <w:rsid w:val="00267FA0"/>
    <w:rsid w:val="0027097A"/>
    <w:rsid w:val="00271356"/>
    <w:rsid w:val="002719CF"/>
    <w:rsid w:val="00272FC7"/>
    <w:rsid w:val="00273CC5"/>
    <w:rsid w:val="002747DB"/>
    <w:rsid w:val="00275BFF"/>
    <w:rsid w:val="0028090E"/>
    <w:rsid w:val="00284CC8"/>
    <w:rsid w:val="00292F44"/>
    <w:rsid w:val="002A0090"/>
    <w:rsid w:val="002A3093"/>
    <w:rsid w:val="002B03E7"/>
    <w:rsid w:val="002B4F44"/>
    <w:rsid w:val="002B74B8"/>
    <w:rsid w:val="002C444E"/>
    <w:rsid w:val="002C7BE2"/>
    <w:rsid w:val="002D02F2"/>
    <w:rsid w:val="002D03DB"/>
    <w:rsid w:val="002D197B"/>
    <w:rsid w:val="002E3C70"/>
    <w:rsid w:val="002E4BA6"/>
    <w:rsid w:val="002E70B3"/>
    <w:rsid w:val="002F11B7"/>
    <w:rsid w:val="00300F7D"/>
    <w:rsid w:val="0030433A"/>
    <w:rsid w:val="00305548"/>
    <w:rsid w:val="00306AFC"/>
    <w:rsid w:val="00307971"/>
    <w:rsid w:val="00310425"/>
    <w:rsid w:val="00310E8D"/>
    <w:rsid w:val="0031422A"/>
    <w:rsid w:val="00317485"/>
    <w:rsid w:val="003206FA"/>
    <w:rsid w:val="00336E7A"/>
    <w:rsid w:val="00355F31"/>
    <w:rsid w:val="0035665B"/>
    <w:rsid w:val="003616AA"/>
    <w:rsid w:val="0036198D"/>
    <w:rsid w:val="0036486F"/>
    <w:rsid w:val="00364F45"/>
    <w:rsid w:val="0036683F"/>
    <w:rsid w:val="00366C2B"/>
    <w:rsid w:val="00366CDC"/>
    <w:rsid w:val="003728A5"/>
    <w:rsid w:val="00374155"/>
    <w:rsid w:val="00380F40"/>
    <w:rsid w:val="00382D66"/>
    <w:rsid w:val="003851D5"/>
    <w:rsid w:val="003865D7"/>
    <w:rsid w:val="00387F1B"/>
    <w:rsid w:val="003915C7"/>
    <w:rsid w:val="003B2F44"/>
    <w:rsid w:val="003B3274"/>
    <w:rsid w:val="003B4AD1"/>
    <w:rsid w:val="003B5C20"/>
    <w:rsid w:val="003B5D79"/>
    <w:rsid w:val="003B6751"/>
    <w:rsid w:val="003D06B8"/>
    <w:rsid w:val="003D3464"/>
    <w:rsid w:val="003D43E6"/>
    <w:rsid w:val="003D57E1"/>
    <w:rsid w:val="003E090A"/>
    <w:rsid w:val="003E3251"/>
    <w:rsid w:val="003E5023"/>
    <w:rsid w:val="003E62B1"/>
    <w:rsid w:val="003E6794"/>
    <w:rsid w:val="0040335D"/>
    <w:rsid w:val="004054BD"/>
    <w:rsid w:val="004149E4"/>
    <w:rsid w:val="004154D1"/>
    <w:rsid w:val="00421AE3"/>
    <w:rsid w:val="004264FA"/>
    <w:rsid w:val="00430DDE"/>
    <w:rsid w:val="00431C9F"/>
    <w:rsid w:val="00432C4F"/>
    <w:rsid w:val="0044103C"/>
    <w:rsid w:val="00441718"/>
    <w:rsid w:val="00456AA3"/>
    <w:rsid w:val="00457E48"/>
    <w:rsid w:val="00457FA3"/>
    <w:rsid w:val="00465E77"/>
    <w:rsid w:val="0047433A"/>
    <w:rsid w:val="0047716E"/>
    <w:rsid w:val="00490B6E"/>
    <w:rsid w:val="004942EB"/>
    <w:rsid w:val="004953A7"/>
    <w:rsid w:val="004A3426"/>
    <w:rsid w:val="004A4DB6"/>
    <w:rsid w:val="004B0CC5"/>
    <w:rsid w:val="004B3B65"/>
    <w:rsid w:val="004B6FE1"/>
    <w:rsid w:val="004C6045"/>
    <w:rsid w:val="004C6A41"/>
    <w:rsid w:val="004D0292"/>
    <w:rsid w:val="004D1504"/>
    <w:rsid w:val="004E37F4"/>
    <w:rsid w:val="004E5CB4"/>
    <w:rsid w:val="004E6AD3"/>
    <w:rsid w:val="004F14A1"/>
    <w:rsid w:val="004F3776"/>
    <w:rsid w:val="004F50D1"/>
    <w:rsid w:val="00512DB6"/>
    <w:rsid w:val="005244D4"/>
    <w:rsid w:val="00526466"/>
    <w:rsid w:val="00527EC9"/>
    <w:rsid w:val="00537D18"/>
    <w:rsid w:val="005408FB"/>
    <w:rsid w:val="005446EB"/>
    <w:rsid w:val="005477C1"/>
    <w:rsid w:val="00547A06"/>
    <w:rsid w:val="005522A2"/>
    <w:rsid w:val="0055574A"/>
    <w:rsid w:val="00560E5D"/>
    <w:rsid w:val="00573A5F"/>
    <w:rsid w:val="0057661B"/>
    <w:rsid w:val="0058019D"/>
    <w:rsid w:val="00582F1D"/>
    <w:rsid w:val="00585E1B"/>
    <w:rsid w:val="005869A5"/>
    <w:rsid w:val="00587C28"/>
    <w:rsid w:val="005A122C"/>
    <w:rsid w:val="005A4768"/>
    <w:rsid w:val="005A7620"/>
    <w:rsid w:val="005C3359"/>
    <w:rsid w:val="005D1004"/>
    <w:rsid w:val="005D1538"/>
    <w:rsid w:val="005D29F3"/>
    <w:rsid w:val="005D4D93"/>
    <w:rsid w:val="005D5316"/>
    <w:rsid w:val="005D649B"/>
    <w:rsid w:val="005E0FF9"/>
    <w:rsid w:val="005E14D7"/>
    <w:rsid w:val="005E2264"/>
    <w:rsid w:val="005E3376"/>
    <w:rsid w:val="005F2FF6"/>
    <w:rsid w:val="005F776E"/>
    <w:rsid w:val="00600278"/>
    <w:rsid w:val="0060738D"/>
    <w:rsid w:val="006104CC"/>
    <w:rsid w:val="0061320A"/>
    <w:rsid w:val="006204F2"/>
    <w:rsid w:val="00622B08"/>
    <w:rsid w:val="00624DA5"/>
    <w:rsid w:val="006334F4"/>
    <w:rsid w:val="00640E4A"/>
    <w:rsid w:val="00652553"/>
    <w:rsid w:val="0065736A"/>
    <w:rsid w:val="006573D7"/>
    <w:rsid w:val="0066550E"/>
    <w:rsid w:val="006674AB"/>
    <w:rsid w:val="00667534"/>
    <w:rsid w:val="00670014"/>
    <w:rsid w:val="00674AF7"/>
    <w:rsid w:val="00677DF6"/>
    <w:rsid w:val="00690465"/>
    <w:rsid w:val="00690A14"/>
    <w:rsid w:val="00691E74"/>
    <w:rsid w:val="0069335E"/>
    <w:rsid w:val="006959D3"/>
    <w:rsid w:val="006A17A0"/>
    <w:rsid w:val="006A203A"/>
    <w:rsid w:val="006B0E93"/>
    <w:rsid w:val="006C3977"/>
    <w:rsid w:val="006D5EAF"/>
    <w:rsid w:val="006D650B"/>
    <w:rsid w:val="006E613A"/>
    <w:rsid w:val="006F022C"/>
    <w:rsid w:val="006F409D"/>
    <w:rsid w:val="007079EF"/>
    <w:rsid w:val="00712446"/>
    <w:rsid w:val="00714D0D"/>
    <w:rsid w:val="0072039D"/>
    <w:rsid w:val="00725864"/>
    <w:rsid w:val="00727307"/>
    <w:rsid w:val="00727DEE"/>
    <w:rsid w:val="00734C3B"/>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B080F"/>
    <w:rsid w:val="007B0ADD"/>
    <w:rsid w:val="007B152A"/>
    <w:rsid w:val="007B382B"/>
    <w:rsid w:val="007D087D"/>
    <w:rsid w:val="007D50A2"/>
    <w:rsid w:val="007E151D"/>
    <w:rsid w:val="007E23D7"/>
    <w:rsid w:val="007E6B45"/>
    <w:rsid w:val="007F2260"/>
    <w:rsid w:val="00800E80"/>
    <w:rsid w:val="00805CE6"/>
    <w:rsid w:val="00812B70"/>
    <w:rsid w:val="00814631"/>
    <w:rsid w:val="00814731"/>
    <w:rsid w:val="00820F41"/>
    <w:rsid w:val="00823748"/>
    <w:rsid w:val="0082439C"/>
    <w:rsid w:val="008275FA"/>
    <w:rsid w:val="008315D6"/>
    <w:rsid w:val="00832C99"/>
    <w:rsid w:val="0083637A"/>
    <w:rsid w:val="00842F1B"/>
    <w:rsid w:val="00843AE1"/>
    <w:rsid w:val="008467AB"/>
    <w:rsid w:val="00850C5B"/>
    <w:rsid w:val="00851CDD"/>
    <w:rsid w:val="0085481D"/>
    <w:rsid w:val="00863D6A"/>
    <w:rsid w:val="00863E8D"/>
    <w:rsid w:val="00871C8F"/>
    <w:rsid w:val="00871E50"/>
    <w:rsid w:val="008726BC"/>
    <w:rsid w:val="00872E17"/>
    <w:rsid w:val="008747C3"/>
    <w:rsid w:val="00884E48"/>
    <w:rsid w:val="008979FE"/>
    <w:rsid w:val="00897D6E"/>
    <w:rsid w:val="008A0E8D"/>
    <w:rsid w:val="008B22F8"/>
    <w:rsid w:val="008B3C5D"/>
    <w:rsid w:val="008B6FB7"/>
    <w:rsid w:val="008C33E8"/>
    <w:rsid w:val="008C76F2"/>
    <w:rsid w:val="008D787D"/>
    <w:rsid w:val="008E1BBA"/>
    <w:rsid w:val="008E3C92"/>
    <w:rsid w:val="008E5C73"/>
    <w:rsid w:val="008E665B"/>
    <w:rsid w:val="008E66F8"/>
    <w:rsid w:val="008E70F7"/>
    <w:rsid w:val="008F43DC"/>
    <w:rsid w:val="008F60C4"/>
    <w:rsid w:val="00901330"/>
    <w:rsid w:val="00901474"/>
    <w:rsid w:val="009055F9"/>
    <w:rsid w:val="00915318"/>
    <w:rsid w:val="00921BA0"/>
    <w:rsid w:val="00926612"/>
    <w:rsid w:val="00927A53"/>
    <w:rsid w:val="00930DDA"/>
    <w:rsid w:val="00935201"/>
    <w:rsid w:val="009352C8"/>
    <w:rsid w:val="00936C56"/>
    <w:rsid w:val="0094701E"/>
    <w:rsid w:val="00950A4B"/>
    <w:rsid w:val="00961E91"/>
    <w:rsid w:val="00967437"/>
    <w:rsid w:val="00971DB5"/>
    <w:rsid w:val="00975641"/>
    <w:rsid w:val="00976F77"/>
    <w:rsid w:val="009864FB"/>
    <w:rsid w:val="00986C53"/>
    <w:rsid w:val="009871E2"/>
    <w:rsid w:val="00994864"/>
    <w:rsid w:val="009959A3"/>
    <w:rsid w:val="009A249B"/>
    <w:rsid w:val="009A35FD"/>
    <w:rsid w:val="009B1244"/>
    <w:rsid w:val="009B21D7"/>
    <w:rsid w:val="009B43AA"/>
    <w:rsid w:val="009B69A4"/>
    <w:rsid w:val="009B745C"/>
    <w:rsid w:val="009C2932"/>
    <w:rsid w:val="009C674D"/>
    <w:rsid w:val="009C68F0"/>
    <w:rsid w:val="009F0560"/>
    <w:rsid w:val="009F3BCD"/>
    <w:rsid w:val="009F5336"/>
    <w:rsid w:val="009F6B5A"/>
    <w:rsid w:val="00A00389"/>
    <w:rsid w:val="00A01392"/>
    <w:rsid w:val="00A0358F"/>
    <w:rsid w:val="00A044F9"/>
    <w:rsid w:val="00A075A8"/>
    <w:rsid w:val="00A10203"/>
    <w:rsid w:val="00A1067A"/>
    <w:rsid w:val="00A1139A"/>
    <w:rsid w:val="00A12260"/>
    <w:rsid w:val="00A13FC7"/>
    <w:rsid w:val="00A25063"/>
    <w:rsid w:val="00A258BE"/>
    <w:rsid w:val="00A25BC7"/>
    <w:rsid w:val="00A30B22"/>
    <w:rsid w:val="00A33EFB"/>
    <w:rsid w:val="00A36CBE"/>
    <w:rsid w:val="00A43653"/>
    <w:rsid w:val="00A46487"/>
    <w:rsid w:val="00A50B44"/>
    <w:rsid w:val="00A54662"/>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7742"/>
    <w:rsid w:val="00AF4E67"/>
    <w:rsid w:val="00AF79A1"/>
    <w:rsid w:val="00B055CB"/>
    <w:rsid w:val="00B072D1"/>
    <w:rsid w:val="00B10854"/>
    <w:rsid w:val="00B13639"/>
    <w:rsid w:val="00B14304"/>
    <w:rsid w:val="00B22A39"/>
    <w:rsid w:val="00B24D05"/>
    <w:rsid w:val="00B26EBE"/>
    <w:rsid w:val="00B3318C"/>
    <w:rsid w:val="00B33568"/>
    <w:rsid w:val="00B344F2"/>
    <w:rsid w:val="00B40347"/>
    <w:rsid w:val="00B408E6"/>
    <w:rsid w:val="00B4502A"/>
    <w:rsid w:val="00B46D5E"/>
    <w:rsid w:val="00B54B09"/>
    <w:rsid w:val="00B551CC"/>
    <w:rsid w:val="00B635B0"/>
    <w:rsid w:val="00B668DB"/>
    <w:rsid w:val="00B67B62"/>
    <w:rsid w:val="00B7107A"/>
    <w:rsid w:val="00B7122C"/>
    <w:rsid w:val="00B731C5"/>
    <w:rsid w:val="00B95633"/>
    <w:rsid w:val="00BA2052"/>
    <w:rsid w:val="00BA7D72"/>
    <w:rsid w:val="00BD1B68"/>
    <w:rsid w:val="00BF1CE2"/>
    <w:rsid w:val="00C00EB8"/>
    <w:rsid w:val="00C00F39"/>
    <w:rsid w:val="00C015F3"/>
    <w:rsid w:val="00C03274"/>
    <w:rsid w:val="00C051DF"/>
    <w:rsid w:val="00C11C1E"/>
    <w:rsid w:val="00C12F7E"/>
    <w:rsid w:val="00C146EB"/>
    <w:rsid w:val="00C218E4"/>
    <w:rsid w:val="00C276CE"/>
    <w:rsid w:val="00C30550"/>
    <w:rsid w:val="00C30C80"/>
    <w:rsid w:val="00C33E8B"/>
    <w:rsid w:val="00C36D72"/>
    <w:rsid w:val="00C41919"/>
    <w:rsid w:val="00C4382C"/>
    <w:rsid w:val="00C4601C"/>
    <w:rsid w:val="00C4635F"/>
    <w:rsid w:val="00C52087"/>
    <w:rsid w:val="00C544E8"/>
    <w:rsid w:val="00C67584"/>
    <w:rsid w:val="00C704E4"/>
    <w:rsid w:val="00C716ED"/>
    <w:rsid w:val="00C73733"/>
    <w:rsid w:val="00C86663"/>
    <w:rsid w:val="00C909EF"/>
    <w:rsid w:val="00C9119A"/>
    <w:rsid w:val="00C92244"/>
    <w:rsid w:val="00C94576"/>
    <w:rsid w:val="00C965EB"/>
    <w:rsid w:val="00CA05C0"/>
    <w:rsid w:val="00CA0FB7"/>
    <w:rsid w:val="00CA5DA1"/>
    <w:rsid w:val="00CC5A8B"/>
    <w:rsid w:val="00CC770E"/>
    <w:rsid w:val="00CD08C5"/>
    <w:rsid w:val="00CD15FE"/>
    <w:rsid w:val="00CE0709"/>
    <w:rsid w:val="00CE25E6"/>
    <w:rsid w:val="00CF2607"/>
    <w:rsid w:val="00CF4E40"/>
    <w:rsid w:val="00D00B97"/>
    <w:rsid w:val="00D05211"/>
    <w:rsid w:val="00D06B16"/>
    <w:rsid w:val="00D10BE5"/>
    <w:rsid w:val="00D30660"/>
    <w:rsid w:val="00D31A4A"/>
    <w:rsid w:val="00D31BCA"/>
    <w:rsid w:val="00D377F2"/>
    <w:rsid w:val="00D411DB"/>
    <w:rsid w:val="00D42BEC"/>
    <w:rsid w:val="00D456C6"/>
    <w:rsid w:val="00D45EC2"/>
    <w:rsid w:val="00D47649"/>
    <w:rsid w:val="00D53ADE"/>
    <w:rsid w:val="00D54945"/>
    <w:rsid w:val="00D558DE"/>
    <w:rsid w:val="00D55EFD"/>
    <w:rsid w:val="00D63884"/>
    <w:rsid w:val="00D65753"/>
    <w:rsid w:val="00D65B02"/>
    <w:rsid w:val="00D7051F"/>
    <w:rsid w:val="00D73B41"/>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0FB7"/>
    <w:rsid w:val="00DF1AE7"/>
    <w:rsid w:val="00DF598C"/>
    <w:rsid w:val="00DF7B81"/>
    <w:rsid w:val="00E07EBF"/>
    <w:rsid w:val="00E11EA0"/>
    <w:rsid w:val="00E13D93"/>
    <w:rsid w:val="00E165B5"/>
    <w:rsid w:val="00E20522"/>
    <w:rsid w:val="00E23C10"/>
    <w:rsid w:val="00E3798B"/>
    <w:rsid w:val="00E42816"/>
    <w:rsid w:val="00E46DB9"/>
    <w:rsid w:val="00E475D4"/>
    <w:rsid w:val="00E47D50"/>
    <w:rsid w:val="00E534A0"/>
    <w:rsid w:val="00E54079"/>
    <w:rsid w:val="00E6537F"/>
    <w:rsid w:val="00E76250"/>
    <w:rsid w:val="00E767DA"/>
    <w:rsid w:val="00E83663"/>
    <w:rsid w:val="00E92862"/>
    <w:rsid w:val="00E93095"/>
    <w:rsid w:val="00EA0092"/>
    <w:rsid w:val="00EA0FAB"/>
    <w:rsid w:val="00EA49F4"/>
    <w:rsid w:val="00EA51CC"/>
    <w:rsid w:val="00EA689E"/>
    <w:rsid w:val="00EB7B9B"/>
    <w:rsid w:val="00EB7D53"/>
    <w:rsid w:val="00EC1F54"/>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10386"/>
    <w:rsid w:val="00F15E2D"/>
    <w:rsid w:val="00F16530"/>
    <w:rsid w:val="00F23525"/>
    <w:rsid w:val="00F254C7"/>
    <w:rsid w:val="00F2672C"/>
    <w:rsid w:val="00F2678B"/>
    <w:rsid w:val="00F30B16"/>
    <w:rsid w:val="00F30DCD"/>
    <w:rsid w:val="00F321F5"/>
    <w:rsid w:val="00F40B4B"/>
    <w:rsid w:val="00F446FD"/>
    <w:rsid w:val="00F46CAB"/>
    <w:rsid w:val="00F47729"/>
    <w:rsid w:val="00F5265F"/>
    <w:rsid w:val="00F54521"/>
    <w:rsid w:val="00F56734"/>
    <w:rsid w:val="00F602E1"/>
    <w:rsid w:val="00F62684"/>
    <w:rsid w:val="00F65EFD"/>
    <w:rsid w:val="00F7423E"/>
    <w:rsid w:val="00F82597"/>
    <w:rsid w:val="00F838D5"/>
    <w:rsid w:val="00F933DE"/>
    <w:rsid w:val="00F96662"/>
    <w:rsid w:val="00F974FE"/>
    <w:rsid w:val="00FC12FC"/>
    <w:rsid w:val="00FC23B6"/>
    <w:rsid w:val="00FC705F"/>
    <w:rsid w:val="00FD1AE9"/>
    <w:rsid w:val="00FD5775"/>
    <w:rsid w:val="00FE745E"/>
    <w:rsid w:val="00FF16A5"/>
    <w:rsid w:val="00FF369F"/>
    <w:rsid w:val="00FF5DF1"/>
    <w:rsid w:val="04330E05"/>
    <w:rsid w:val="5AAD1FFD"/>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3C1E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uiPriority="0"/>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uiPriority="0"/>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43E6"/>
  </w:style>
  <w:style w:type="paragraph" w:styleId="1">
    <w:name w:val="heading 1"/>
    <w:basedOn w:val="a"/>
    <w:next w:val="NormalIndent1"/>
    <w:link w:val="10"/>
    <w:uiPriority w:val="9"/>
    <w:qFormat/>
    <w:pPr>
      <w:keepNext/>
      <w:keepLines/>
      <w:widowControl w:val="0"/>
      <w:numPr>
        <w:numId w:val="1"/>
      </w:numPr>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pPr>
      <w:keepNext/>
      <w:keepLines/>
      <w:widowControl w:val="0"/>
      <w:numPr>
        <w:ilvl w:val="1"/>
        <w:numId w:val="1"/>
      </w:numPr>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pPr>
      <w:keepNext/>
      <w:keepLines/>
      <w:widowControl w:val="0"/>
      <w:numPr>
        <w:ilvl w:val="2"/>
        <w:numId w:val="1"/>
      </w:numPr>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0"/>
    <w:qFormat/>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0"/>
    <w:qFormat/>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0"/>
    <w:qFormat/>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uiPriority w:val="99"/>
    <w:rPr>
      <w:color w:val="800080"/>
      <w:u w:val="single"/>
    </w:rPr>
  </w:style>
  <w:style w:type="character" w:customStyle="1" w:styleId="60">
    <w:name w:val="标题 6 字符"/>
    <w:link w:val="6"/>
    <w:rPr>
      <w:rFonts w:ascii="Arial" w:eastAsia="黑体" w:hAnsi="Arial"/>
      <w:b/>
      <w:spacing w:val="10"/>
      <w:kern w:val="2"/>
    </w:rPr>
  </w:style>
  <w:style w:type="character" w:styleId="a5">
    <w:name w:val="Hyperlink"/>
    <w:uiPriority w:val="99"/>
    <w:rPr>
      <w:color w:val="0000FF"/>
      <w:u w:val="single"/>
    </w:rPr>
  </w:style>
  <w:style w:type="character" w:styleId="a6">
    <w:name w:val="page number"/>
    <w:basedOn w:val="a1"/>
  </w:style>
  <w:style w:type="character" w:styleId="a7">
    <w:name w:val="annotation reference"/>
    <w:rPr>
      <w:rFonts w:ascii="黑体" w:eastAsia="黑体" w:hAnsi="黑体"/>
      <w:color w:val="FF0000"/>
      <w:kern w:val="2"/>
      <w:sz w:val="21"/>
      <w:szCs w:val="21"/>
      <w:lang w:val="en-US" w:eastAsia="zh-CN" w:bidi="ar-SA"/>
    </w:rPr>
  </w:style>
  <w:style w:type="character" w:customStyle="1" w:styleId="a8">
    <w:name w:val="批注主题 字符"/>
    <w:link w:val="a9"/>
    <w:rPr>
      <w:b/>
      <w:bCs/>
      <w:kern w:val="2"/>
      <w:sz w:val="21"/>
      <w:szCs w:val="24"/>
    </w:rPr>
  </w:style>
  <w:style w:type="character" w:customStyle="1" w:styleId="EmailStyle61">
    <w:name w:val="EmailStyle61"/>
    <w:rPr>
      <w:rFonts w:ascii="Arial" w:eastAsia="黑体" w:hAnsi="Arial" w:cs="Arial"/>
      <w:color w:val="auto"/>
      <w:kern w:val="2"/>
      <w:sz w:val="20"/>
      <w:szCs w:val="21"/>
      <w:lang w:val="en-US" w:eastAsia="zh-CN" w:bidi="ar-SA"/>
    </w:rPr>
  </w:style>
  <w:style w:type="character" w:customStyle="1" w:styleId="80">
    <w:name w:val="标题 8 字符"/>
    <w:link w:val="8"/>
    <w:rPr>
      <w:rFonts w:ascii="Arial" w:eastAsia="黑体" w:hAnsi="Arial"/>
      <w:spacing w:val="10"/>
      <w:kern w:val="2"/>
    </w:rPr>
  </w:style>
  <w:style w:type="character" w:customStyle="1" w:styleId="40">
    <w:name w:val="标题 4 字符"/>
    <w:link w:val="4"/>
    <w:rPr>
      <w:rFonts w:ascii="Arial" w:eastAsia="黑体" w:hAnsi="Arial"/>
      <w:b/>
      <w:spacing w:val="10"/>
      <w:kern w:val="2"/>
    </w:rPr>
  </w:style>
  <w:style w:type="character" w:customStyle="1" w:styleId="Char1Char">
    <w:name w:val="二级条标题 Char1 Char"/>
    <w:rPr>
      <w:rFonts w:ascii="黑体" w:eastAsia="黑体" w:hAnsi="黑体"/>
      <w:color w:val="FF0000"/>
      <w:kern w:val="2"/>
      <w:sz w:val="21"/>
      <w:szCs w:val="21"/>
      <w:lang w:val="en-US" w:eastAsia="zh-CN" w:bidi="ar-SA"/>
    </w:rPr>
  </w:style>
  <w:style w:type="character" w:customStyle="1" w:styleId="Char1">
    <w:name w:val="二级条标题 Char1"/>
    <w:link w:val="aa"/>
    <w:rPr>
      <w:rFonts w:ascii="黑体" w:eastAsia="黑体" w:hAnsi="黑体"/>
      <w:color w:val="FF0000"/>
      <w:kern w:val="2"/>
      <w:sz w:val="21"/>
      <w:szCs w:val="21"/>
    </w:rPr>
  </w:style>
  <w:style w:type="character" w:customStyle="1" w:styleId="ab">
    <w:name w:val="批注框文本 字符"/>
    <w:link w:val="ac"/>
    <w:rPr>
      <w:rFonts w:ascii="Tahoma" w:hAnsi="Tahoma" w:cs="Tahoma"/>
      <w:kern w:val="2"/>
      <w:sz w:val="16"/>
      <w:szCs w:val="16"/>
    </w:rPr>
  </w:style>
  <w:style w:type="character" w:customStyle="1" w:styleId="ad">
    <w:name w:val="批注文字 字符"/>
    <w:link w:val="ae"/>
    <w:rPr>
      <w:kern w:val="2"/>
      <w:sz w:val="21"/>
      <w:szCs w:val="24"/>
    </w:rPr>
  </w:style>
  <w:style w:type="character" w:customStyle="1" w:styleId="af">
    <w:name w:val="页眉 字符"/>
    <w:link w:val="af0"/>
    <w:rPr>
      <w:kern w:val="2"/>
      <w:sz w:val="18"/>
    </w:rPr>
  </w:style>
  <w:style w:type="character" w:customStyle="1" w:styleId="af1">
    <w:name w:val="副标题 字符"/>
    <w:link w:val="af2"/>
    <w:rPr>
      <w:rFonts w:ascii="Cambria" w:hAnsi="Cambria" w:cs="Times New Roman"/>
      <w:b/>
      <w:bCs/>
      <w:kern w:val="28"/>
      <w:sz w:val="32"/>
      <w:szCs w:val="32"/>
    </w:rPr>
  </w:style>
  <w:style w:type="character" w:customStyle="1" w:styleId="21">
    <w:name w:val="正文首行缩进 2 字符"/>
    <w:basedOn w:val="af3"/>
    <w:link w:val="22"/>
    <w:rPr>
      <w:kern w:val="2"/>
      <w:sz w:val="21"/>
      <w:szCs w:val="24"/>
    </w:rPr>
  </w:style>
  <w:style w:type="character" w:customStyle="1" w:styleId="af3">
    <w:name w:val="正文文本缩进 字符"/>
    <w:link w:val="af4"/>
    <w:rPr>
      <w:kern w:val="2"/>
      <w:sz w:val="21"/>
      <w:szCs w:val="24"/>
    </w:rPr>
  </w:style>
  <w:style w:type="character" w:customStyle="1" w:styleId="af5">
    <w:name w:val="日期 字符"/>
    <w:link w:val="af6"/>
    <w:rPr>
      <w:rFonts w:eastAsia="楷体_GB2312"/>
      <w:kern w:val="2"/>
      <w:sz w:val="24"/>
    </w:rPr>
  </w:style>
  <w:style w:type="character" w:customStyle="1" w:styleId="30">
    <w:name w:val="标题 3 字符"/>
    <w:link w:val="3"/>
    <w:uiPriority w:val="9"/>
    <w:rPr>
      <w:rFonts w:ascii="Arial" w:eastAsia="黑体" w:hAnsi="Arial"/>
      <w:b/>
      <w:spacing w:val="10"/>
      <w:kern w:val="2"/>
      <w:sz w:val="28"/>
    </w:rPr>
  </w:style>
  <w:style w:type="character" w:customStyle="1" w:styleId="Char10">
    <w:name w:val="批注框文本 Char1"/>
    <w:rPr>
      <w:kern w:val="2"/>
      <w:sz w:val="18"/>
      <w:szCs w:val="18"/>
    </w:rPr>
  </w:style>
  <w:style w:type="character" w:customStyle="1" w:styleId="2Char1">
    <w:name w:val="正文首行缩进 2 Char1"/>
  </w:style>
  <w:style w:type="character" w:customStyle="1" w:styleId="af7">
    <w:name w:val="正文文本 字符"/>
    <w:link w:val="af8"/>
    <w:rPr>
      <w:rFonts w:ascii="宋体"/>
      <w:kern w:val="2"/>
      <w:sz w:val="24"/>
    </w:rPr>
  </w:style>
  <w:style w:type="character" w:customStyle="1" w:styleId="90">
    <w:name w:val="标题 9 字符"/>
    <w:link w:val="9"/>
    <w:rPr>
      <w:b/>
      <w:bCs/>
      <w:kern w:val="2"/>
      <w:sz w:val="21"/>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Pr>
      <w:rFonts w:ascii="Times New Roman" w:eastAsia="黑体" w:hAnsi="Times New Roman"/>
      <w:b/>
      <w:bCs/>
      <w:color w:val="FF0000"/>
      <w:kern w:val="44"/>
      <w:sz w:val="44"/>
      <w:szCs w:val="44"/>
      <w:lang w:val="en-US" w:eastAsia="zh-CN" w:bidi="ar-SA"/>
    </w:rPr>
  </w:style>
  <w:style w:type="character" w:customStyle="1" w:styleId="20">
    <w:name w:val="标题 2 字符"/>
    <w:link w:val="2"/>
    <w:uiPriority w:val="9"/>
    <w:rPr>
      <w:rFonts w:ascii="Arial" w:eastAsia="黑体" w:hAnsi="Arial"/>
      <w:b/>
      <w:kern w:val="2"/>
      <w:sz w:val="32"/>
    </w:rPr>
  </w:style>
  <w:style w:type="character" w:customStyle="1" w:styleId="af9">
    <w:name w:val="正文首行缩进 字符"/>
    <w:link w:val="afa"/>
    <w:rPr>
      <w:kern w:val="2"/>
      <w:sz w:val="21"/>
      <w:szCs w:val="24"/>
    </w:rPr>
  </w:style>
  <w:style w:type="character" w:customStyle="1" w:styleId="Char11">
    <w:name w:val="批注主题 Char1"/>
    <w:rPr>
      <w:b/>
      <w:bCs/>
      <w:kern w:val="2"/>
      <w:sz w:val="21"/>
      <w:szCs w:val="24"/>
    </w:rPr>
  </w:style>
  <w:style w:type="character" w:customStyle="1" w:styleId="Char12">
    <w:name w:val="正文文本 Char1"/>
    <w:rPr>
      <w:kern w:val="2"/>
      <w:sz w:val="21"/>
      <w:szCs w:val="24"/>
    </w:rPr>
  </w:style>
  <w:style w:type="character" w:customStyle="1" w:styleId="10">
    <w:name w:val="标题 1 字符"/>
    <w:link w:val="1"/>
    <w:uiPriority w:val="9"/>
    <w:rPr>
      <w:rFonts w:ascii="Arial" w:eastAsia="黑体" w:hAnsi="Arial"/>
      <w:b/>
      <w:spacing w:val="10"/>
      <w:kern w:val="36"/>
      <w:sz w:val="36"/>
    </w:rPr>
  </w:style>
  <w:style w:type="character" w:customStyle="1" w:styleId="Char13">
    <w:name w:val="批注文字 Char1"/>
    <w:rPr>
      <w:kern w:val="2"/>
      <w:sz w:val="21"/>
      <w:szCs w:val="24"/>
    </w:rPr>
  </w:style>
  <w:style w:type="character" w:customStyle="1" w:styleId="HTML">
    <w:name w:val="HTML 站点"/>
    <w:rPr>
      <w:rFonts w:ascii="黑体" w:eastAsia="黑体" w:hAnsi="黑体"/>
      <w:i/>
      <w:iCs/>
      <w:color w:val="FF0000"/>
      <w:kern w:val="2"/>
      <w:sz w:val="21"/>
      <w:szCs w:val="21"/>
      <w:lang w:val="en-US" w:eastAsia="zh-CN" w:bidi="ar-SA"/>
    </w:rPr>
  </w:style>
  <w:style w:type="character" w:customStyle="1" w:styleId="Char14">
    <w:name w:val="正文文本缩进 Char1"/>
    <w:rPr>
      <w:kern w:val="2"/>
      <w:sz w:val="21"/>
      <w:szCs w:val="24"/>
    </w:rPr>
  </w:style>
  <w:style w:type="character" w:customStyle="1" w:styleId="afb">
    <w:name w:val="文档结构图 字符"/>
    <w:link w:val="afc"/>
    <w:rPr>
      <w:kern w:val="2"/>
      <w:sz w:val="24"/>
      <w:shd w:val="clear" w:color="auto" w:fill="000080"/>
    </w:rPr>
  </w:style>
  <w:style w:type="character" w:customStyle="1" w:styleId="afd">
    <w:name w:val="页脚 字符"/>
    <w:link w:val="afe"/>
    <w:uiPriority w:val="99"/>
    <w:rPr>
      <w:rFonts w:ascii="宋体"/>
      <w:sz w:val="18"/>
    </w:rPr>
  </w:style>
  <w:style w:type="character" w:customStyle="1" w:styleId="Char15">
    <w:name w:val="副标题 Char1"/>
    <w:rPr>
      <w:rFonts w:ascii="Cambria" w:hAnsi="Cambria" w:cs="Times New Roman" w:hint="default"/>
      <w:b/>
      <w:bCs/>
      <w:kern w:val="28"/>
      <w:sz w:val="32"/>
      <w:szCs w:val="32"/>
    </w:rPr>
  </w:style>
  <w:style w:type="character" w:customStyle="1" w:styleId="aff">
    <w:name w:val="正文缩进 字符"/>
    <w:link w:val="a0"/>
    <w:rPr>
      <w:spacing w:val="10"/>
      <w:kern w:val="2"/>
      <w:sz w:val="24"/>
    </w:rPr>
  </w:style>
  <w:style w:type="character" w:customStyle="1" w:styleId="50">
    <w:name w:val="标题 5 字符"/>
    <w:link w:val="5"/>
    <w:uiPriority w:val="9"/>
    <w:rPr>
      <w:rFonts w:ascii="Arial" w:eastAsia="黑体" w:hAnsi="Arial"/>
      <w:b/>
      <w:spacing w:val="10"/>
      <w:kern w:val="2"/>
    </w:rPr>
  </w:style>
  <w:style w:type="character" w:customStyle="1" w:styleId="70">
    <w:name w:val="标题 7 字符"/>
    <w:link w:val="7"/>
    <w:rPr>
      <w:rFonts w:ascii="宋体" w:hAnsi="宋体"/>
      <w:b/>
      <w:spacing w:val="10"/>
      <w:kern w:val="2"/>
    </w:rPr>
  </w:style>
  <w:style w:type="paragraph" w:styleId="aff0">
    <w:name w:val="List Paragraph"/>
    <w:basedOn w:val="a"/>
    <w:qFormat/>
    <w:pPr>
      <w:widowControl w:val="0"/>
      <w:ind w:left="720"/>
      <w:contextualSpacing/>
      <w:jc w:val="both"/>
    </w:pPr>
    <w:rPr>
      <w:kern w:val="2"/>
      <w:sz w:val="21"/>
    </w:rPr>
  </w:style>
  <w:style w:type="paragraph" w:styleId="22">
    <w:name w:val="Body Text First Indent 2"/>
    <w:basedOn w:val="af4"/>
    <w:link w:val="21"/>
    <w:pPr>
      <w:ind w:firstLineChars="200" w:firstLine="420"/>
    </w:pPr>
  </w:style>
  <w:style w:type="paragraph" w:styleId="a0">
    <w:name w:val="Normal Indent"/>
    <w:basedOn w:val="a"/>
    <w:link w:val="aff"/>
    <w:pPr>
      <w:widowControl w:val="0"/>
      <w:spacing w:before="20" w:after="20" w:line="400" w:lineRule="exact"/>
      <w:ind w:firstLine="420"/>
      <w:jc w:val="both"/>
    </w:pPr>
    <w:rPr>
      <w:spacing w:val="10"/>
      <w:kern w:val="2"/>
    </w:rPr>
  </w:style>
  <w:style w:type="paragraph" w:styleId="61">
    <w:name w:val="toc 6"/>
    <w:basedOn w:val="a"/>
    <w:next w:val="a"/>
    <w:pPr>
      <w:widowControl w:val="0"/>
      <w:ind w:leftChars="1000" w:left="2100"/>
      <w:jc w:val="both"/>
    </w:pPr>
    <w:rPr>
      <w:kern w:val="2"/>
      <w:sz w:val="21"/>
    </w:rPr>
  </w:style>
  <w:style w:type="paragraph" w:styleId="af2">
    <w:name w:val="Subtitle"/>
    <w:basedOn w:val="a"/>
    <w:next w:val="a"/>
    <w:link w:val="af1"/>
    <w:qFormat/>
    <w:pPr>
      <w:widowControl w:val="0"/>
      <w:spacing w:before="240" w:after="60" w:line="312" w:lineRule="auto"/>
      <w:jc w:val="center"/>
      <w:outlineLvl w:val="1"/>
    </w:pPr>
    <w:rPr>
      <w:rFonts w:ascii="Cambria" w:hAnsi="Cambria"/>
      <w:b/>
      <w:bCs/>
      <w:kern w:val="28"/>
      <w:sz w:val="32"/>
      <w:szCs w:val="32"/>
    </w:rPr>
  </w:style>
  <w:style w:type="paragraph" w:styleId="ae">
    <w:name w:val="annotation text"/>
    <w:basedOn w:val="a"/>
    <w:link w:val="ad"/>
    <w:pPr>
      <w:widowControl w:val="0"/>
    </w:pPr>
    <w:rPr>
      <w:kern w:val="2"/>
      <w:sz w:val="21"/>
    </w:rPr>
  </w:style>
  <w:style w:type="paragraph" w:styleId="11">
    <w:name w:val="toc 1"/>
    <w:basedOn w:val="a"/>
    <w:next w:val="a"/>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1">
    <w:name w:val="toc 8"/>
    <w:basedOn w:val="a"/>
    <w:next w:val="a"/>
    <w:pPr>
      <w:widowControl w:val="0"/>
      <w:ind w:leftChars="1400" w:left="2940"/>
      <w:jc w:val="both"/>
    </w:pPr>
    <w:rPr>
      <w:kern w:val="2"/>
      <w:sz w:val="21"/>
    </w:rPr>
  </w:style>
  <w:style w:type="paragraph" w:styleId="afa">
    <w:name w:val="Body Text First Indent"/>
    <w:basedOn w:val="af8"/>
    <w:link w:val="af9"/>
    <w:pPr>
      <w:spacing w:after="120"/>
      <w:ind w:firstLineChars="100" w:firstLine="420"/>
    </w:pPr>
    <w:rPr>
      <w:sz w:val="21"/>
    </w:rPr>
  </w:style>
  <w:style w:type="paragraph" w:styleId="31">
    <w:name w:val="toc 3"/>
    <w:basedOn w:val="a"/>
    <w:next w:val="a"/>
    <w:uiPriority w:val="39"/>
    <w:pPr>
      <w:widowControl w:val="0"/>
      <w:spacing w:line="400" w:lineRule="exact"/>
      <w:ind w:left="839"/>
      <w:jc w:val="both"/>
    </w:pPr>
    <w:rPr>
      <w:rFonts w:ascii="楷体_GB2312" w:eastAsia="楷体_GB2312"/>
      <w:spacing w:val="10"/>
      <w:kern w:val="2"/>
      <w:szCs w:val="20"/>
    </w:rPr>
  </w:style>
  <w:style w:type="paragraph" w:styleId="71">
    <w:name w:val="toc 7"/>
    <w:basedOn w:val="a"/>
    <w:next w:val="a"/>
    <w:pPr>
      <w:widowControl w:val="0"/>
      <w:ind w:leftChars="1200" w:left="2520"/>
      <w:jc w:val="both"/>
    </w:pPr>
    <w:rPr>
      <w:kern w:val="2"/>
      <w:sz w:val="21"/>
    </w:rPr>
  </w:style>
  <w:style w:type="paragraph" w:styleId="51">
    <w:name w:val="toc 5"/>
    <w:basedOn w:val="a"/>
    <w:next w:val="a"/>
    <w:pPr>
      <w:widowControl w:val="0"/>
      <w:ind w:leftChars="800" w:left="1680"/>
      <w:jc w:val="both"/>
    </w:pPr>
    <w:rPr>
      <w:kern w:val="2"/>
      <w:sz w:val="21"/>
    </w:rPr>
  </w:style>
  <w:style w:type="paragraph" w:styleId="91">
    <w:name w:val="toc 9"/>
    <w:basedOn w:val="a"/>
    <w:next w:val="a"/>
    <w:pPr>
      <w:widowControl w:val="0"/>
      <w:ind w:leftChars="1600" w:left="3360"/>
      <w:jc w:val="both"/>
    </w:pPr>
    <w:rPr>
      <w:kern w:val="2"/>
      <w:sz w:val="21"/>
    </w:rPr>
  </w:style>
  <w:style w:type="paragraph" w:styleId="afe">
    <w:name w:val="footer"/>
    <w:basedOn w:val="a"/>
    <w:link w:val="afd"/>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af4">
    <w:name w:val="Body Text Indent"/>
    <w:basedOn w:val="a"/>
    <w:link w:val="af3"/>
    <w:pPr>
      <w:widowControl w:val="0"/>
      <w:spacing w:after="120"/>
      <w:ind w:leftChars="200" w:left="420"/>
      <w:jc w:val="both"/>
    </w:pPr>
    <w:rPr>
      <w:kern w:val="2"/>
      <w:sz w:val="21"/>
    </w:rPr>
  </w:style>
  <w:style w:type="paragraph" w:styleId="ac">
    <w:name w:val="Balloon Text"/>
    <w:basedOn w:val="a"/>
    <w:link w:val="ab"/>
    <w:pPr>
      <w:widowControl w:val="0"/>
      <w:jc w:val="both"/>
    </w:pPr>
    <w:rPr>
      <w:rFonts w:ascii="Tahoma" w:hAnsi="Tahoma" w:cs="Tahoma"/>
      <w:kern w:val="2"/>
      <w:sz w:val="16"/>
      <w:szCs w:val="16"/>
    </w:rPr>
  </w:style>
  <w:style w:type="paragraph" w:styleId="a9">
    <w:name w:val="annotation subject"/>
    <w:basedOn w:val="ae"/>
    <w:next w:val="ae"/>
    <w:link w:val="a8"/>
    <w:rPr>
      <w:b/>
      <w:bCs/>
    </w:rPr>
  </w:style>
  <w:style w:type="paragraph" w:styleId="23">
    <w:name w:val="toc 2"/>
    <w:basedOn w:val="a"/>
    <w:next w:val="a"/>
    <w:uiPriority w:val="39"/>
    <w:pPr>
      <w:widowControl w:val="0"/>
      <w:spacing w:line="400" w:lineRule="exact"/>
      <w:ind w:left="420"/>
      <w:jc w:val="both"/>
    </w:pPr>
    <w:rPr>
      <w:rFonts w:ascii="楷体_GB2312" w:eastAsia="楷体_GB2312"/>
      <w:spacing w:val="10"/>
      <w:kern w:val="2"/>
      <w:szCs w:val="20"/>
    </w:rPr>
  </w:style>
  <w:style w:type="paragraph" w:styleId="41">
    <w:name w:val="toc 4"/>
    <w:basedOn w:val="a"/>
    <w:next w:val="a"/>
    <w:pPr>
      <w:widowControl w:val="0"/>
      <w:ind w:leftChars="600" w:left="1260"/>
      <w:jc w:val="both"/>
    </w:pPr>
    <w:rPr>
      <w:kern w:val="2"/>
      <w:sz w:val="21"/>
    </w:rPr>
  </w:style>
  <w:style w:type="paragraph" w:styleId="afc">
    <w:name w:val="Document Map"/>
    <w:basedOn w:val="a"/>
    <w:link w:val="afb"/>
    <w:pPr>
      <w:widowControl w:val="0"/>
      <w:shd w:val="clear" w:color="auto" w:fill="000080"/>
      <w:spacing w:line="360" w:lineRule="exact"/>
      <w:jc w:val="both"/>
    </w:pPr>
    <w:rPr>
      <w:kern w:val="2"/>
      <w:shd w:val="clear" w:color="auto" w:fill="000080"/>
    </w:rPr>
  </w:style>
  <w:style w:type="paragraph" w:styleId="af0">
    <w:name w:val="header"/>
    <w:basedOn w:val="a"/>
    <w:link w:val="af"/>
    <w:pPr>
      <w:widowControl w:val="0"/>
      <w:pBdr>
        <w:bottom w:val="single" w:sz="6" w:space="1" w:color="auto"/>
      </w:pBdr>
      <w:tabs>
        <w:tab w:val="center" w:pos="4153"/>
        <w:tab w:val="right" w:pos="8306"/>
      </w:tabs>
      <w:snapToGrid w:val="0"/>
      <w:spacing w:line="360" w:lineRule="exact"/>
      <w:jc w:val="center"/>
    </w:pPr>
    <w:rPr>
      <w:kern w:val="2"/>
      <w:sz w:val="18"/>
    </w:rPr>
  </w:style>
  <w:style w:type="paragraph" w:styleId="af6">
    <w:name w:val="Date"/>
    <w:basedOn w:val="a"/>
    <w:next w:val="a"/>
    <w:link w:val="af5"/>
    <w:pPr>
      <w:widowControl w:val="0"/>
      <w:spacing w:line="360" w:lineRule="exact"/>
      <w:jc w:val="both"/>
    </w:pPr>
    <w:rPr>
      <w:rFonts w:eastAsia="楷体_GB2312"/>
      <w:kern w:val="2"/>
    </w:rPr>
  </w:style>
  <w:style w:type="paragraph" w:styleId="af8">
    <w:name w:val="Body Text"/>
    <w:basedOn w:val="a"/>
    <w:link w:val="af7"/>
    <w:pPr>
      <w:widowControl w:val="0"/>
      <w:jc w:val="both"/>
    </w:pPr>
    <w:rPr>
      <w:rFonts w:ascii="宋体"/>
      <w:kern w:val="2"/>
    </w:rPr>
  </w:style>
  <w:style w:type="paragraph" w:customStyle="1" w:styleId="NormalIndent1">
    <w:name w:val="Normal Indent1"/>
    <w:basedOn w:val="a"/>
    <w:pPr>
      <w:widowControl w:val="0"/>
      <w:spacing w:before="60" w:after="60" w:line="400" w:lineRule="exact"/>
      <w:ind w:firstLine="397"/>
      <w:jc w:val="both"/>
    </w:pPr>
    <w:rPr>
      <w:rFonts w:hint="eastAsia"/>
      <w:spacing w:val="10"/>
      <w:kern w:val="2"/>
      <w:sz w:val="21"/>
    </w:rPr>
  </w:style>
  <w:style w:type="paragraph" w:customStyle="1" w:styleId="p0">
    <w:name w:val="p0"/>
    <w:basedOn w:val="a"/>
    <w:pPr>
      <w:jc w:val="both"/>
    </w:pPr>
    <w:rPr>
      <w:sz w:val="21"/>
      <w:szCs w:val="21"/>
    </w:rPr>
  </w:style>
  <w:style w:type="paragraph" w:customStyle="1" w:styleId="aa">
    <w:name w:val="二级条标题"/>
    <w:basedOn w:val="aff1"/>
    <w:next w:val="aff2"/>
    <w:link w:val="Char1"/>
    <w:pPr>
      <w:tabs>
        <w:tab w:val="left" w:pos="1440"/>
      </w:tabs>
      <w:ind w:left="864" w:hanging="864"/>
      <w:outlineLvl w:val="3"/>
    </w:pPr>
    <w:rPr>
      <w:rFonts w:ascii="黑体" w:eastAsia="黑体" w:hAnsi="黑体"/>
      <w:color w:val="FF0000"/>
      <w:kern w:val="2"/>
      <w:sz w:val="21"/>
      <w:szCs w:val="21"/>
    </w:rPr>
  </w:style>
  <w:style w:type="paragraph" w:customStyle="1" w:styleId="aff2">
    <w:name w:val="段"/>
    <w:pPr>
      <w:autoSpaceDE w:val="0"/>
      <w:autoSpaceDN w:val="0"/>
      <w:ind w:firstLineChars="200" w:firstLine="200"/>
      <w:jc w:val="both"/>
    </w:pPr>
    <w:rPr>
      <w:rFonts w:ascii="宋体"/>
      <w:sz w:val="21"/>
    </w:rPr>
  </w:style>
  <w:style w:type="paragraph" w:customStyle="1" w:styleId="p15">
    <w:name w:val="p15"/>
    <w:basedOn w:val="a"/>
    <w:rPr>
      <w:sz w:val="21"/>
      <w:szCs w:val="21"/>
    </w:rPr>
  </w:style>
  <w:style w:type="paragraph" w:customStyle="1" w:styleId="12">
    <w:name w:val="正文1"/>
    <w:basedOn w:val="a"/>
    <w:pPr>
      <w:widowControl w:val="0"/>
      <w:ind w:firstLine="431"/>
      <w:jc w:val="both"/>
    </w:pPr>
    <w:rPr>
      <w:spacing w:val="20"/>
      <w:kern w:val="2"/>
      <w:szCs w:val="20"/>
    </w:rPr>
  </w:style>
  <w:style w:type="paragraph" w:customStyle="1" w:styleId="aff1">
    <w:name w:val="一级条标题"/>
    <w:next w:val="aff2"/>
    <w:pPr>
      <w:tabs>
        <w:tab w:val="left" w:pos="1080"/>
      </w:tabs>
      <w:ind w:left="431" w:hanging="431"/>
      <w:outlineLvl w:val="2"/>
    </w:pPr>
  </w:style>
  <w:style w:type="paragraph" w:customStyle="1" w:styleId="32">
    <w:name w:val="正文3"/>
    <w:basedOn w:val="a"/>
    <w:pPr>
      <w:widowControl w:val="0"/>
      <w:spacing w:before="60" w:after="60" w:line="360" w:lineRule="auto"/>
      <w:jc w:val="both"/>
      <w:outlineLvl w:val="8"/>
    </w:pPr>
    <w:rPr>
      <w:kern w:val="2"/>
      <w:sz w:val="21"/>
      <w:szCs w:val="21"/>
    </w:rPr>
  </w:style>
  <w:style w:type="paragraph" w:customStyle="1" w:styleId="24">
    <w:name w:val="样式 首行缩进:  2 字符"/>
    <w:basedOn w:val="a"/>
    <w:pPr>
      <w:widowControl w:val="0"/>
      <w:spacing w:line="300" w:lineRule="auto"/>
      <w:ind w:firstLineChars="200" w:firstLine="480"/>
      <w:jc w:val="both"/>
    </w:pPr>
    <w:rPr>
      <w:rFonts w:cs="宋体"/>
      <w:kern w:val="2"/>
      <w:szCs w:val="20"/>
    </w:rPr>
  </w:style>
  <w:style w:type="paragraph" w:customStyle="1" w:styleId="25">
    <w:name w:val="样式2"/>
    <w:basedOn w:val="afe"/>
    <w:pPr>
      <w:pBdr>
        <w:top w:val="single" w:sz="6" w:space="1" w:color="auto"/>
      </w:pBdr>
      <w:spacing w:before="0"/>
      <w:jc w:val="center"/>
    </w:pPr>
  </w:style>
  <w:style w:type="paragraph" w:customStyle="1" w:styleId="aff3">
    <w:name w:val="三级条标题"/>
    <w:basedOn w:val="aa"/>
    <w:next w:val="aff2"/>
    <w:pPr>
      <w:numPr>
        <w:ilvl w:val="4"/>
      </w:numPr>
      <w:adjustRightInd w:val="0"/>
      <w:ind w:left="864" w:hanging="864"/>
    </w:pPr>
    <w:rPr>
      <w:rFonts w:ascii="华文细黑" w:hAnsi="华文细黑"/>
    </w:rPr>
  </w:style>
  <w:style w:type="paragraph" w:customStyle="1" w:styleId="AltX2">
    <w:name w:val="Alt+X_首行空2"/>
    <w:basedOn w:val="a"/>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pPr>
      <w:widowControl w:val="0"/>
      <w:spacing w:line="360" w:lineRule="auto"/>
      <w:ind w:firstLineChars="202" w:firstLine="420"/>
    </w:pPr>
    <w:rPr>
      <w:rFonts w:ascii="宋体" w:hAnsi="宋体"/>
      <w:kern w:val="2"/>
      <w:sz w:val="28"/>
      <w:szCs w:val="28"/>
    </w:rPr>
  </w:style>
  <w:style w:type="paragraph" w:customStyle="1" w:styleId="p16">
    <w:name w:val="p16"/>
    <w:basedOn w:val="a"/>
    <w:pPr>
      <w:spacing w:line="360" w:lineRule="auto"/>
      <w:ind w:left="420" w:hanging="420"/>
      <w:jc w:val="both"/>
    </w:pPr>
    <w:rPr>
      <w:sz w:val="21"/>
      <w:szCs w:val="21"/>
    </w:rPr>
  </w:style>
  <w:style w:type="paragraph" w:customStyle="1" w:styleId="13">
    <w:name w:val="样式1"/>
    <w:basedOn w:val="afe"/>
    <w:pPr>
      <w:pBdr>
        <w:top w:val="single" w:sz="6" w:space="1" w:color="auto"/>
      </w:pBdr>
      <w:spacing w:before="0"/>
    </w:pPr>
  </w:style>
  <w:style w:type="paragraph" w:customStyle="1" w:styleId="aff4">
    <w:name w:val="列表文字"/>
    <w:basedOn w:val="a"/>
    <w:pPr>
      <w:widowControl w:val="0"/>
      <w:tabs>
        <w:tab w:val="left" w:pos="1276"/>
      </w:tabs>
      <w:spacing w:before="156"/>
      <w:jc w:val="both"/>
    </w:pPr>
    <w:rPr>
      <w:kern w:val="2"/>
    </w:rPr>
  </w:style>
  <w:style w:type="paragraph" w:customStyle="1" w:styleId="aff5">
    <w:name w:val="项目列表"/>
    <w:pPr>
      <w:tabs>
        <w:tab w:val="left" w:pos="1032"/>
      </w:tabs>
      <w:spacing w:before="156"/>
    </w:pPr>
    <w:rPr>
      <w:kern w:val="2"/>
    </w:rPr>
  </w:style>
  <w:style w:type="paragraph" w:customStyle="1" w:styleId="26">
    <w:name w:val="正文2"/>
    <w:basedOn w:val="a"/>
    <w:pPr>
      <w:widowControl w:val="0"/>
      <w:spacing w:before="60" w:after="60" w:line="360" w:lineRule="auto"/>
      <w:jc w:val="both"/>
      <w:outlineLvl w:val="7"/>
    </w:pPr>
    <w:rPr>
      <w:kern w:val="2"/>
    </w:rPr>
  </w:style>
  <w:style w:type="paragraph" w:styleId="aff6">
    <w:name w:val="Normal (Web)"/>
    <w:basedOn w:val="a"/>
    <w:uiPriority w:val="99"/>
    <w:unhideWhenUsed/>
    <w:rsid w:val="00622B08"/>
    <w:pPr>
      <w:spacing w:before="100" w:beforeAutospacing="1" w:after="100" w:afterAutospacing="1"/>
    </w:pPr>
    <w:rPr>
      <w:rFonts w:eastAsia="等线"/>
    </w:rPr>
  </w:style>
  <w:style w:type="character" w:styleId="aff7">
    <w:name w:val="Strong"/>
    <w:uiPriority w:val="22"/>
    <w:qFormat/>
    <w:rsid w:val="00DF598C"/>
    <w:rPr>
      <w:b/>
      <w:bCs/>
    </w:rPr>
  </w:style>
  <w:style w:type="character" w:customStyle="1" w:styleId="number">
    <w:name w:val="number"/>
    <w:rsid w:val="00317485"/>
  </w:style>
  <w:style w:type="character" w:customStyle="1" w:styleId="apple-converted-space">
    <w:name w:val="apple-converted-space"/>
    <w:rsid w:val="004B3B65"/>
  </w:style>
  <w:style w:type="paragraph" w:styleId="HTML0">
    <w:name w:val="HTML Preformatted"/>
    <w:basedOn w:val="a"/>
    <w:link w:val="HTML1"/>
    <w:uiPriority w:val="99"/>
    <w:unhideWhenUsed/>
    <w:qFormat/>
    <w:rsid w:val="00927A5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1"/>
    <w:link w:val="HTML0"/>
    <w:uiPriority w:val="99"/>
    <w:rsid w:val="00927A53"/>
    <w:rPr>
      <w:rFonts w:ascii="宋体" w:hAnsi="宋体"/>
      <w:sz w:val="24"/>
      <w:szCs w:val="24"/>
    </w:rPr>
  </w:style>
  <w:style w:type="table" w:styleId="aff8">
    <w:name w:val="Table Grid"/>
    <w:basedOn w:val="a2"/>
    <w:uiPriority w:val="59"/>
    <w:qFormat/>
    <w:rsid w:val="0092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742ED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4">
    <w:name w:val="Grid Table 1 Light"/>
    <w:basedOn w:val="a2"/>
    <w:uiPriority w:val="46"/>
    <w:rsid w:val="00742E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2"/>
    <w:uiPriority w:val="49"/>
    <w:rsid w:val="00742ED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wpkeywordlinkaffiliate">
    <w:name w:val="wp_keywordlink_affiliate"/>
    <w:basedOn w:val="a1"/>
    <w:rsid w:val="00F62684"/>
  </w:style>
  <w:style w:type="character" w:styleId="HTML2">
    <w:name w:val="HTML Code"/>
    <w:basedOn w:val="a1"/>
    <w:uiPriority w:val="99"/>
    <w:semiHidden/>
    <w:unhideWhenUsed/>
    <w:rsid w:val="00F62684"/>
    <w:rPr>
      <w:rFonts w:ascii="Courier New" w:eastAsia="宋体" w:hAnsi="Courier New" w:cs="Courier New"/>
      <w:sz w:val="20"/>
      <w:szCs w:val="20"/>
    </w:rPr>
  </w:style>
  <w:style w:type="character" w:styleId="aff9">
    <w:name w:val="Emphasis"/>
    <w:basedOn w:val="a1"/>
    <w:uiPriority w:val="20"/>
    <w:qFormat/>
    <w:rsid w:val="00B22A39"/>
    <w:rPr>
      <w:i/>
      <w:iCs/>
    </w:rPr>
  </w:style>
  <w:style w:type="table" w:styleId="1-5">
    <w:name w:val="Grid Table 1 Light Accent 5"/>
    <w:basedOn w:val="a2"/>
    <w:uiPriority w:val="46"/>
    <w:rsid w:val="00CE25E6"/>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badge">
    <w:name w:val="badge"/>
    <w:basedOn w:val="a1"/>
    <w:rsid w:val="00D05211"/>
  </w:style>
  <w:style w:type="character" w:customStyle="1" w:styleId="hljs-reserved">
    <w:name w:val="hljs-reserved"/>
    <w:basedOn w:val="a1"/>
    <w:rsid w:val="003D43E6"/>
  </w:style>
  <w:style w:type="character" w:customStyle="1" w:styleId="hljs-attribute">
    <w:name w:val="hljs-attribute"/>
    <w:basedOn w:val="a1"/>
    <w:rsid w:val="003D43E6"/>
  </w:style>
  <w:style w:type="character" w:customStyle="1" w:styleId="hljs-regexp">
    <w:name w:val="hljs-regexp"/>
    <w:basedOn w:val="a1"/>
    <w:rsid w:val="003D43E6"/>
  </w:style>
  <w:style w:type="character" w:customStyle="1" w:styleId="hljs-string">
    <w:name w:val="hljs-string"/>
    <w:basedOn w:val="a1"/>
    <w:rsid w:val="003D43E6"/>
  </w:style>
  <w:style w:type="character" w:customStyle="1" w:styleId="hljs-keyword">
    <w:name w:val="hljs-keyword"/>
    <w:basedOn w:val="a1"/>
    <w:rsid w:val="003D43E6"/>
  </w:style>
  <w:style w:type="character" w:customStyle="1" w:styleId="hljs-number">
    <w:name w:val="hljs-number"/>
    <w:basedOn w:val="a1"/>
    <w:rsid w:val="003D43E6"/>
  </w:style>
  <w:style w:type="character" w:customStyle="1" w:styleId="hljs-function">
    <w:name w:val="hljs-function"/>
    <w:basedOn w:val="a1"/>
    <w:rsid w:val="003D43E6"/>
  </w:style>
  <w:style w:type="character" w:customStyle="1" w:styleId="hljs-params">
    <w:name w:val="hljs-params"/>
    <w:basedOn w:val="a1"/>
    <w:rsid w:val="003D43E6"/>
  </w:style>
  <w:style w:type="character" w:customStyle="1" w:styleId="hljs-title">
    <w:name w:val="hljs-title"/>
    <w:basedOn w:val="a1"/>
    <w:rsid w:val="003D43E6"/>
  </w:style>
  <w:style w:type="character" w:customStyle="1" w:styleId="hljs-strong">
    <w:name w:val="hljs-strong"/>
    <w:basedOn w:val="a1"/>
    <w:rsid w:val="003D43E6"/>
  </w:style>
  <w:style w:type="character" w:customStyle="1" w:styleId="hljs-emphasis">
    <w:name w:val="hljs-emphasis"/>
    <w:basedOn w:val="a1"/>
    <w:rsid w:val="003D43E6"/>
  </w:style>
  <w:style w:type="character" w:customStyle="1" w:styleId="hljs-preprocessor">
    <w:name w:val="hljs-preprocessor"/>
    <w:basedOn w:val="a1"/>
    <w:rsid w:val="003D43E6"/>
  </w:style>
  <w:style w:type="paragraph" w:customStyle="1" w:styleId="comments-section">
    <w:name w:val="comments-section"/>
    <w:basedOn w:val="a"/>
    <w:rsid w:val="00273CC5"/>
    <w:pPr>
      <w:spacing w:before="100" w:beforeAutospacing="1" w:after="100" w:afterAutospacing="1"/>
    </w:pPr>
  </w:style>
  <w:style w:type="character" w:customStyle="1" w:styleId="hljs-class">
    <w:name w:val="hljs-class"/>
    <w:basedOn w:val="a1"/>
    <w:rsid w:val="0085481D"/>
  </w:style>
  <w:style w:type="character" w:customStyle="1" w:styleId="hljs-type">
    <w:name w:val="hljs-type"/>
    <w:basedOn w:val="a1"/>
    <w:rsid w:val="0085481D"/>
  </w:style>
  <w:style w:type="character" w:customStyle="1" w:styleId="hljs-comment">
    <w:name w:val="hljs-comment"/>
    <w:basedOn w:val="a1"/>
    <w:rsid w:val="0085481D"/>
  </w:style>
  <w:style w:type="character" w:customStyle="1" w:styleId="hljs-literal">
    <w:name w:val="hljs-literal"/>
    <w:basedOn w:val="a1"/>
    <w:rsid w:val="0085481D"/>
  </w:style>
  <w:style w:type="character" w:customStyle="1" w:styleId="hljs-builtin">
    <w:name w:val="hljs-built_in"/>
    <w:basedOn w:val="a1"/>
    <w:rsid w:val="004149E4"/>
  </w:style>
  <w:style w:type="character" w:customStyle="1" w:styleId="hljs-selector-class">
    <w:name w:val="hljs-selector-class"/>
    <w:basedOn w:val="a1"/>
    <w:rsid w:val="004149E4"/>
  </w:style>
  <w:style w:type="character" w:customStyle="1" w:styleId="hljs-meta">
    <w:name w:val="hljs-meta"/>
    <w:basedOn w:val="a1"/>
    <w:rsid w:val="00EA0092"/>
  </w:style>
  <w:style w:type="character" w:customStyle="1" w:styleId="hljs-subst">
    <w:name w:val="hljs-subst"/>
    <w:basedOn w:val="a1"/>
    <w:rsid w:val="00E20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115">
      <w:bodyDiv w:val="1"/>
      <w:marLeft w:val="0"/>
      <w:marRight w:val="0"/>
      <w:marTop w:val="0"/>
      <w:marBottom w:val="0"/>
      <w:divBdr>
        <w:top w:val="none" w:sz="0" w:space="0" w:color="auto"/>
        <w:left w:val="none" w:sz="0" w:space="0" w:color="auto"/>
        <w:bottom w:val="none" w:sz="0" w:space="0" w:color="auto"/>
        <w:right w:val="none" w:sz="0" w:space="0" w:color="auto"/>
      </w:divBdr>
    </w:div>
    <w:div w:id="19938366">
      <w:bodyDiv w:val="1"/>
      <w:marLeft w:val="0"/>
      <w:marRight w:val="0"/>
      <w:marTop w:val="0"/>
      <w:marBottom w:val="0"/>
      <w:divBdr>
        <w:top w:val="none" w:sz="0" w:space="0" w:color="auto"/>
        <w:left w:val="none" w:sz="0" w:space="0" w:color="auto"/>
        <w:bottom w:val="none" w:sz="0" w:space="0" w:color="auto"/>
        <w:right w:val="none" w:sz="0" w:space="0" w:color="auto"/>
      </w:divBdr>
    </w:div>
    <w:div w:id="25447147">
      <w:bodyDiv w:val="1"/>
      <w:marLeft w:val="0"/>
      <w:marRight w:val="0"/>
      <w:marTop w:val="0"/>
      <w:marBottom w:val="0"/>
      <w:divBdr>
        <w:top w:val="none" w:sz="0" w:space="0" w:color="auto"/>
        <w:left w:val="none" w:sz="0" w:space="0" w:color="auto"/>
        <w:bottom w:val="none" w:sz="0" w:space="0" w:color="auto"/>
        <w:right w:val="none" w:sz="0" w:space="0" w:color="auto"/>
      </w:divBdr>
    </w:div>
    <w:div w:id="31620230">
      <w:bodyDiv w:val="1"/>
      <w:marLeft w:val="0"/>
      <w:marRight w:val="0"/>
      <w:marTop w:val="0"/>
      <w:marBottom w:val="0"/>
      <w:divBdr>
        <w:top w:val="none" w:sz="0" w:space="0" w:color="auto"/>
        <w:left w:val="none" w:sz="0" w:space="0" w:color="auto"/>
        <w:bottom w:val="none" w:sz="0" w:space="0" w:color="auto"/>
        <w:right w:val="none" w:sz="0" w:space="0" w:color="auto"/>
      </w:divBdr>
    </w:div>
    <w:div w:id="32385071">
      <w:bodyDiv w:val="1"/>
      <w:marLeft w:val="0"/>
      <w:marRight w:val="0"/>
      <w:marTop w:val="0"/>
      <w:marBottom w:val="0"/>
      <w:divBdr>
        <w:top w:val="none" w:sz="0" w:space="0" w:color="auto"/>
        <w:left w:val="none" w:sz="0" w:space="0" w:color="auto"/>
        <w:bottom w:val="none" w:sz="0" w:space="0" w:color="auto"/>
        <w:right w:val="none" w:sz="0" w:space="0" w:color="auto"/>
      </w:divBdr>
    </w:div>
    <w:div w:id="33890478">
      <w:bodyDiv w:val="1"/>
      <w:marLeft w:val="0"/>
      <w:marRight w:val="0"/>
      <w:marTop w:val="0"/>
      <w:marBottom w:val="0"/>
      <w:divBdr>
        <w:top w:val="none" w:sz="0" w:space="0" w:color="auto"/>
        <w:left w:val="none" w:sz="0" w:space="0" w:color="auto"/>
        <w:bottom w:val="none" w:sz="0" w:space="0" w:color="auto"/>
        <w:right w:val="none" w:sz="0" w:space="0" w:color="auto"/>
      </w:divBdr>
    </w:div>
    <w:div w:id="49311985">
      <w:bodyDiv w:val="1"/>
      <w:marLeft w:val="0"/>
      <w:marRight w:val="0"/>
      <w:marTop w:val="0"/>
      <w:marBottom w:val="0"/>
      <w:divBdr>
        <w:top w:val="none" w:sz="0" w:space="0" w:color="auto"/>
        <w:left w:val="none" w:sz="0" w:space="0" w:color="auto"/>
        <w:bottom w:val="none" w:sz="0" w:space="0" w:color="auto"/>
        <w:right w:val="none" w:sz="0" w:space="0" w:color="auto"/>
      </w:divBdr>
    </w:div>
    <w:div w:id="51971188">
      <w:bodyDiv w:val="1"/>
      <w:marLeft w:val="0"/>
      <w:marRight w:val="0"/>
      <w:marTop w:val="0"/>
      <w:marBottom w:val="0"/>
      <w:divBdr>
        <w:top w:val="none" w:sz="0" w:space="0" w:color="auto"/>
        <w:left w:val="none" w:sz="0" w:space="0" w:color="auto"/>
        <w:bottom w:val="none" w:sz="0" w:space="0" w:color="auto"/>
        <w:right w:val="none" w:sz="0" w:space="0" w:color="auto"/>
      </w:divBdr>
      <w:divsChild>
        <w:div w:id="1909143643">
          <w:marLeft w:val="0"/>
          <w:marRight w:val="0"/>
          <w:marTop w:val="0"/>
          <w:marBottom w:val="0"/>
          <w:divBdr>
            <w:top w:val="none" w:sz="0" w:space="0" w:color="auto"/>
            <w:left w:val="none" w:sz="0" w:space="0" w:color="auto"/>
            <w:bottom w:val="none" w:sz="0" w:space="0" w:color="auto"/>
            <w:right w:val="none" w:sz="0" w:space="0" w:color="auto"/>
          </w:divBdr>
        </w:div>
      </w:divsChild>
    </w:div>
    <w:div w:id="56898376">
      <w:bodyDiv w:val="1"/>
      <w:marLeft w:val="0"/>
      <w:marRight w:val="0"/>
      <w:marTop w:val="0"/>
      <w:marBottom w:val="0"/>
      <w:divBdr>
        <w:top w:val="none" w:sz="0" w:space="0" w:color="auto"/>
        <w:left w:val="none" w:sz="0" w:space="0" w:color="auto"/>
        <w:bottom w:val="none" w:sz="0" w:space="0" w:color="auto"/>
        <w:right w:val="none" w:sz="0" w:space="0" w:color="auto"/>
      </w:divBdr>
    </w:div>
    <w:div w:id="58528776">
      <w:bodyDiv w:val="1"/>
      <w:marLeft w:val="0"/>
      <w:marRight w:val="0"/>
      <w:marTop w:val="0"/>
      <w:marBottom w:val="0"/>
      <w:divBdr>
        <w:top w:val="none" w:sz="0" w:space="0" w:color="auto"/>
        <w:left w:val="none" w:sz="0" w:space="0" w:color="auto"/>
        <w:bottom w:val="none" w:sz="0" w:space="0" w:color="auto"/>
        <w:right w:val="none" w:sz="0" w:space="0" w:color="auto"/>
      </w:divBdr>
    </w:div>
    <w:div w:id="68617696">
      <w:bodyDiv w:val="1"/>
      <w:marLeft w:val="0"/>
      <w:marRight w:val="0"/>
      <w:marTop w:val="0"/>
      <w:marBottom w:val="0"/>
      <w:divBdr>
        <w:top w:val="none" w:sz="0" w:space="0" w:color="auto"/>
        <w:left w:val="none" w:sz="0" w:space="0" w:color="auto"/>
        <w:bottom w:val="none" w:sz="0" w:space="0" w:color="auto"/>
        <w:right w:val="none" w:sz="0" w:space="0" w:color="auto"/>
      </w:divBdr>
    </w:div>
    <w:div w:id="73474854">
      <w:bodyDiv w:val="1"/>
      <w:marLeft w:val="0"/>
      <w:marRight w:val="0"/>
      <w:marTop w:val="0"/>
      <w:marBottom w:val="0"/>
      <w:divBdr>
        <w:top w:val="none" w:sz="0" w:space="0" w:color="auto"/>
        <w:left w:val="none" w:sz="0" w:space="0" w:color="auto"/>
        <w:bottom w:val="none" w:sz="0" w:space="0" w:color="auto"/>
        <w:right w:val="none" w:sz="0" w:space="0" w:color="auto"/>
      </w:divBdr>
    </w:div>
    <w:div w:id="75784107">
      <w:bodyDiv w:val="1"/>
      <w:marLeft w:val="0"/>
      <w:marRight w:val="0"/>
      <w:marTop w:val="0"/>
      <w:marBottom w:val="0"/>
      <w:divBdr>
        <w:top w:val="none" w:sz="0" w:space="0" w:color="auto"/>
        <w:left w:val="none" w:sz="0" w:space="0" w:color="auto"/>
        <w:bottom w:val="none" w:sz="0" w:space="0" w:color="auto"/>
        <w:right w:val="none" w:sz="0" w:space="0" w:color="auto"/>
      </w:divBdr>
    </w:div>
    <w:div w:id="86926195">
      <w:bodyDiv w:val="1"/>
      <w:marLeft w:val="0"/>
      <w:marRight w:val="0"/>
      <w:marTop w:val="0"/>
      <w:marBottom w:val="0"/>
      <w:divBdr>
        <w:top w:val="none" w:sz="0" w:space="0" w:color="auto"/>
        <w:left w:val="none" w:sz="0" w:space="0" w:color="auto"/>
        <w:bottom w:val="none" w:sz="0" w:space="0" w:color="auto"/>
        <w:right w:val="none" w:sz="0" w:space="0" w:color="auto"/>
      </w:divBdr>
      <w:divsChild>
        <w:div w:id="41372464">
          <w:marLeft w:val="0"/>
          <w:marRight w:val="0"/>
          <w:marTop w:val="0"/>
          <w:marBottom w:val="0"/>
          <w:divBdr>
            <w:top w:val="none" w:sz="0" w:space="0" w:color="auto"/>
            <w:left w:val="none" w:sz="0" w:space="0" w:color="auto"/>
            <w:bottom w:val="none" w:sz="0" w:space="0" w:color="auto"/>
            <w:right w:val="none" w:sz="0" w:space="0" w:color="auto"/>
          </w:divBdr>
          <w:divsChild>
            <w:div w:id="14243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2379">
      <w:bodyDiv w:val="1"/>
      <w:marLeft w:val="0"/>
      <w:marRight w:val="0"/>
      <w:marTop w:val="0"/>
      <w:marBottom w:val="0"/>
      <w:divBdr>
        <w:top w:val="none" w:sz="0" w:space="0" w:color="auto"/>
        <w:left w:val="none" w:sz="0" w:space="0" w:color="auto"/>
        <w:bottom w:val="none" w:sz="0" w:space="0" w:color="auto"/>
        <w:right w:val="none" w:sz="0" w:space="0" w:color="auto"/>
      </w:divBdr>
    </w:div>
    <w:div w:id="94181258">
      <w:bodyDiv w:val="1"/>
      <w:marLeft w:val="0"/>
      <w:marRight w:val="0"/>
      <w:marTop w:val="0"/>
      <w:marBottom w:val="0"/>
      <w:divBdr>
        <w:top w:val="none" w:sz="0" w:space="0" w:color="auto"/>
        <w:left w:val="none" w:sz="0" w:space="0" w:color="auto"/>
        <w:bottom w:val="none" w:sz="0" w:space="0" w:color="auto"/>
        <w:right w:val="none" w:sz="0" w:space="0" w:color="auto"/>
      </w:divBdr>
    </w:div>
    <w:div w:id="106048519">
      <w:bodyDiv w:val="1"/>
      <w:marLeft w:val="0"/>
      <w:marRight w:val="0"/>
      <w:marTop w:val="0"/>
      <w:marBottom w:val="0"/>
      <w:divBdr>
        <w:top w:val="none" w:sz="0" w:space="0" w:color="auto"/>
        <w:left w:val="none" w:sz="0" w:space="0" w:color="auto"/>
        <w:bottom w:val="none" w:sz="0" w:space="0" w:color="auto"/>
        <w:right w:val="none" w:sz="0" w:space="0" w:color="auto"/>
      </w:divBdr>
    </w:div>
    <w:div w:id="119809592">
      <w:bodyDiv w:val="1"/>
      <w:marLeft w:val="0"/>
      <w:marRight w:val="0"/>
      <w:marTop w:val="0"/>
      <w:marBottom w:val="0"/>
      <w:divBdr>
        <w:top w:val="none" w:sz="0" w:space="0" w:color="auto"/>
        <w:left w:val="none" w:sz="0" w:space="0" w:color="auto"/>
        <w:bottom w:val="none" w:sz="0" w:space="0" w:color="auto"/>
        <w:right w:val="none" w:sz="0" w:space="0" w:color="auto"/>
      </w:divBdr>
    </w:div>
    <w:div w:id="126902507">
      <w:bodyDiv w:val="1"/>
      <w:marLeft w:val="0"/>
      <w:marRight w:val="0"/>
      <w:marTop w:val="0"/>
      <w:marBottom w:val="0"/>
      <w:divBdr>
        <w:top w:val="none" w:sz="0" w:space="0" w:color="auto"/>
        <w:left w:val="none" w:sz="0" w:space="0" w:color="auto"/>
        <w:bottom w:val="none" w:sz="0" w:space="0" w:color="auto"/>
        <w:right w:val="none" w:sz="0" w:space="0" w:color="auto"/>
      </w:divBdr>
    </w:div>
    <w:div w:id="135997358">
      <w:bodyDiv w:val="1"/>
      <w:marLeft w:val="0"/>
      <w:marRight w:val="0"/>
      <w:marTop w:val="0"/>
      <w:marBottom w:val="0"/>
      <w:divBdr>
        <w:top w:val="none" w:sz="0" w:space="0" w:color="auto"/>
        <w:left w:val="none" w:sz="0" w:space="0" w:color="auto"/>
        <w:bottom w:val="none" w:sz="0" w:space="0" w:color="auto"/>
        <w:right w:val="none" w:sz="0" w:space="0" w:color="auto"/>
      </w:divBdr>
    </w:div>
    <w:div w:id="136532711">
      <w:bodyDiv w:val="1"/>
      <w:marLeft w:val="0"/>
      <w:marRight w:val="0"/>
      <w:marTop w:val="0"/>
      <w:marBottom w:val="0"/>
      <w:divBdr>
        <w:top w:val="none" w:sz="0" w:space="0" w:color="auto"/>
        <w:left w:val="none" w:sz="0" w:space="0" w:color="auto"/>
        <w:bottom w:val="none" w:sz="0" w:space="0" w:color="auto"/>
        <w:right w:val="none" w:sz="0" w:space="0" w:color="auto"/>
      </w:divBdr>
    </w:div>
    <w:div w:id="140467187">
      <w:bodyDiv w:val="1"/>
      <w:marLeft w:val="0"/>
      <w:marRight w:val="0"/>
      <w:marTop w:val="0"/>
      <w:marBottom w:val="0"/>
      <w:divBdr>
        <w:top w:val="none" w:sz="0" w:space="0" w:color="auto"/>
        <w:left w:val="none" w:sz="0" w:space="0" w:color="auto"/>
        <w:bottom w:val="none" w:sz="0" w:space="0" w:color="auto"/>
        <w:right w:val="none" w:sz="0" w:space="0" w:color="auto"/>
      </w:divBdr>
    </w:div>
    <w:div w:id="144783285">
      <w:bodyDiv w:val="1"/>
      <w:marLeft w:val="0"/>
      <w:marRight w:val="0"/>
      <w:marTop w:val="0"/>
      <w:marBottom w:val="0"/>
      <w:divBdr>
        <w:top w:val="none" w:sz="0" w:space="0" w:color="auto"/>
        <w:left w:val="none" w:sz="0" w:space="0" w:color="auto"/>
        <w:bottom w:val="none" w:sz="0" w:space="0" w:color="auto"/>
        <w:right w:val="none" w:sz="0" w:space="0" w:color="auto"/>
      </w:divBdr>
    </w:div>
    <w:div w:id="147329218">
      <w:bodyDiv w:val="1"/>
      <w:marLeft w:val="0"/>
      <w:marRight w:val="0"/>
      <w:marTop w:val="0"/>
      <w:marBottom w:val="0"/>
      <w:divBdr>
        <w:top w:val="none" w:sz="0" w:space="0" w:color="auto"/>
        <w:left w:val="none" w:sz="0" w:space="0" w:color="auto"/>
        <w:bottom w:val="none" w:sz="0" w:space="0" w:color="auto"/>
        <w:right w:val="none" w:sz="0" w:space="0" w:color="auto"/>
      </w:divBdr>
    </w:div>
    <w:div w:id="148058745">
      <w:bodyDiv w:val="1"/>
      <w:marLeft w:val="0"/>
      <w:marRight w:val="0"/>
      <w:marTop w:val="0"/>
      <w:marBottom w:val="0"/>
      <w:divBdr>
        <w:top w:val="none" w:sz="0" w:space="0" w:color="auto"/>
        <w:left w:val="none" w:sz="0" w:space="0" w:color="auto"/>
        <w:bottom w:val="none" w:sz="0" w:space="0" w:color="auto"/>
        <w:right w:val="none" w:sz="0" w:space="0" w:color="auto"/>
      </w:divBdr>
    </w:div>
    <w:div w:id="150105878">
      <w:bodyDiv w:val="1"/>
      <w:marLeft w:val="0"/>
      <w:marRight w:val="0"/>
      <w:marTop w:val="0"/>
      <w:marBottom w:val="0"/>
      <w:divBdr>
        <w:top w:val="none" w:sz="0" w:space="0" w:color="auto"/>
        <w:left w:val="none" w:sz="0" w:space="0" w:color="auto"/>
        <w:bottom w:val="none" w:sz="0" w:space="0" w:color="auto"/>
        <w:right w:val="none" w:sz="0" w:space="0" w:color="auto"/>
      </w:divBdr>
    </w:div>
    <w:div w:id="163326585">
      <w:bodyDiv w:val="1"/>
      <w:marLeft w:val="0"/>
      <w:marRight w:val="0"/>
      <w:marTop w:val="0"/>
      <w:marBottom w:val="0"/>
      <w:divBdr>
        <w:top w:val="none" w:sz="0" w:space="0" w:color="auto"/>
        <w:left w:val="none" w:sz="0" w:space="0" w:color="auto"/>
        <w:bottom w:val="none" w:sz="0" w:space="0" w:color="auto"/>
        <w:right w:val="none" w:sz="0" w:space="0" w:color="auto"/>
      </w:divBdr>
    </w:div>
    <w:div w:id="163982271">
      <w:bodyDiv w:val="1"/>
      <w:marLeft w:val="0"/>
      <w:marRight w:val="0"/>
      <w:marTop w:val="0"/>
      <w:marBottom w:val="0"/>
      <w:divBdr>
        <w:top w:val="none" w:sz="0" w:space="0" w:color="auto"/>
        <w:left w:val="none" w:sz="0" w:space="0" w:color="auto"/>
        <w:bottom w:val="none" w:sz="0" w:space="0" w:color="auto"/>
        <w:right w:val="none" w:sz="0" w:space="0" w:color="auto"/>
      </w:divBdr>
    </w:div>
    <w:div w:id="193621631">
      <w:bodyDiv w:val="1"/>
      <w:marLeft w:val="0"/>
      <w:marRight w:val="0"/>
      <w:marTop w:val="0"/>
      <w:marBottom w:val="0"/>
      <w:divBdr>
        <w:top w:val="none" w:sz="0" w:space="0" w:color="auto"/>
        <w:left w:val="none" w:sz="0" w:space="0" w:color="auto"/>
        <w:bottom w:val="none" w:sz="0" w:space="0" w:color="auto"/>
        <w:right w:val="none" w:sz="0" w:space="0" w:color="auto"/>
      </w:divBdr>
    </w:div>
    <w:div w:id="196354031">
      <w:bodyDiv w:val="1"/>
      <w:marLeft w:val="0"/>
      <w:marRight w:val="0"/>
      <w:marTop w:val="0"/>
      <w:marBottom w:val="0"/>
      <w:divBdr>
        <w:top w:val="none" w:sz="0" w:space="0" w:color="auto"/>
        <w:left w:val="none" w:sz="0" w:space="0" w:color="auto"/>
        <w:bottom w:val="none" w:sz="0" w:space="0" w:color="auto"/>
        <w:right w:val="none" w:sz="0" w:space="0" w:color="auto"/>
      </w:divBdr>
    </w:div>
    <w:div w:id="223151258">
      <w:bodyDiv w:val="1"/>
      <w:marLeft w:val="0"/>
      <w:marRight w:val="0"/>
      <w:marTop w:val="0"/>
      <w:marBottom w:val="0"/>
      <w:divBdr>
        <w:top w:val="none" w:sz="0" w:space="0" w:color="auto"/>
        <w:left w:val="none" w:sz="0" w:space="0" w:color="auto"/>
        <w:bottom w:val="none" w:sz="0" w:space="0" w:color="auto"/>
        <w:right w:val="none" w:sz="0" w:space="0" w:color="auto"/>
      </w:divBdr>
    </w:div>
    <w:div w:id="239414501">
      <w:bodyDiv w:val="1"/>
      <w:marLeft w:val="0"/>
      <w:marRight w:val="0"/>
      <w:marTop w:val="0"/>
      <w:marBottom w:val="0"/>
      <w:divBdr>
        <w:top w:val="none" w:sz="0" w:space="0" w:color="auto"/>
        <w:left w:val="none" w:sz="0" w:space="0" w:color="auto"/>
        <w:bottom w:val="none" w:sz="0" w:space="0" w:color="auto"/>
        <w:right w:val="none" w:sz="0" w:space="0" w:color="auto"/>
      </w:divBdr>
    </w:div>
    <w:div w:id="243490309">
      <w:bodyDiv w:val="1"/>
      <w:marLeft w:val="0"/>
      <w:marRight w:val="0"/>
      <w:marTop w:val="0"/>
      <w:marBottom w:val="0"/>
      <w:divBdr>
        <w:top w:val="none" w:sz="0" w:space="0" w:color="auto"/>
        <w:left w:val="none" w:sz="0" w:space="0" w:color="auto"/>
        <w:bottom w:val="none" w:sz="0" w:space="0" w:color="auto"/>
        <w:right w:val="none" w:sz="0" w:space="0" w:color="auto"/>
      </w:divBdr>
    </w:div>
    <w:div w:id="244075821">
      <w:bodyDiv w:val="1"/>
      <w:marLeft w:val="0"/>
      <w:marRight w:val="0"/>
      <w:marTop w:val="0"/>
      <w:marBottom w:val="0"/>
      <w:divBdr>
        <w:top w:val="none" w:sz="0" w:space="0" w:color="auto"/>
        <w:left w:val="none" w:sz="0" w:space="0" w:color="auto"/>
        <w:bottom w:val="none" w:sz="0" w:space="0" w:color="auto"/>
        <w:right w:val="none" w:sz="0" w:space="0" w:color="auto"/>
      </w:divBdr>
    </w:div>
    <w:div w:id="245577409">
      <w:bodyDiv w:val="1"/>
      <w:marLeft w:val="0"/>
      <w:marRight w:val="0"/>
      <w:marTop w:val="0"/>
      <w:marBottom w:val="0"/>
      <w:divBdr>
        <w:top w:val="none" w:sz="0" w:space="0" w:color="auto"/>
        <w:left w:val="none" w:sz="0" w:space="0" w:color="auto"/>
        <w:bottom w:val="none" w:sz="0" w:space="0" w:color="auto"/>
        <w:right w:val="none" w:sz="0" w:space="0" w:color="auto"/>
      </w:divBdr>
    </w:div>
    <w:div w:id="245655204">
      <w:bodyDiv w:val="1"/>
      <w:marLeft w:val="0"/>
      <w:marRight w:val="0"/>
      <w:marTop w:val="0"/>
      <w:marBottom w:val="0"/>
      <w:divBdr>
        <w:top w:val="none" w:sz="0" w:space="0" w:color="auto"/>
        <w:left w:val="none" w:sz="0" w:space="0" w:color="auto"/>
        <w:bottom w:val="none" w:sz="0" w:space="0" w:color="auto"/>
        <w:right w:val="none" w:sz="0" w:space="0" w:color="auto"/>
      </w:divBdr>
    </w:div>
    <w:div w:id="264070813">
      <w:bodyDiv w:val="1"/>
      <w:marLeft w:val="0"/>
      <w:marRight w:val="0"/>
      <w:marTop w:val="0"/>
      <w:marBottom w:val="0"/>
      <w:divBdr>
        <w:top w:val="none" w:sz="0" w:space="0" w:color="auto"/>
        <w:left w:val="none" w:sz="0" w:space="0" w:color="auto"/>
        <w:bottom w:val="none" w:sz="0" w:space="0" w:color="auto"/>
        <w:right w:val="none" w:sz="0" w:space="0" w:color="auto"/>
      </w:divBdr>
    </w:div>
    <w:div w:id="264776011">
      <w:bodyDiv w:val="1"/>
      <w:marLeft w:val="0"/>
      <w:marRight w:val="0"/>
      <w:marTop w:val="0"/>
      <w:marBottom w:val="0"/>
      <w:divBdr>
        <w:top w:val="none" w:sz="0" w:space="0" w:color="auto"/>
        <w:left w:val="none" w:sz="0" w:space="0" w:color="auto"/>
        <w:bottom w:val="none" w:sz="0" w:space="0" w:color="auto"/>
        <w:right w:val="none" w:sz="0" w:space="0" w:color="auto"/>
      </w:divBdr>
    </w:div>
    <w:div w:id="272715705">
      <w:bodyDiv w:val="1"/>
      <w:marLeft w:val="0"/>
      <w:marRight w:val="0"/>
      <w:marTop w:val="0"/>
      <w:marBottom w:val="0"/>
      <w:divBdr>
        <w:top w:val="none" w:sz="0" w:space="0" w:color="auto"/>
        <w:left w:val="none" w:sz="0" w:space="0" w:color="auto"/>
        <w:bottom w:val="none" w:sz="0" w:space="0" w:color="auto"/>
        <w:right w:val="none" w:sz="0" w:space="0" w:color="auto"/>
      </w:divBdr>
    </w:div>
    <w:div w:id="290480812">
      <w:bodyDiv w:val="1"/>
      <w:marLeft w:val="0"/>
      <w:marRight w:val="0"/>
      <w:marTop w:val="0"/>
      <w:marBottom w:val="0"/>
      <w:divBdr>
        <w:top w:val="none" w:sz="0" w:space="0" w:color="auto"/>
        <w:left w:val="none" w:sz="0" w:space="0" w:color="auto"/>
        <w:bottom w:val="none" w:sz="0" w:space="0" w:color="auto"/>
        <w:right w:val="none" w:sz="0" w:space="0" w:color="auto"/>
      </w:divBdr>
    </w:div>
    <w:div w:id="313606502">
      <w:bodyDiv w:val="1"/>
      <w:marLeft w:val="0"/>
      <w:marRight w:val="0"/>
      <w:marTop w:val="0"/>
      <w:marBottom w:val="0"/>
      <w:divBdr>
        <w:top w:val="none" w:sz="0" w:space="0" w:color="auto"/>
        <w:left w:val="none" w:sz="0" w:space="0" w:color="auto"/>
        <w:bottom w:val="none" w:sz="0" w:space="0" w:color="auto"/>
        <w:right w:val="none" w:sz="0" w:space="0" w:color="auto"/>
      </w:divBdr>
    </w:div>
    <w:div w:id="318506804">
      <w:bodyDiv w:val="1"/>
      <w:marLeft w:val="0"/>
      <w:marRight w:val="0"/>
      <w:marTop w:val="0"/>
      <w:marBottom w:val="0"/>
      <w:divBdr>
        <w:top w:val="none" w:sz="0" w:space="0" w:color="auto"/>
        <w:left w:val="none" w:sz="0" w:space="0" w:color="auto"/>
        <w:bottom w:val="none" w:sz="0" w:space="0" w:color="auto"/>
        <w:right w:val="none" w:sz="0" w:space="0" w:color="auto"/>
      </w:divBdr>
    </w:div>
    <w:div w:id="320081618">
      <w:bodyDiv w:val="1"/>
      <w:marLeft w:val="0"/>
      <w:marRight w:val="0"/>
      <w:marTop w:val="0"/>
      <w:marBottom w:val="0"/>
      <w:divBdr>
        <w:top w:val="none" w:sz="0" w:space="0" w:color="auto"/>
        <w:left w:val="none" w:sz="0" w:space="0" w:color="auto"/>
        <w:bottom w:val="none" w:sz="0" w:space="0" w:color="auto"/>
        <w:right w:val="none" w:sz="0" w:space="0" w:color="auto"/>
      </w:divBdr>
    </w:div>
    <w:div w:id="322441160">
      <w:bodyDiv w:val="1"/>
      <w:marLeft w:val="0"/>
      <w:marRight w:val="0"/>
      <w:marTop w:val="0"/>
      <w:marBottom w:val="0"/>
      <w:divBdr>
        <w:top w:val="none" w:sz="0" w:space="0" w:color="auto"/>
        <w:left w:val="none" w:sz="0" w:space="0" w:color="auto"/>
        <w:bottom w:val="none" w:sz="0" w:space="0" w:color="auto"/>
        <w:right w:val="none" w:sz="0" w:space="0" w:color="auto"/>
      </w:divBdr>
    </w:div>
    <w:div w:id="327637172">
      <w:bodyDiv w:val="1"/>
      <w:marLeft w:val="0"/>
      <w:marRight w:val="0"/>
      <w:marTop w:val="0"/>
      <w:marBottom w:val="0"/>
      <w:divBdr>
        <w:top w:val="none" w:sz="0" w:space="0" w:color="auto"/>
        <w:left w:val="none" w:sz="0" w:space="0" w:color="auto"/>
        <w:bottom w:val="none" w:sz="0" w:space="0" w:color="auto"/>
        <w:right w:val="none" w:sz="0" w:space="0" w:color="auto"/>
      </w:divBdr>
    </w:div>
    <w:div w:id="342052936">
      <w:bodyDiv w:val="1"/>
      <w:marLeft w:val="0"/>
      <w:marRight w:val="0"/>
      <w:marTop w:val="0"/>
      <w:marBottom w:val="0"/>
      <w:divBdr>
        <w:top w:val="none" w:sz="0" w:space="0" w:color="auto"/>
        <w:left w:val="none" w:sz="0" w:space="0" w:color="auto"/>
        <w:bottom w:val="none" w:sz="0" w:space="0" w:color="auto"/>
        <w:right w:val="none" w:sz="0" w:space="0" w:color="auto"/>
      </w:divBdr>
    </w:div>
    <w:div w:id="357239040">
      <w:bodyDiv w:val="1"/>
      <w:marLeft w:val="0"/>
      <w:marRight w:val="0"/>
      <w:marTop w:val="0"/>
      <w:marBottom w:val="0"/>
      <w:divBdr>
        <w:top w:val="none" w:sz="0" w:space="0" w:color="auto"/>
        <w:left w:val="none" w:sz="0" w:space="0" w:color="auto"/>
        <w:bottom w:val="none" w:sz="0" w:space="0" w:color="auto"/>
        <w:right w:val="none" w:sz="0" w:space="0" w:color="auto"/>
      </w:divBdr>
    </w:div>
    <w:div w:id="370616306">
      <w:bodyDiv w:val="1"/>
      <w:marLeft w:val="0"/>
      <w:marRight w:val="0"/>
      <w:marTop w:val="0"/>
      <w:marBottom w:val="0"/>
      <w:divBdr>
        <w:top w:val="none" w:sz="0" w:space="0" w:color="auto"/>
        <w:left w:val="none" w:sz="0" w:space="0" w:color="auto"/>
        <w:bottom w:val="none" w:sz="0" w:space="0" w:color="auto"/>
        <w:right w:val="none" w:sz="0" w:space="0" w:color="auto"/>
      </w:divBdr>
    </w:div>
    <w:div w:id="382562096">
      <w:bodyDiv w:val="1"/>
      <w:marLeft w:val="0"/>
      <w:marRight w:val="0"/>
      <w:marTop w:val="0"/>
      <w:marBottom w:val="0"/>
      <w:divBdr>
        <w:top w:val="none" w:sz="0" w:space="0" w:color="auto"/>
        <w:left w:val="none" w:sz="0" w:space="0" w:color="auto"/>
        <w:bottom w:val="none" w:sz="0" w:space="0" w:color="auto"/>
        <w:right w:val="none" w:sz="0" w:space="0" w:color="auto"/>
      </w:divBdr>
    </w:div>
    <w:div w:id="384573653">
      <w:bodyDiv w:val="1"/>
      <w:marLeft w:val="0"/>
      <w:marRight w:val="0"/>
      <w:marTop w:val="0"/>
      <w:marBottom w:val="0"/>
      <w:divBdr>
        <w:top w:val="none" w:sz="0" w:space="0" w:color="auto"/>
        <w:left w:val="none" w:sz="0" w:space="0" w:color="auto"/>
        <w:bottom w:val="none" w:sz="0" w:space="0" w:color="auto"/>
        <w:right w:val="none" w:sz="0" w:space="0" w:color="auto"/>
      </w:divBdr>
    </w:div>
    <w:div w:id="408692021">
      <w:bodyDiv w:val="1"/>
      <w:marLeft w:val="0"/>
      <w:marRight w:val="0"/>
      <w:marTop w:val="0"/>
      <w:marBottom w:val="0"/>
      <w:divBdr>
        <w:top w:val="none" w:sz="0" w:space="0" w:color="auto"/>
        <w:left w:val="none" w:sz="0" w:space="0" w:color="auto"/>
        <w:bottom w:val="none" w:sz="0" w:space="0" w:color="auto"/>
        <w:right w:val="none" w:sz="0" w:space="0" w:color="auto"/>
      </w:divBdr>
    </w:div>
    <w:div w:id="413625714">
      <w:bodyDiv w:val="1"/>
      <w:marLeft w:val="0"/>
      <w:marRight w:val="0"/>
      <w:marTop w:val="0"/>
      <w:marBottom w:val="0"/>
      <w:divBdr>
        <w:top w:val="none" w:sz="0" w:space="0" w:color="auto"/>
        <w:left w:val="none" w:sz="0" w:space="0" w:color="auto"/>
        <w:bottom w:val="none" w:sz="0" w:space="0" w:color="auto"/>
        <w:right w:val="none" w:sz="0" w:space="0" w:color="auto"/>
      </w:divBdr>
    </w:div>
    <w:div w:id="416442522">
      <w:bodyDiv w:val="1"/>
      <w:marLeft w:val="0"/>
      <w:marRight w:val="0"/>
      <w:marTop w:val="0"/>
      <w:marBottom w:val="0"/>
      <w:divBdr>
        <w:top w:val="none" w:sz="0" w:space="0" w:color="auto"/>
        <w:left w:val="none" w:sz="0" w:space="0" w:color="auto"/>
        <w:bottom w:val="none" w:sz="0" w:space="0" w:color="auto"/>
        <w:right w:val="none" w:sz="0" w:space="0" w:color="auto"/>
      </w:divBdr>
    </w:div>
    <w:div w:id="425229623">
      <w:bodyDiv w:val="1"/>
      <w:marLeft w:val="0"/>
      <w:marRight w:val="0"/>
      <w:marTop w:val="0"/>
      <w:marBottom w:val="0"/>
      <w:divBdr>
        <w:top w:val="none" w:sz="0" w:space="0" w:color="auto"/>
        <w:left w:val="none" w:sz="0" w:space="0" w:color="auto"/>
        <w:bottom w:val="none" w:sz="0" w:space="0" w:color="auto"/>
        <w:right w:val="none" w:sz="0" w:space="0" w:color="auto"/>
      </w:divBdr>
    </w:div>
    <w:div w:id="432407301">
      <w:bodyDiv w:val="1"/>
      <w:marLeft w:val="0"/>
      <w:marRight w:val="0"/>
      <w:marTop w:val="0"/>
      <w:marBottom w:val="0"/>
      <w:divBdr>
        <w:top w:val="none" w:sz="0" w:space="0" w:color="auto"/>
        <w:left w:val="none" w:sz="0" w:space="0" w:color="auto"/>
        <w:bottom w:val="none" w:sz="0" w:space="0" w:color="auto"/>
        <w:right w:val="none" w:sz="0" w:space="0" w:color="auto"/>
      </w:divBdr>
    </w:div>
    <w:div w:id="435367932">
      <w:bodyDiv w:val="1"/>
      <w:marLeft w:val="0"/>
      <w:marRight w:val="0"/>
      <w:marTop w:val="0"/>
      <w:marBottom w:val="0"/>
      <w:divBdr>
        <w:top w:val="none" w:sz="0" w:space="0" w:color="auto"/>
        <w:left w:val="none" w:sz="0" w:space="0" w:color="auto"/>
        <w:bottom w:val="none" w:sz="0" w:space="0" w:color="auto"/>
        <w:right w:val="none" w:sz="0" w:space="0" w:color="auto"/>
      </w:divBdr>
    </w:div>
    <w:div w:id="438641152">
      <w:bodyDiv w:val="1"/>
      <w:marLeft w:val="0"/>
      <w:marRight w:val="0"/>
      <w:marTop w:val="0"/>
      <w:marBottom w:val="0"/>
      <w:divBdr>
        <w:top w:val="none" w:sz="0" w:space="0" w:color="auto"/>
        <w:left w:val="none" w:sz="0" w:space="0" w:color="auto"/>
        <w:bottom w:val="none" w:sz="0" w:space="0" w:color="auto"/>
        <w:right w:val="none" w:sz="0" w:space="0" w:color="auto"/>
      </w:divBdr>
    </w:div>
    <w:div w:id="445657974">
      <w:bodyDiv w:val="1"/>
      <w:marLeft w:val="0"/>
      <w:marRight w:val="0"/>
      <w:marTop w:val="0"/>
      <w:marBottom w:val="0"/>
      <w:divBdr>
        <w:top w:val="none" w:sz="0" w:space="0" w:color="auto"/>
        <w:left w:val="none" w:sz="0" w:space="0" w:color="auto"/>
        <w:bottom w:val="none" w:sz="0" w:space="0" w:color="auto"/>
        <w:right w:val="none" w:sz="0" w:space="0" w:color="auto"/>
      </w:divBdr>
    </w:div>
    <w:div w:id="463892941">
      <w:bodyDiv w:val="1"/>
      <w:marLeft w:val="0"/>
      <w:marRight w:val="0"/>
      <w:marTop w:val="0"/>
      <w:marBottom w:val="0"/>
      <w:divBdr>
        <w:top w:val="none" w:sz="0" w:space="0" w:color="auto"/>
        <w:left w:val="none" w:sz="0" w:space="0" w:color="auto"/>
        <w:bottom w:val="none" w:sz="0" w:space="0" w:color="auto"/>
        <w:right w:val="none" w:sz="0" w:space="0" w:color="auto"/>
      </w:divBdr>
    </w:div>
    <w:div w:id="466582823">
      <w:bodyDiv w:val="1"/>
      <w:marLeft w:val="0"/>
      <w:marRight w:val="0"/>
      <w:marTop w:val="0"/>
      <w:marBottom w:val="0"/>
      <w:divBdr>
        <w:top w:val="none" w:sz="0" w:space="0" w:color="auto"/>
        <w:left w:val="none" w:sz="0" w:space="0" w:color="auto"/>
        <w:bottom w:val="none" w:sz="0" w:space="0" w:color="auto"/>
        <w:right w:val="none" w:sz="0" w:space="0" w:color="auto"/>
      </w:divBdr>
    </w:div>
    <w:div w:id="476529779">
      <w:bodyDiv w:val="1"/>
      <w:marLeft w:val="0"/>
      <w:marRight w:val="0"/>
      <w:marTop w:val="0"/>
      <w:marBottom w:val="0"/>
      <w:divBdr>
        <w:top w:val="none" w:sz="0" w:space="0" w:color="auto"/>
        <w:left w:val="none" w:sz="0" w:space="0" w:color="auto"/>
        <w:bottom w:val="none" w:sz="0" w:space="0" w:color="auto"/>
        <w:right w:val="none" w:sz="0" w:space="0" w:color="auto"/>
      </w:divBdr>
    </w:div>
    <w:div w:id="493305167">
      <w:bodyDiv w:val="1"/>
      <w:marLeft w:val="0"/>
      <w:marRight w:val="0"/>
      <w:marTop w:val="0"/>
      <w:marBottom w:val="0"/>
      <w:divBdr>
        <w:top w:val="none" w:sz="0" w:space="0" w:color="auto"/>
        <w:left w:val="none" w:sz="0" w:space="0" w:color="auto"/>
        <w:bottom w:val="none" w:sz="0" w:space="0" w:color="auto"/>
        <w:right w:val="none" w:sz="0" w:space="0" w:color="auto"/>
      </w:divBdr>
    </w:div>
    <w:div w:id="500242607">
      <w:bodyDiv w:val="1"/>
      <w:marLeft w:val="0"/>
      <w:marRight w:val="0"/>
      <w:marTop w:val="0"/>
      <w:marBottom w:val="0"/>
      <w:divBdr>
        <w:top w:val="none" w:sz="0" w:space="0" w:color="auto"/>
        <w:left w:val="none" w:sz="0" w:space="0" w:color="auto"/>
        <w:bottom w:val="none" w:sz="0" w:space="0" w:color="auto"/>
        <w:right w:val="none" w:sz="0" w:space="0" w:color="auto"/>
      </w:divBdr>
    </w:div>
    <w:div w:id="503517686">
      <w:bodyDiv w:val="1"/>
      <w:marLeft w:val="0"/>
      <w:marRight w:val="0"/>
      <w:marTop w:val="0"/>
      <w:marBottom w:val="0"/>
      <w:divBdr>
        <w:top w:val="none" w:sz="0" w:space="0" w:color="auto"/>
        <w:left w:val="none" w:sz="0" w:space="0" w:color="auto"/>
        <w:bottom w:val="none" w:sz="0" w:space="0" w:color="auto"/>
        <w:right w:val="none" w:sz="0" w:space="0" w:color="auto"/>
      </w:divBdr>
    </w:div>
    <w:div w:id="507597229">
      <w:bodyDiv w:val="1"/>
      <w:marLeft w:val="0"/>
      <w:marRight w:val="0"/>
      <w:marTop w:val="0"/>
      <w:marBottom w:val="0"/>
      <w:divBdr>
        <w:top w:val="none" w:sz="0" w:space="0" w:color="auto"/>
        <w:left w:val="none" w:sz="0" w:space="0" w:color="auto"/>
        <w:bottom w:val="none" w:sz="0" w:space="0" w:color="auto"/>
        <w:right w:val="none" w:sz="0" w:space="0" w:color="auto"/>
      </w:divBdr>
    </w:div>
    <w:div w:id="509832065">
      <w:bodyDiv w:val="1"/>
      <w:marLeft w:val="0"/>
      <w:marRight w:val="0"/>
      <w:marTop w:val="0"/>
      <w:marBottom w:val="0"/>
      <w:divBdr>
        <w:top w:val="none" w:sz="0" w:space="0" w:color="auto"/>
        <w:left w:val="none" w:sz="0" w:space="0" w:color="auto"/>
        <w:bottom w:val="none" w:sz="0" w:space="0" w:color="auto"/>
        <w:right w:val="none" w:sz="0" w:space="0" w:color="auto"/>
      </w:divBdr>
    </w:div>
    <w:div w:id="536620793">
      <w:bodyDiv w:val="1"/>
      <w:marLeft w:val="0"/>
      <w:marRight w:val="0"/>
      <w:marTop w:val="0"/>
      <w:marBottom w:val="0"/>
      <w:divBdr>
        <w:top w:val="none" w:sz="0" w:space="0" w:color="auto"/>
        <w:left w:val="none" w:sz="0" w:space="0" w:color="auto"/>
        <w:bottom w:val="none" w:sz="0" w:space="0" w:color="auto"/>
        <w:right w:val="none" w:sz="0" w:space="0" w:color="auto"/>
      </w:divBdr>
      <w:divsChild>
        <w:div w:id="1540166004">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676735809">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 w:id="51738760">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567496961">
      <w:bodyDiv w:val="1"/>
      <w:marLeft w:val="0"/>
      <w:marRight w:val="0"/>
      <w:marTop w:val="0"/>
      <w:marBottom w:val="0"/>
      <w:divBdr>
        <w:top w:val="none" w:sz="0" w:space="0" w:color="auto"/>
        <w:left w:val="none" w:sz="0" w:space="0" w:color="auto"/>
        <w:bottom w:val="none" w:sz="0" w:space="0" w:color="auto"/>
        <w:right w:val="none" w:sz="0" w:space="0" w:color="auto"/>
      </w:divBdr>
    </w:div>
    <w:div w:id="576482189">
      <w:bodyDiv w:val="1"/>
      <w:marLeft w:val="0"/>
      <w:marRight w:val="0"/>
      <w:marTop w:val="0"/>
      <w:marBottom w:val="0"/>
      <w:divBdr>
        <w:top w:val="none" w:sz="0" w:space="0" w:color="auto"/>
        <w:left w:val="none" w:sz="0" w:space="0" w:color="auto"/>
        <w:bottom w:val="none" w:sz="0" w:space="0" w:color="auto"/>
        <w:right w:val="none" w:sz="0" w:space="0" w:color="auto"/>
      </w:divBdr>
    </w:div>
    <w:div w:id="586891214">
      <w:bodyDiv w:val="1"/>
      <w:marLeft w:val="0"/>
      <w:marRight w:val="0"/>
      <w:marTop w:val="0"/>
      <w:marBottom w:val="0"/>
      <w:divBdr>
        <w:top w:val="none" w:sz="0" w:space="0" w:color="auto"/>
        <w:left w:val="none" w:sz="0" w:space="0" w:color="auto"/>
        <w:bottom w:val="none" w:sz="0" w:space="0" w:color="auto"/>
        <w:right w:val="none" w:sz="0" w:space="0" w:color="auto"/>
      </w:divBdr>
    </w:div>
    <w:div w:id="596863069">
      <w:bodyDiv w:val="1"/>
      <w:marLeft w:val="0"/>
      <w:marRight w:val="0"/>
      <w:marTop w:val="0"/>
      <w:marBottom w:val="0"/>
      <w:divBdr>
        <w:top w:val="none" w:sz="0" w:space="0" w:color="auto"/>
        <w:left w:val="none" w:sz="0" w:space="0" w:color="auto"/>
        <w:bottom w:val="none" w:sz="0" w:space="0" w:color="auto"/>
        <w:right w:val="none" w:sz="0" w:space="0" w:color="auto"/>
      </w:divBdr>
    </w:div>
    <w:div w:id="600063903">
      <w:bodyDiv w:val="1"/>
      <w:marLeft w:val="0"/>
      <w:marRight w:val="0"/>
      <w:marTop w:val="0"/>
      <w:marBottom w:val="0"/>
      <w:divBdr>
        <w:top w:val="none" w:sz="0" w:space="0" w:color="auto"/>
        <w:left w:val="none" w:sz="0" w:space="0" w:color="auto"/>
        <w:bottom w:val="none" w:sz="0" w:space="0" w:color="auto"/>
        <w:right w:val="none" w:sz="0" w:space="0" w:color="auto"/>
      </w:divBdr>
    </w:div>
    <w:div w:id="651956386">
      <w:bodyDiv w:val="1"/>
      <w:marLeft w:val="0"/>
      <w:marRight w:val="0"/>
      <w:marTop w:val="0"/>
      <w:marBottom w:val="0"/>
      <w:divBdr>
        <w:top w:val="none" w:sz="0" w:space="0" w:color="auto"/>
        <w:left w:val="none" w:sz="0" w:space="0" w:color="auto"/>
        <w:bottom w:val="none" w:sz="0" w:space="0" w:color="auto"/>
        <w:right w:val="none" w:sz="0" w:space="0" w:color="auto"/>
      </w:divBdr>
      <w:divsChild>
        <w:div w:id="581139324">
          <w:marLeft w:val="0"/>
          <w:marRight w:val="0"/>
          <w:marTop w:val="0"/>
          <w:marBottom w:val="225"/>
          <w:divBdr>
            <w:top w:val="none" w:sz="0" w:space="0" w:color="auto"/>
            <w:left w:val="none" w:sz="0" w:space="0" w:color="auto"/>
            <w:bottom w:val="none" w:sz="0" w:space="0" w:color="auto"/>
            <w:right w:val="none" w:sz="0" w:space="0" w:color="auto"/>
          </w:divBdr>
          <w:divsChild>
            <w:div w:id="546376609">
              <w:marLeft w:val="0"/>
              <w:marRight w:val="0"/>
              <w:marTop w:val="0"/>
              <w:marBottom w:val="0"/>
              <w:divBdr>
                <w:top w:val="none" w:sz="0" w:space="0" w:color="auto"/>
                <w:left w:val="none" w:sz="0" w:space="0" w:color="auto"/>
                <w:bottom w:val="none" w:sz="0" w:space="0" w:color="auto"/>
                <w:right w:val="none" w:sz="0" w:space="0" w:color="auto"/>
              </w:divBdr>
            </w:div>
          </w:divsChild>
        </w:div>
        <w:div w:id="1977441871">
          <w:marLeft w:val="0"/>
          <w:marRight w:val="0"/>
          <w:marTop w:val="0"/>
          <w:marBottom w:val="225"/>
          <w:divBdr>
            <w:top w:val="none" w:sz="0" w:space="0" w:color="auto"/>
            <w:left w:val="none" w:sz="0" w:space="0" w:color="auto"/>
            <w:bottom w:val="none" w:sz="0" w:space="0" w:color="auto"/>
            <w:right w:val="none" w:sz="0" w:space="0" w:color="auto"/>
          </w:divBdr>
        </w:div>
        <w:div w:id="2039155523">
          <w:marLeft w:val="0"/>
          <w:marRight w:val="0"/>
          <w:marTop w:val="0"/>
          <w:marBottom w:val="225"/>
          <w:divBdr>
            <w:top w:val="none" w:sz="0" w:space="0" w:color="auto"/>
            <w:left w:val="none" w:sz="0" w:space="0" w:color="auto"/>
            <w:bottom w:val="none" w:sz="0" w:space="0" w:color="auto"/>
            <w:right w:val="none" w:sz="0" w:space="0" w:color="auto"/>
          </w:divBdr>
        </w:div>
      </w:divsChild>
    </w:div>
    <w:div w:id="655492274">
      <w:bodyDiv w:val="1"/>
      <w:marLeft w:val="0"/>
      <w:marRight w:val="0"/>
      <w:marTop w:val="0"/>
      <w:marBottom w:val="0"/>
      <w:divBdr>
        <w:top w:val="none" w:sz="0" w:space="0" w:color="auto"/>
        <w:left w:val="none" w:sz="0" w:space="0" w:color="auto"/>
        <w:bottom w:val="none" w:sz="0" w:space="0" w:color="auto"/>
        <w:right w:val="none" w:sz="0" w:space="0" w:color="auto"/>
      </w:divBdr>
    </w:div>
    <w:div w:id="659238426">
      <w:bodyDiv w:val="1"/>
      <w:marLeft w:val="0"/>
      <w:marRight w:val="0"/>
      <w:marTop w:val="0"/>
      <w:marBottom w:val="0"/>
      <w:divBdr>
        <w:top w:val="none" w:sz="0" w:space="0" w:color="auto"/>
        <w:left w:val="none" w:sz="0" w:space="0" w:color="auto"/>
        <w:bottom w:val="none" w:sz="0" w:space="0" w:color="auto"/>
        <w:right w:val="none" w:sz="0" w:space="0" w:color="auto"/>
      </w:divBdr>
    </w:div>
    <w:div w:id="669450251">
      <w:bodyDiv w:val="1"/>
      <w:marLeft w:val="0"/>
      <w:marRight w:val="0"/>
      <w:marTop w:val="0"/>
      <w:marBottom w:val="0"/>
      <w:divBdr>
        <w:top w:val="none" w:sz="0" w:space="0" w:color="auto"/>
        <w:left w:val="none" w:sz="0" w:space="0" w:color="auto"/>
        <w:bottom w:val="none" w:sz="0" w:space="0" w:color="auto"/>
        <w:right w:val="none" w:sz="0" w:space="0" w:color="auto"/>
      </w:divBdr>
    </w:div>
    <w:div w:id="681930904">
      <w:bodyDiv w:val="1"/>
      <w:marLeft w:val="0"/>
      <w:marRight w:val="0"/>
      <w:marTop w:val="0"/>
      <w:marBottom w:val="0"/>
      <w:divBdr>
        <w:top w:val="none" w:sz="0" w:space="0" w:color="auto"/>
        <w:left w:val="none" w:sz="0" w:space="0" w:color="auto"/>
        <w:bottom w:val="none" w:sz="0" w:space="0" w:color="auto"/>
        <w:right w:val="none" w:sz="0" w:space="0" w:color="auto"/>
      </w:divBdr>
      <w:divsChild>
        <w:div w:id="443967004">
          <w:marLeft w:val="0"/>
          <w:marRight w:val="0"/>
          <w:marTop w:val="0"/>
          <w:marBottom w:val="225"/>
          <w:divBdr>
            <w:top w:val="none" w:sz="0" w:space="0" w:color="auto"/>
            <w:left w:val="none" w:sz="0" w:space="0" w:color="auto"/>
            <w:bottom w:val="none" w:sz="0" w:space="0" w:color="auto"/>
            <w:right w:val="none" w:sz="0" w:space="0" w:color="auto"/>
          </w:divBdr>
          <w:divsChild>
            <w:div w:id="173348332">
              <w:marLeft w:val="0"/>
              <w:marRight w:val="0"/>
              <w:marTop w:val="0"/>
              <w:marBottom w:val="0"/>
              <w:divBdr>
                <w:top w:val="none" w:sz="0" w:space="0" w:color="auto"/>
                <w:left w:val="none" w:sz="0" w:space="0" w:color="auto"/>
                <w:bottom w:val="none" w:sz="0" w:space="0" w:color="auto"/>
                <w:right w:val="none" w:sz="0" w:space="0" w:color="auto"/>
              </w:divBdr>
            </w:div>
          </w:divsChild>
        </w:div>
        <w:div w:id="735781006">
          <w:marLeft w:val="0"/>
          <w:marRight w:val="0"/>
          <w:marTop w:val="0"/>
          <w:marBottom w:val="225"/>
          <w:divBdr>
            <w:top w:val="none" w:sz="0" w:space="0" w:color="auto"/>
            <w:left w:val="none" w:sz="0" w:space="0" w:color="auto"/>
            <w:bottom w:val="none" w:sz="0" w:space="0" w:color="auto"/>
            <w:right w:val="none" w:sz="0" w:space="0" w:color="auto"/>
          </w:divBdr>
        </w:div>
        <w:div w:id="2008170581">
          <w:marLeft w:val="0"/>
          <w:marRight w:val="0"/>
          <w:marTop w:val="0"/>
          <w:marBottom w:val="225"/>
          <w:divBdr>
            <w:top w:val="none" w:sz="0" w:space="0" w:color="auto"/>
            <w:left w:val="none" w:sz="0" w:space="0" w:color="auto"/>
            <w:bottom w:val="none" w:sz="0" w:space="0" w:color="auto"/>
            <w:right w:val="none" w:sz="0" w:space="0" w:color="auto"/>
          </w:divBdr>
        </w:div>
      </w:divsChild>
    </w:div>
    <w:div w:id="686713707">
      <w:bodyDiv w:val="1"/>
      <w:marLeft w:val="0"/>
      <w:marRight w:val="0"/>
      <w:marTop w:val="0"/>
      <w:marBottom w:val="0"/>
      <w:divBdr>
        <w:top w:val="none" w:sz="0" w:space="0" w:color="auto"/>
        <w:left w:val="none" w:sz="0" w:space="0" w:color="auto"/>
        <w:bottom w:val="none" w:sz="0" w:space="0" w:color="auto"/>
        <w:right w:val="none" w:sz="0" w:space="0" w:color="auto"/>
      </w:divBdr>
    </w:div>
    <w:div w:id="717628607">
      <w:bodyDiv w:val="1"/>
      <w:marLeft w:val="0"/>
      <w:marRight w:val="0"/>
      <w:marTop w:val="0"/>
      <w:marBottom w:val="0"/>
      <w:divBdr>
        <w:top w:val="none" w:sz="0" w:space="0" w:color="auto"/>
        <w:left w:val="none" w:sz="0" w:space="0" w:color="auto"/>
        <w:bottom w:val="none" w:sz="0" w:space="0" w:color="auto"/>
        <w:right w:val="none" w:sz="0" w:space="0" w:color="auto"/>
      </w:divBdr>
    </w:div>
    <w:div w:id="731195092">
      <w:bodyDiv w:val="1"/>
      <w:marLeft w:val="0"/>
      <w:marRight w:val="0"/>
      <w:marTop w:val="0"/>
      <w:marBottom w:val="0"/>
      <w:divBdr>
        <w:top w:val="none" w:sz="0" w:space="0" w:color="auto"/>
        <w:left w:val="none" w:sz="0" w:space="0" w:color="auto"/>
        <w:bottom w:val="none" w:sz="0" w:space="0" w:color="auto"/>
        <w:right w:val="none" w:sz="0" w:space="0" w:color="auto"/>
      </w:divBdr>
    </w:div>
    <w:div w:id="734664469">
      <w:bodyDiv w:val="1"/>
      <w:marLeft w:val="0"/>
      <w:marRight w:val="0"/>
      <w:marTop w:val="0"/>
      <w:marBottom w:val="0"/>
      <w:divBdr>
        <w:top w:val="none" w:sz="0" w:space="0" w:color="auto"/>
        <w:left w:val="none" w:sz="0" w:space="0" w:color="auto"/>
        <w:bottom w:val="none" w:sz="0" w:space="0" w:color="auto"/>
        <w:right w:val="none" w:sz="0" w:space="0" w:color="auto"/>
      </w:divBdr>
    </w:div>
    <w:div w:id="742292602">
      <w:bodyDiv w:val="1"/>
      <w:marLeft w:val="0"/>
      <w:marRight w:val="0"/>
      <w:marTop w:val="0"/>
      <w:marBottom w:val="0"/>
      <w:divBdr>
        <w:top w:val="none" w:sz="0" w:space="0" w:color="auto"/>
        <w:left w:val="none" w:sz="0" w:space="0" w:color="auto"/>
        <w:bottom w:val="none" w:sz="0" w:space="0" w:color="auto"/>
        <w:right w:val="none" w:sz="0" w:space="0" w:color="auto"/>
      </w:divBdr>
    </w:div>
    <w:div w:id="745954753">
      <w:bodyDiv w:val="1"/>
      <w:marLeft w:val="0"/>
      <w:marRight w:val="0"/>
      <w:marTop w:val="0"/>
      <w:marBottom w:val="0"/>
      <w:divBdr>
        <w:top w:val="none" w:sz="0" w:space="0" w:color="auto"/>
        <w:left w:val="none" w:sz="0" w:space="0" w:color="auto"/>
        <w:bottom w:val="none" w:sz="0" w:space="0" w:color="auto"/>
        <w:right w:val="none" w:sz="0" w:space="0" w:color="auto"/>
      </w:divBdr>
      <w:divsChild>
        <w:div w:id="1103769146">
          <w:marLeft w:val="0"/>
          <w:marRight w:val="0"/>
          <w:marTop w:val="0"/>
          <w:marBottom w:val="0"/>
          <w:divBdr>
            <w:top w:val="none" w:sz="0" w:space="0" w:color="auto"/>
            <w:left w:val="none" w:sz="0" w:space="0" w:color="auto"/>
            <w:bottom w:val="none" w:sz="0" w:space="0" w:color="auto"/>
            <w:right w:val="none" w:sz="0" w:space="0" w:color="auto"/>
          </w:divBdr>
          <w:divsChild>
            <w:div w:id="819924939">
              <w:marLeft w:val="0"/>
              <w:marRight w:val="0"/>
              <w:marTop w:val="0"/>
              <w:marBottom w:val="0"/>
              <w:divBdr>
                <w:top w:val="none" w:sz="0" w:space="0" w:color="auto"/>
                <w:left w:val="none" w:sz="0" w:space="0" w:color="auto"/>
                <w:bottom w:val="none" w:sz="0" w:space="0" w:color="auto"/>
                <w:right w:val="none" w:sz="0" w:space="0" w:color="auto"/>
              </w:divBdr>
              <w:divsChild>
                <w:div w:id="855776200">
                  <w:marLeft w:val="0"/>
                  <w:marRight w:val="0"/>
                  <w:marTop w:val="0"/>
                  <w:marBottom w:val="0"/>
                  <w:divBdr>
                    <w:top w:val="none" w:sz="0" w:space="0" w:color="auto"/>
                    <w:left w:val="none" w:sz="0" w:space="0" w:color="auto"/>
                    <w:bottom w:val="none" w:sz="0" w:space="0" w:color="auto"/>
                    <w:right w:val="none" w:sz="0" w:space="0" w:color="auto"/>
                  </w:divBdr>
                </w:div>
                <w:div w:id="1421095518">
                  <w:marLeft w:val="0"/>
                  <w:marRight w:val="0"/>
                  <w:marTop w:val="0"/>
                  <w:marBottom w:val="0"/>
                  <w:divBdr>
                    <w:top w:val="none" w:sz="0" w:space="0" w:color="auto"/>
                    <w:left w:val="none" w:sz="0" w:space="0" w:color="auto"/>
                    <w:bottom w:val="none" w:sz="0" w:space="0" w:color="auto"/>
                    <w:right w:val="none" w:sz="0" w:space="0" w:color="auto"/>
                  </w:divBdr>
                </w:div>
                <w:div w:id="1459059059">
                  <w:marLeft w:val="0"/>
                  <w:marRight w:val="0"/>
                  <w:marTop w:val="0"/>
                  <w:marBottom w:val="0"/>
                  <w:divBdr>
                    <w:top w:val="none" w:sz="0" w:space="0" w:color="auto"/>
                    <w:left w:val="none" w:sz="0" w:space="0" w:color="auto"/>
                    <w:bottom w:val="none" w:sz="0" w:space="0" w:color="auto"/>
                    <w:right w:val="none" w:sz="0" w:space="0" w:color="auto"/>
                  </w:divBdr>
                </w:div>
                <w:div w:id="1788233837">
                  <w:marLeft w:val="0"/>
                  <w:marRight w:val="0"/>
                  <w:marTop w:val="0"/>
                  <w:marBottom w:val="0"/>
                  <w:divBdr>
                    <w:top w:val="none" w:sz="0" w:space="0" w:color="auto"/>
                    <w:left w:val="none" w:sz="0" w:space="0" w:color="auto"/>
                    <w:bottom w:val="none" w:sz="0" w:space="0" w:color="auto"/>
                    <w:right w:val="none" w:sz="0" w:space="0" w:color="auto"/>
                  </w:divBdr>
                </w:div>
                <w:div w:id="527259696">
                  <w:marLeft w:val="0"/>
                  <w:marRight w:val="0"/>
                  <w:marTop w:val="0"/>
                  <w:marBottom w:val="0"/>
                  <w:divBdr>
                    <w:top w:val="none" w:sz="0" w:space="0" w:color="auto"/>
                    <w:left w:val="none" w:sz="0" w:space="0" w:color="auto"/>
                    <w:bottom w:val="none" w:sz="0" w:space="0" w:color="auto"/>
                    <w:right w:val="none" w:sz="0" w:space="0" w:color="auto"/>
                  </w:divBdr>
                </w:div>
                <w:div w:id="983042868">
                  <w:marLeft w:val="0"/>
                  <w:marRight w:val="0"/>
                  <w:marTop w:val="0"/>
                  <w:marBottom w:val="0"/>
                  <w:divBdr>
                    <w:top w:val="none" w:sz="0" w:space="0" w:color="auto"/>
                    <w:left w:val="none" w:sz="0" w:space="0" w:color="auto"/>
                    <w:bottom w:val="none" w:sz="0" w:space="0" w:color="auto"/>
                    <w:right w:val="none" w:sz="0" w:space="0" w:color="auto"/>
                  </w:divBdr>
                </w:div>
                <w:div w:id="1469665162">
                  <w:marLeft w:val="0"/>
                  <w:marRight w:val="0"/>
                  <w:marTop w:val="0"/>
                  <w:marBottom w:val="0"/>
                  <w:divBdr>
                    <w:top w:val="none" w:sz="0" w:space="0" w:color="auto"/>
                    <w:left w:val="none" w:sz="0" w:space="0" w:color="auto"/>
                    <w:bottom w:val="none" w:sz="0" w:space="0" w:color="auto"/>
                    <w:right w:val="none" w:sz="0" w:space="0" w:color="auto"/>
                  </w:divBdr>
                </w:div>
                <w:div w:id="265771754">
                  <w:marLeft w:val="0"/>
                  <w:marRight w:val="0"/>
                  <w:marTop w:val="0"/>
                  <w:marBottom w:val="0"/>
                  <w:divBdr>
                    <w:top w:val="none" w:sz="0" w:space="0" w:color="auto"/>
                    <w:left w:val="none" w:sz="0" w:space="0" w:color="auto"/>
                    <w:bottom w:val="none" w:sz="0" w:space="0" w:color="auto"/>
                    <w:right w:val="none" w:sz="0" w:space="0" w:color="auto"/>
                  </w:divBdr>
                </w:div>
                <w:div w:id="16394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418">
          <w:marLeft w:val="0"/>
          <w:marRight w:val="0"/>
          <w:marTop w:val="0"/>
          <w:marBottom w:val="0"/>
          <w:divBdr>
            <w:top w:val="none" w:sz="0" w:space="0" w:color="auto"/>
            <w:left w:val="none" w:sz="0" w:space="0" w:color="auto"/>
            <w:bottom w:val="none" w:sz="0" w:space="0" w:color="auto"/>
            <w:right w:val="none" w:sz="0" w:space="0" w:color="auto"/>
          </w:divBdr>
          <w:divsChild>
            <w:div w:id="219484400">
              <w:marLeft w:val="0"/>
              <w:marRight w:val="0"/>
              <w:marTop w:val="0"/>
              <w:marBottom w:val="0"/>
              <w:divBdr>
                <w:top w:val="none" w:sz="0" w:space="0" w:color="auto"/>
                <w:left w:val="none" w:sz="0" w:space="0" w:color="auto"/>
                <w:bottom w:val="none" w:sz="0" w:space="0" w:color="auto"/>
                <w:right w:val="none" w:sz="0" w:space="0" w:color="auto"/>
              </w:divBdr>
              <w:divsChild>
                <w:div w:id="149101489">
                  <w:marLeft w:val="0"/>
                  <w:marRight w:val="0"/>
                  <w:marTop w:val="0"/>
                  <w:marBottom w:val="0"/>
                  <w:divBdr>
                    <w:top w:val="none" w:sz="0" w:space="0" w:color="auto"/>
                    <w:left w:val="none" w:sz="0" w:space="0" w:color="auto"/>
                    <w:bottom w:val="none" w:sz="0" w:space="0" w:color="auto"/>
                    <w:right w:val="none" w:sz="0" w:space="0" w:color="auto"/>
                  </w:divBdr>
                </w:div>
                <w:div w:id="1905020857">
                  <w:marLeft w:val="0"/>
                  <w:marRight w:val="0"/>
                  <w:marTop w:val="0"/>
                  <w:marBottom w:val="0"/>
                  <w:divBdr>
                    <w:top w:val="none" w:sz="0" w:space="0" w:color="auto"/>
                    <w:left w:val="none" w:sz="0" w:space="0" w:color="auto"/>
                    <w:bottom w:val="none" w:sz="0" w:space="0" w:color="auto"/>
                    <w:right w:val="none" w:sz="0" w:space="0" w:color="auto"/>
                  </w:divBdr>
                </w:div>
                <w:div w:id="84571167">
                  <w:marLeft w:val="0"/>
                  <w:marRight w:val="0"/>
                  <w:marTop w:val="0"/>
                  <w:marBottom w:val="0"/>
                  <w:divBdr>
                    <w:top w:val="none" w:sz="0" w:space="0" w:color="auto"/>
                    <w:left w:val="none" w:sz="0" w:space="0" w:color="auto"/>
                    <w:bottom w:val="none" w:sz="0" w:space="0" w:color="auto"/>
                    <w:right w:val="none" w:sz="0" w:space="0" w:color="auto"/>
                  </w:divBdr>
                </w:div>
                <w:div w:id="2068138391">
                  <w:marLeft w:val="0"/>
                  <w:marRight w:val="0"/>
                  <w:marTop w:val="0"/>
                  <w:marBottom w:val="0"/>
                  <w:divBdr>
                    <w:top w:val="none" w:sz="0" w:space="0" w:color="auto"/>
                    <w:left w:val="none" w:sz="0" w:space="0" w:color="auto"/>
                    <w:bottom w:val="none" w:sz="0" w:space="0" w:color="auto"/>
                    <w:right w:val="none" w:sz="0" w:space="0" w:color="auto"/>
                  </w:divBdr>
                </w:div>
                <w:div w:id="1003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788">
          <w:blockQuote w:val="1"/>
          <w:marLeft w:val="0"/>
          <w:marRight w:val="0"/>
          <w:marTop w:val="225"/>
          <w:marBottom w:val="225"/>
          <w:divBdr>
            <w:top w:val="single" w:sz="6" w:space="4" w:color="D6E9C6"/>
            <w:left w:val="single" w:sz="18" w:space="11" w:color="D6E9C6"/>
            <w:bottom w:val="single" w:sz="6" w:space="8" w:color="D6E9C6"/>
            <w:right w:val="single" w:sz="6" w:space="11" w:color="D6E9C6"/>
          </w:divBdr>
        </w:div>
        <w:div w:id="1684940056">
          <w:marLeft w:val="0"/>
          <w:marRight w:val="0"/>
          <w:marTop w:val="0"/>
          <w:marBottom w:val="0"/>
          <w:divBdr>
            <w:top w:val="none" w:sz="0" w:space="0" w:color="auto"/>
            <w:left w:val="none" w:sz="0" w:space="0" w:color="auto"/>
            <w:bottom w:val="none" w:sz="0" w:space="0" w:color="auto"/>
            <w:right w:val="none" w:sz="0" w:space="0" w:color="auto"/>
          </w:divBdr>
          <w:divsChild>
            <w:div w:id="2098481042">
              <w:marLeft w:val="0"/>
              <w:marRight w:val="0"/>
              <w:marTop w:val="0"/>
              <w:marBottom w:val="0"/>
              <w:divBdr>
                <w:top w:val="none" w:sz="0" w:space="0" w:color="auto"/>
                <w:left w:val="none" w:sz="0" w:space="0" w:color="auto"/>
                <w:bottom w:val="none" w:sz="0" w:space="0" w:color="auto"/>
                <w:right w:val="none" w:sz="0" w:space="0" w:color="auto"/>
              </w:divBdr>
              <w:divsChild>
                <w:div w:id="504370552">
                  <w:marLeft w:val="0"/>
                  <w:marRight w:val="0"/>
                  <w:marTop w:val="0"/>
                  <w:marBottom w:val="0"/>
                  <w:divBdr>
                    <w:top w:val="none" w:sz="0" w:space="0" w:color="auto"/>
                    <w:left w:val="none" w:sz="0" w:space="0" w:color="auto"/>
                    <w:bottom w:val="none" w:sz="0" w:space="0" w:color="auto"/>
                    <w:right w:val="none" w:sz="0" w:space="0" w:color="auto"/>
                  </w:divBdr>
                </w:div>
                <w:div w:id="779029850">
                  <w:marLeft w:val="0"/>
                  <w:marRight w:val="0"/>
                  <w:marTop w:val="0"/>
                  <w:marBottom w:val="0"/>
                  <w:divBdr>
                    <w:top w:val="none" w:sz="0" w:space="0" w:color="auto"/>
                    <w:left w:val="none" w:sz="0" w:space="0" w:color="auto"/>
                    <w:bottom w:val="none" w:sz="0" w:space="0" w:color="auto"/>
                    <w:right w:val="none" w:sz="0" w:space="0" w:color="auto"/>
                  </w:divBdr>
                </w:div>
                <w:div w:id="1011104478">
                  <w:marLeft w:val="0"/>
                  <w:marRight w:val="0"/>
                  <w:marTop w:val="0"/>
                  <w:marBottom w:val="0"/>
                  <w:divBdr>
                    <w:top w:val="none" w:sz="0" w:space="0" w:color="auto"/>
                    <w:left w:val="none" w:sz="0" w:space="0" w:color="auto"/>
                    <w:bottom w:val="none" w:sz="0" w:space="0" w:color="auto"/>
                    <w:right w:val="none" w:sz="0" w:space="0" w:color="auto"/>
                  </w:divBdr>
                </w:div>
                <w:div w:id="2101557601">
                  <w:marLeft w:val="0"/>
                  <w:marRight w:val="0"/>
                  <w:marTop w:val="0"/>
                  <w:marBottom w:val="0"/>
                  <w:divBdr>
                    <w:top w:val="none" w:sz="0" w:space="0" w:color="auto"/>
                    <w:left w:val="none" w:sz="0" w:space="0" w:color="auto"/>
                    <w:bottom w:val="none" w:sz="0" w:space="0" w:color="auto"/>
                    <w:right w:val="none" w:sz="0" w:space="0" w:color="auto"/>
                  </w:divBdr>
                </w:div>
                <w:div w:id="1728141620">
                  <w:marLeft w:val="0"/>
                  <w:marRight w:val="0"/>
                  <w:marTop w:val="0"/>
                  <w:marBottom w:val="0"/>
                  <w:divBdr>
                    <w:top w:val="none" w:sz="0" w:space="0" w:color="auto"/>
                    <w:left w:val="none" w:sz="0" w:space="0" w:color="auto"/>
                    <w:bottom w:val="none" w:sz="0" w:space="0" w:color="auto"/>
                    <w:right w:val="none" w:sz="0" w:space="0" w:color="auto"/>
                  </w:divBdr>
                </w:div>
                <w:div w:id="910500053">
                  <w:marLeft w:val="0"/>
                  <w:marRight w:val="0"/>
                  <w:marTop w:val="0"/>
                  <w:marBottom w:val="0"/>
                  <w:divBdr>
                    <w:top w:val="none" w:sz="0" w:space="0" w:color="auto"/>
                    <w:left w:val="none" w:sz="0" w:space="0" w:color="auto"/>
                    <w:bottom w:val="none" w:sz="0" w:space="0" w:color="auto"/>
                    <w:right w:val="none" w:sz="0" w:space="0" w:color="auto"/>
                  </w:divBdr>
                </w:div>
                <w:div w:id="742096761">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223609632">
                  <w:marLeft w:val="0"/>
                  <w:marRight w:val="0"/>
                  <w:marTop w:val="0"/>
                  <w:marBottom w:val="0"/>
                  <w:divBdr>
                    <w:top w:val="none" w:sz="0" w:space="0" w:color="auto"/>
                    <w:left w:val="none" w:sz="0" w:space="0" w:color="auto"/>
                    <w:bottom w:val="none" w:sz="0" w:space="0" w:color="auto"/>
                    <w:right w:val="none" w:sz="0" w:space="0" w:color="auto"/>
                  </w:divBdr>
                </w:div>
                <w:div w:id="2029331279">
                  <w:marLeft w:val="0"/>
                  <w:marRight w:val="0"/>
                  <w:marTop w:val="0"/>
                  <w:marBottom w:val="0"/>
                  <w:divBdr>
                    <w:top w:val="none" w:sz="0" w:space="0" w:color="auto"/>
                    <w:left w:val="none" w:sz="0" w:space="0" w:color="auto"/>
                    <w:bottom w:val="none" w:sz="0" w:space="0" w:color="auto"/>
                    <w:right w:val="none" w:sz="0" w:space="0" w:color="auto"/>
                  </w:divBdr>
                </w:div>
                <w:div w:id="467632122">
                  <w:marLeft w:val="0"/>
                  <w:marRight w:val="0"/>
                  <w:marTop w:val="0"/>
                  <w:marBottom w:val="0"/>
                  <w:divBdr>
                    <w:top w:val="none" w:sz="0" w:space="0" w:color="auto"/>
                    <w:left w:val="none" w:sz="0" w:space="0" w:color="auto"/>
                    <w:bottom w:val="none" w:sz="0" w:space="0" w:color="auto"/>
                    <w:right w:val="none" w:sz="0" w:space="0" w:color="auto"/>
                  </w:divBdr>
                </w:div>
                <w:div w:id="1072775230">
                  <w:marLeft w:val="0"/>
                  <w:marRight w:val="0"/>
                  <w:marTop w:val="0"/>
                  <w:marBottom w:val="0"/>
                  <w:divBdr>
                    <w:top w:val="none" w:sz="0" w:space="0" w:color="auto"/>
                    <w:left w:val="none" w:sz="0" w:space="0" w:color="auto"/>
                    <w:bottom w:val="none" w:sz="0" w:space="0" w:color="auto"/>
                    <w:right w:val="none" w:sz="0" w:space="0" w:color="auto"/>
                  </w:divBdr>
                </w:div>
                <w:div w:id="787354305">
                  <w:marLeft w:val="0"/>
                  <w:marRight w:val="0"/>
                  <w:marTop w:val="0"/>
                  <w:marBottom w:val="0"/>
                  <w:divBdr>
                    <w:top w:val="none" w:sz="0" w:space="0" w:color="auto"/>
                    <w:left w:val="none" w:sz="0" w:space="0" w:color="auto"/>
                    <w:bottom w:val="none" w:sz="0" w:space="0" w:color="auto"/>
                    <w:right w:val="none" w:sz="0" w:space="0" w:color="auto"/>
                  </w:divBdr>
                </w:div>
                <w:div w:id="84229774">
                  <w:marLeft w:val="0"/>
                  <w:marRight w:val="0"/>
                  <w:marTop w:val="0"/>
                  <w:marBottom w:val="0"/>
                  <w:divBdr>
                    <w:top w:val="none" w:sz="0" w:space="0" w:color="auto"/>
                    <w:left w:val="none" w:sz="0" w:space="0" w:color="auto"/>
                    <w:bottom w:val="none" w:sz="0" w:space="0" w:color="auto"/>
                    <w:right w:val="none" w:sz="0" w:space="0" w:color="auto"/>
                  </w:divBdr>
                </w:div>
                <w:div w:id="1444377378">
                  <w:marLeft w:val="0"/>
                  <w:marRight w:val="0"/>
                  <w:marTop w:val="0"/>
                  <w:marBottom w:val="0"/>
                  <w:divBdr>
                    <w:top w:val="none" w:sz="0" w:space="0" w:color="auto"/>
                    <w:left w:val="none" w:sz="0" w:space="0" w:color="auto"/>
                    <w:bottom w:val="none" w:sz="0" w:space="0" w:color="auto"/>
                    <w:right w:val="none" w:sz="0" w:space="0" w:color="auto"/>
                  </w:divBdr>
                </w:div>
                <w:div w:id="51733787">
                  <w:marLeft w:val="0"/>
                  <w:marRight w:val="0"/>
                  <w:marTop w:val="0"/>
                  <w:marBottom w:val="0"/>
                  <w:divBdr>
                    <w:top w:val="none" w:sz="0" w:space="0" w:color="auto"/>
                    <w:left w:val="none" w:sz="0" w:space="0" w:color="auto"/>
                    <w:bottom w:val="none" w:sz="0" w:space="0" w:color="auto"/>
                    <w:right w:val="none" w:sz="0" w:space="0" w:color="auto"/>
                  </w:divBdr>
                </w:div>
                <w:div w:id="1456487130">
                  <w:marLeft w:val="0"/>
                  <w:marRight w:val="0"/>
                  <w:marTop w:val="0"/>
                  <w:marBottom w:val="0"/>
                  <w:divBdr>
                    <w:top w:val="none" w:sz="0" w:space="0" w:color="auto"/>
                    <w:left w:val="none" w:sz="0" w:space="0" w:color="auto"/>
                    <w:bottom w:val="none" w:sz="0" w:space="0" w:color="auto"/>
                    <w:right w:val="none" w:sz="0" w:space="0" w:color="auto"/>
                  </w:divBdr>
                </w:div>
                <w:div w:id="1772780873">
                  <w:marLeft w:val="0"/>
                  <w:marRight w:val="0"/>
                  <w:marTop w:val="0"/>
                  <w:marBottom w:val="0"/>
                  <w:divBdr>
                    <w:top w:val="none" w:sz="0" w:space="0" w:color="auto"/>
                    <w:left w:val="none" w:sz="0" w:space="0" w:color="auto"/>
                    <w:bottom w:val="none" w:sz="0" w:space="0" w:color="auto"/>
                    <w:right w:val="none" w:sz="0" w:space="0" w:color="auto"/>
                  </w:divBdr>
                </w:div>
                <w:div w:id="364211020">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
                <w:div w:id="615914556">
                  <w:marLeft w:val="0"/>
                  <w:marRight w:val="0"/>
                  <w:marTop w:val="0"/>
                  <w:marBottom w:val="0"/>
                  <w:divBdr>
                    <w:top w:val="none" w:sz="0" w:space="0" w:color="auto"/>
                    <w:left w:val="none" w:sz="0" w:space="0" w:color="auto"/>
                    <w:bottom w:val="none" w:sz="0" w:space="0" w:color="auto"/>
                    <w:right w:val="none" w:sz="0" w:space="0" w:color="auto"/>
                  </w:divBdr>
                </w:div>
                <w:div w:id="9324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5204">
          <w:marLeft w:val="0"/>
          <w:marRight w:val="0"/>
          <w:marTop w:val="0"/>
          <w:marBottom w:val="0"/>
          <w:divBdr>
            <w:top w:val="none" w:sz="0" w:space="0" w:color="auto"/>
            <w:left w:val="none" w:sz="0" w:space="0" w:color="auto"/>
            <w:bottom w:val="none" w:sz="0" w:space="0" w:color="auto"/>
            <w:right w:val="none" w:sz="0" w:space="0" w:color="auto"/>
          </w:divBdr>
          <w:divsChild>
            <w:div w:id="1603948841">
              <w:marLeft w:val="0"/>
              <w:marRight w:val="0"/>
              <w:marTop w:val="0"/>
              <w:marBottom w:val="0"/>
              <w:divBdr>
                <w:top w:val="none" w:sz="0" w:space="0" w:color="auto"/>
                <w:left w:val="none" w:sz="0" w:space="0" w:color="auto"/>
                <w:bottom w:val="none" w:sz="0" w:space="0" w:color="auto"/>
                <w:right w:val="none" w:sz="0" w:space="0" w:color="auto"/>
              </w:divBdr>
              <w:divsChild>
                <w:div w:id="305284287">
                  <w:marLeft w:val="0"/>
                  <w:marRight w:val="0"/>
                  <w:marTop w:val="0"/>
                  <w:marBottom w:val="0"/>
                  <w:divBdr>
                    <w:top w:val="none" w:sz="0" w:space="0" w:color="auto"/>
                    <w:left w:val="none" w:sz="0" w:space="0" w:color="auto"/>
                    <w:bottom w:val="none" w:sz="0" w:space="0" w:color="auto"/>
                    <w:right w:val="none" w:sz="0" w:space="0" w:color="auto"/>
                  </w:divBdr>
                </w:div>
                <w:div w:id="1908762595">
                  <w:marLeft w:val="0"/>
                  <w:marRight w:val="0"/>
                  <w:marTop w:val="0"/>
                  <w:marBottom w:val="0"/>
                  <w:divBdr>
                    <w:top w:val="none" w:sz="0" w:space="0" w:color="auto"/>
                    <w:left w:val="none" w:sz="0" w:space="0" w:color="auto"/>
                    <w:bottom w:val="none" w:sz="0" w:space="0" w:color="auto"/>
                    <w:right w:val="none" w:sz="0" w:space="0" w:color="auto"/>
                  </w:divBdr>
                </w:div>
                <w:div w:id="396637144">
                  <w:marLeft w:val="0"/>
                  <w:marRight w:val="0"/>
                  <w:marTop w:val="0"/>
                  <w:marBottom w:val="0"/>
                  <w:divBdr>
                    <w:top w:val="none" w:sz="0" w:space="0" w:color="auto"/>
                    <w:left w:val="none" w:sz="0" w:space="0" w:color="auto"/>
                    <w:bottom w:val="none" w:sz="0" w:space="0" w:color="auto"/>
                    <w:right w:val="none" w:sz="0" w:space="0" w:color="auto"/>
                  </w:divBdr>
                </w:div>
                <w:div w:id="1911188338">
                  <w:marLeft w:val="0"/>
                  <w:marRight w:val="0"/>
                  <w:marTop w:val="0"/>
                  <w:marBottom w:val="0"/>
                  <w:divBdr>
                    <w:top w:val="none" w:sz="0" w:space="0" w:color="auto"/>
                    <w:left w:val="none" w:sz="0" w:space="0" w:color="auto"/>
                    <w:bottom w:val="none" w:sz="0" w:space="0" w:color="auto"/>
                    <w:right w:val="none" w:sz="0" w:space="0" w:color="auto"/>
                  </w:divBdr>
                </w:div>
                <w:div w:id="158010196">
                  <w:marLeft w:val="0"/>
                  <w:marRight w:val="0"/>
                  <w:marTop w:val="0"/>
                  <w:marBottom w:val="0"/>
                  <w:divBdr>
                    <w:top w:val="none" w:sz="0" w:space="0" w:color="auto"/>
                    <w:left w:val="none" w:sz="0" w:space="0" w:color="auto"/>
                    <w:bottom w:val="none" w:sz="0" w:space="0" w:color="auto"/>
                    <w:right w:val="none" w:sz="0" w:space="0" w:color="auto"/>
                  </w:divBdr>
                </w:div>
                <w:div w:id="432483185">
                  <w:marLeft w:val="0"/>
                  <w:marRight w:val="0"/>
                  <w:marTop w:val="0"/>
                  <w:marBottom w:val="0"/>
                  <w:divBdr>
                    <w:top w:val="none" w:sz="0" w:space="0" w:color="auto"/>
                    <w:left w:val="none" w:sz="0" w:space="0" w:color="auto"/>
                    <w:bottom w:val="none" w:sz="0" w:space="0" w:color="auto"/>
                    <w:right w:val="none" w:sz="0" w:space="0" w:color="auto"/>
                  </w:divBdr>
                </w:div>
                <w:div w:id="590160128">
                  <w:marLeft w:val="0"/>
                  <w:marRight w:val="0"/>
                  <w:marTop w:val="0"/>
                  <w:marBottom w:val="0"/>
                  <w:divBdr>
                    <w:top w:val="none" w:sz="0" w:space="0" w:color="auto"/>
                    <w:left w:val="none" w:sz="0" w:space="0" w:color="auto"/>
                    <w:bottom w:val="none" w:sz="0" w:space="0" w:color="auto"/>
                    <w:right w:val="none" w:sz="0" w:space="0" w:color="auto"/>
                  </w:divBdr>
                </w:div>
                <w:div w:id="130559155">
                  <w:marLeft w:val="0"/>
                  <w:marRight w:val="0"/>
                  <w:marTop w:val="0"/>
                  <w:marBottom w:val="0"/>
                  <w:divBdr>
                    <w:top w:val="none" w:sz="0" w:space="0" w:color="auto"/>
                    <w:left w:val="none" w:sz="0" w:space="0" w:color="auto"/>
                    <w:bottom w:val="none" w:sz="0" w:space="0" w:color="auto"/>
                    <w:right w:val="none" w:sz="0" w:space="0" w:color="auto"/>
                  </w:divBdr>
                </w:div>
                <w:div w:id="1701666142">
                  <w:marLeft w:val="0"/>
                  <w:marRight w:val="0"/>
                  <w:marTop w:val="0"/>
                  <w:marBottom w:val="0"/>
                  <w:divBdr>
                    <w:top w:val="none" w:sz="0" w:space="0" w:color="auto"/>
                    <w:left w:val="none" w:sz="0" w:space="0" w:color="auto"/>
                    <w:bottom w:val="none" w:sz="0" w:space="0" w:color="auto"/>
                    <w:right w:val="none" w:sz="0" w:space="0" w:color="auto"/>
                  </w:divBdr>
                </w:div>
                <w:div w:id="199635020">
                  <w:marLeft w:val="0"/>
                  <w:marRight w:val="0"/>
                  <w:marTop w:val="0"/>
                  <w:marBottom w:val="0"/>
                  <w:divBdr>
                    <w:top w:val="none" w:sz="0" w:space="0" w:color="auto"/>
                    <w:left w:val="none" w:sz="0" w:space="0" w:color="auto"/>
                    <w:bottom w:val="none" w:sz="0" w:space="0" w:color="auto"/>
                    <w:right w:val="none" w:sz="0" w:space="0" w:color="auto"/>
                  </w:divBdr>
                </w:div>
                <w:div w:id="2096051279">
                  <w:marLeft w:val="0"/>
                  <w:marRight w:val="0"/>
                  <w:marTop w:val="0"/>
                  <w:marBottom w:val="0"/>
                  <w:divBdr>
                    <w:top w:val="none" w:sz="0" w:space="0" w:color="auto"/>
                    <w:left w:val="none" w:sz="0" w:space="0" w:color="auto"/>
                    <w:bottom w:val="none" w:sz="0" w:space="0" w:color="auto"/>
                    <w:right w:val="none" w:sz="0" w:space="0" w:color="auto"/>
                  </w:divBdr>
                </w:div>
                <w:div w:id="11052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3491">
      <w:bodyDiv w:val="1"/>
      <w:marLeft w:val="0"/>
      <w:marRight w:val="0"/>
      <w:marTop w:val="0"/>
      <w:marBottom w:val="0"/>
      <w:divBdr>
        <w:top w:val="none" w:sz="0" w:space="0" w:color="auto"/>
        <w:left w:val="none" w:sz="0" w:space="0" w:color="auto"/>
        <w:bottom w:val="none" w:sz="0" w:space="0" w:color="auto"/>
        <w:right w:val="none" w:sz="0" w:space="0" w:color="auto"/>
      </w:divBdr>
    </w:div>
    <w:div w:id="750390181">
      <w:bodyDiv w:val="1"/>
      <w:marLeft w:val="0"/>
      <w:marRight w:val="0"/>
      <w:marTop w:val="0"/>
      <w:marBottom w:val="0"/>
      <w:divBdr>
        <w:top w:val="none" w:sz="0" w:space="0" w:color="auto"/>
        <w:left w:val="none" w:sz="0" w:space="0" w:color="auto"/>
        <w:bottom w:val="none" w:sz="0" w:space="0" w:color="auto"/>
        <w:right w:val="none" w:sz="0" w:space="0" w:color="auto"/>
      </w:divBdr>
    </w:div>
    <w:div w:id="752775424">
      <w:bodyDiv w:val="1"/>
      <w:marLeft w:val="0"/>
      <w:marRight w:val="0"/>
      <w:marTop w:val="0"/>
      <w:marBottom w:val="0"/>
      <w:divBdr>
        <w:top w:val="none" w:sz="0" w:space="0" w:color="auto"/>
        <w:left w:val="none" w:sz="0" w:space="0" w:color="auto"/>
        <w:bottom w:val="none" w:sz="0" w:space="0" w:color="auto"/>
        <w:right w:val="none" w:sz="0" w:space="0" w:color="auto"/>
      </w:divBdr>
    </w:div>
    <w:div w:id="773523833">
      <w:bodyDiv w:val="1"/>
      <w:marLeft w:val="0"/>
      <w:marRight w:val="0"/>
      <w:marTop w:val="0"/>
      <w:marBottom w:val="0"/>
      <w:divBdr>
        <w:top w:val="none" w:sz="0" w:space="0" w:color="auto"/>
        <w:left w:val="none" w:sz="0" w:space="0" w:color="auto"/>
        <w:bottom w:val="none" w:sz="0" w:space="0" w:color="auto"/>
        <w:right w:val="none" w:sz="0" w:space="0" w:color="auto"/>
      </w:divBdr>
    </w:div>
    <w:div w:id="778255675">
      <w:bodyDiv w:val="1"/>
      <w:marLeft w:val="0"/>
      <w:marRight w:val="0"/>
      <w:marTop w:val="0"/>
      <w:marBottom w:val="0"/>
      <w:divBdr>
        <w:top w:val="none" w:sz="0" w:space="0" w:color="auto"/>
        <w:left w:val="none" w:sz="0" w:space="0" w:color="auto"/>
        <w:bottom w:val="none" w:sz="0" w:space="0" w:color="auto"/>
        <w:right w:val="none" w:sz="0" w:space="0" w:color="auto"/>
      </w:divBdr>
    </w:div>
    <w:div w:id="778988411">
      <w:bodyDiv w:val="1"/>
      <w:marLeft w:val="0"/>
      <w:marRight w:val="0"/>
      <w:marTop w:val="0"/>
      <w:marBottom w:val="0"/>
      <w:divBdr>
        <w:top w:val="none" w:sz="0" w:space="0" w:color="auto"/>
        <w:left w:val="none" w:sz="0" w:space="0" w:color="auto"/>
        <w:bottom w:val="none" w:sz="0" w:space="0" w:color="auto"/>
        <w:right w:val="none" w:sz="0" w:space="0" w:color="auto"/>
      </w:divBdr>
    </w:div>
    <w:div w:id="796993686">
      <w:bodyDiv w:val="1"/>
      <w:marLeft w:val="0"/>
      <w:marRight w:val="0"/>
      <w:marTop w:val="0"/>
      <w:marBottom w:val="0"/>
      <w:divBdr>
        <w:top w:val="none" w:sz="0" w:space="0" w:color="auto"/>
        <w:left w:val="none" w:sz="0" w:space="0" w:color="auto"/>
        <w:bottom w:val="none" w:sz="0" w:space="0" w:color="auto"/>
        <w:right w:val="none" w:sz="0" w:space="0" w:color="auto"/>
      </w:divBdr>
    </w:div>
    <w:div w:id="805006194">
      <w:bodyDiv w:val="1"/>
      <w:marLeft w:val="0"/>
      <w:marRight w:val="0"/>
      <w:marTop w:val="0"/>
      <w:marBottom w:val="0"/>
      <w:divBdr>
        <w:top w:val="none" w:sz="0" w:space="0" w:color="auto"/>
        <w:left w:val="none" w:sz="0" w:space="0" w:color="auto"/>
        <w:bottom w:val="none" w:sz="0" w:space="0" w:color="auto"/>
        <w:right w:val="none" w:sz="0" w:space="0" w:color="auto"/>
      </w:divBdr>
    </w:div>
    <w:div w:id="819856197">
      <w:bodyDiv w:val="1"/>
      <w:marLeft w:val="0"/>
      <w:marRight w:val="0"/>
      <w:marTop w:val="0"/>
      <w:marBottom w:val="0"/>
      <w:divBdr>
        <w:top w:val="none" w:sz="0" w:space="0" w:color="auto"/>
        <w:left w:val="none" w:sz="0" w:space="0" w:color="auto"/>
        <w:bottom w:val="none" w:sz="0" w:space="0" w:color="auto"/>
        <w:right w:val="none" w:sz="0" w:space="0" w:color="auto"/>
      </w:divBdr>
    </w:div>
    <w:div w:id="856505331">
      <w:bodyDiv w:val="1"/>
      <w:marLeft w:val="0"/>
      <w:marRight w:val="0"/>
      <w:marTop w:val="0"/>
      <w:marBottom w:val="0"/>
      <w:divBdr>
        <w:top w:val="none" w:sz="0" w:space="0" w:color="auto"/>
        <w:left w:val="none" w:sz="0" w:space="0" w:color="auto"/>
        <w:bottom w:val="none" w:sz="0" w:space="0" w:color="auto"/>
        <w:right w:val="none" w:sz="0" w:space="0" w:color="auto"/>
      </w:divBdr>
    </w:div>
    <w:div w:id="858931191">
      <w:bodyDiv w:val="1"/>
      <w:marLeft w:val="0"/>
      <w:marRight w:val="0"/>
      <w:marTop w:val="0"/>
      <w:marBottom w:val="0"/>
      <w:divBdr>
        <w:top w:val="none" w:sz="0" w:space="0" w:color="auto"/>
        <w:left w:val="none" w:sz="0" w:space="0" w:color="auto"/>
        <w:bottom w:val="none" w:sz="0" w:space="0" w:color="auto"/>
        <w:right w:val="none" w:sz="0" w:space="0" w:color="auto"/>
      </w:divBdr>
    </w:div>
    <w:div w:id="859195760">
      <w:bodyDiv w:val="1"/>
      <w:marLeft w:val="0"/>
      <w:marRight w:val="0"/>
      <w:marTop w:val="0"/>
      <w:marBottom w:val="0"/>
      <w:divBdr>
        <w:top w:val="none" w:sz="0" w:space="0" w:color="auto"/>
        <w:left w:val="none" w:sz="0" w:space="0" w:color="auto"/>
        <w:bottom w:val="none" w:sz="0" w:space="0" w:color="auto"/>
        <w:right w:val="none" w:sz="0" w:space="0" w:color="auto"/>
      </w:divBdr>
    </w:div>
    <w:div w:id="859665820">
      <w:bodyDiv w:val="1"/>
      <w:marLeft w:val="0"/>
      <w:marRight w:val="0"/>
      <w:marTop w:val="0"/>
      <w:marBottom w:val="0"/>
      <w:divBdr>
        <w:top w:val="none" w:sz="0" w:space="0" w:color="auto"/>
        <w:left w:val="none" w:sz="0" w:space="0" w:color="auto"/>
        <w:bottom w:val="none" w:sz="0" w:space="0" w:color="auto"/>
        <w:right w:val="none" w:sz="0" w:space="0" w:color="auto"/>
      </w:divBdr>
    </w:div>
    <w:div w:id="861163458">
      <w:bodyDiv w:val="1"/>
      <w:marLeft w:val="0"/>
      <w:marRight w:val="0"/>
      <w:marTop w:val="0"/>
      <w:marBottom w:val="0"/>
      <w:divBdr>
        <w:top w:val="none" w:sz="0" w:space="0" w:color="auto"/>
        <w:left w:val="none" w:sz="0" w:space="0" w:color="auto"/>
        <w:bottom w:val="none" w:sz="0" w:space="0" w:color="auto"/>
        <w:right w:val="none" w:sz="0" w:space="0" w:color="auto"/>
      </w:divBdr>
    </w:div>
    <w:div w:id="874580217">
      <w:bodyDiv w:val="1"/>
      <w:marLeft w:val="0"/>
      <w:marRight w:val="0"/>
      <w:marTop w:val="0"/>
      <w:marBottom w:val="0"/>
      <w:divBdr>
        <w:top w:val="none" w:sz="0" w:space="0" w:color="auto"/>
        <w:left w:val="none" w:sz="0" w:space="0" w:color="auto"/>
        <w:bottom w:val="none" w:sz="0" w:space="0" w:color="auto"/>
        <w:right w:val="none" w:sz="0" w:space="0" w:color="auto"/>
      </w:divBdr>
    </w:div>
    <w:div w:id="875586106">
      <w:bodyDiv w:val="1"/>
      <w:marLeft w:val="0"/>
      <w:marRight w:val="0"/>
      <w:marTop w:val="0"/>
      <w:marBottom w:val="0"/>
      <w:divBdr>
        <w:top w:val="none" w:sz="0" w:space="0" w:color="auto"/>
        <w:left w:val="none" w:sz="0" w:space="0" w:color="auto"/>
        <w:bottom w:val="none" w:sz="0" w:space="0" w:color="auto"/>
        <w:right w:val="none" w:sz="0" w:space="0" w:color="auto"/>
      </w:divBdr>
    </w:div>
    <w:div w:id="883715208">
      <w:bodyDiv w:val="1"/>
      <w:marLeft w:val="0"/>
      <w:marRight w:val="0"/>
      <w:marTop w:val="0"/>
      <w:marBottom w:val="0"/>
      <w:divBdr>
        <w:top w:val="none" w:sz="0" w:space="0" w:color="auto"/>
        <w:left w:val="none" w:sz="0" w:space="0" w:color="auto"/>
        <w:bottom w:val="none" w:sz="0" w:space="0" w:color="auto"/>
        <w:right w:val="none" w:sz="0" w:space="0" w:color="auto"/>
      </w:divBdr>
    </w:div>
    <w:div w:id="896088614">
      <w:bodyDiv w:val="1"/>
      <w:marLeft w:val="0"/>
      <w:marRight w:val="0"/>
      <w:marTop w:val="0"/>
      <w:marBottom w:val="0"/>
      <w:divBdr>
        <w:top w:val="none" w:sz="0" w:space="0" w:color="auto"/>
        <w:left w:val="none" w:sz="0" w:space="0" w:color="auto"/>
        <w:bottom w:val="none" w:sz="0" w:space="0" w:color="auto"/>
        <w:right w:val="none" w:sz="0" w:space="0" w:color="auto"/>
      </w:divBdr>
    </w:div>
    <w:div w:id="899898664">
      <w:bodyDiv w:val="1"/>
      <w:marLeft w:val="0"/>
      <w:marRight w:val="0"/>
      <w:marTop w:val="0"/>
      <w:marBottom w:val="0"/>
      <w:divBdr>
        <w:top w:val="none" w:sz="0" w:space="0" w:color="auto"/>
        <w:left w:val="none" w:sz="0" w:space="0" w:color="auto"/>
        <w:bottom w:val="none" w:sz="0" w:space="0" w:color="auto"/>
        <w:right w:val="none" w:sz="0" w:space="0" w:color="auto"/>
      </w:divBdr>
    </w:div>
    <w:div w:id="900751554">
      <w:bodyDiv w:val="1"/>
      <w:marLeft w:val="0"/>
      <w:marRight w:val="0"/>
      <w:marTop w:val="0"/>
      <w:marBottom w:val="0"/>
      <w:divBdr>
        <w:top w:val="none" w:sz="0" w:space="0" w:color="auto"/>
        <w:left w:val="none" w:sz="0" w:space="0" w:color="auto"/>
        <w:bottom w:val="none" w:sz="0" w:space="0" w:color="auto"/>
        <w:right w:val="none" w:sz="0" w:space="0" w:color="auto"/>
      </w:divBdr>
      <w:divsChild>
        <w:div w:id="249391363">
          <w:marLeft w:val="0"/>
          <w:marRight w:val="0"/>
          <w:marTop w:val="0"/>
          <w:marBottom w:val="0"/>
          <w:divBdr>
            <w:top w:val="none" w:sz="0" w:space="0" w:color="auto"/>
            <w:left w:val="none" w:sz="0" w:space="0" w:color="auto"/>
            <w:bottom w:val="none" w:sz="0" w:space="0" w:color="auto"/>
            <w:right w:val="none" w:sz="0" w:space="0" w:color="auto"/>
          </w:divBdr>
        </w:div>
      </w:divsChild>
    </w:div>
    <w:div w:id="906112392">
      <w:bodyDiv w:val="1"/>
      <w:marLeft w:val="0"/>
      <w:marRight w:val="0"/>
      <w:marTop w:val="0"/>
      <w:marBottom w:val="0"/>
      <w:divBdr>
        <w:top w:val="none" w:sz="0" w:space="0" w:color="auto"/>
        <w:left w:val="none" w:sz="0" w:space="0" w:color="auto"/>
        <w:bottom w:val="none" w:sz="0" w:space="0" w:color="auto"/>
        <w:right w:val="none" w:sz="0" w:space="0" w:color="auto"/>
      </w:divBdr>
    </w:div>
    <w:div w:id="908034041">
      <w:bodyDiv w:val="1"/>
      <w:marLeft w:val="0"/>
      <w:marRight w:val="0"/>
      <w:marTop w:val="0"/>
      <w:marBottom w:val="0"/>
      <w:divBdr>
        <w:top w:val="none" w:sz="0" w:space="0" w:color="auto"/>
        <w:left w:val="none" w:sz="0" w:space="0" w:color="auto"/>
        <w:bottom w:val="none" w:sz="0" w:space="0" w:color="auto"/>
        <w:right w:val="none" w:sz="0" w:space="0" w:color="auto"/>
      </w:divBdr>
    </w:div>
    <w:div w:id="912860722">
      <w:bodyDiv w:val="1"/>
      <w:marLeft w:val="0"/>
      <w:marRight w:val="0"/>
      <w:marTop w:val="0"/>
      <w:marBottom w:val="0"/>
      <w:divBdr>
        <w:top w:val="none" w:sz="0" w:space="0" w:color="auto"/>
        <w:left w:val="none" w:sz="0" w:space="0" w:color="auto"/>
        <w:bottom w:val="none" w:sz="0" w:space="0" w:color="auto"/>
        <w:right w:val="none" w:sz="0" w:space="0" w:color="auto"/>
      </w:divBdr>
    </w:div>
    <w:div w:id="915436084">
      <w:bodyDiv w:val="1"/>
      <w:marLeft w:val="0"/>
      <w:marRight w:val="0"/>
      <w:marTop w:val="0"/>
      <w:marBottom w:val="0"/>
      <w:divBdr>
        <w:top w:val="none" w:sz="0" w:space="0" w:color="auto"/>
        <w:left w:val="none" w:sz="0" w:space="0" w:color="auto"/>
        <w:bottom w:val="none" w:sz="0" w:space="0" w:color="auto"/>
        <w:right w:val="none" w:sz="0" w:space="0" w:color="auto"/>
      </w:divBdr>
    </w:div>
    <w:div w:id="919021468">
      <w:bodyDiv w:val="1"/>
      <w:marLeft w:val="0"/>
      <w:marRight w:val="0"/>
      <w:marTop w:val="0"/>
      <w:marBottom w:val="0"/>
      <w:divBdr>
        <w:top w:val="none" w:sz="0" w:space="0" w:color="auto"/>
        <w:left w:val="none" w:sz="0" w:space="0" w:color="auto"/>
        <w:bottom w:val="none" w:sz="0" w:space="0" w:color="auto"/>
        <w:right w:val="none" w:sz="0" w:space="0" w:color="auto"/>
      </w:divBdr>
    </w:div>
    <w:div w:id="926039302">
      <w:bodyDiv w:val="1"/>
      <w:marLeft w:val="0"/>
      <w:marRight w:val="0"/>
      <w:marTop w:val="0"/>
      <w:marBottom w:val="0"/>
      <w:divBdr>
        <w:top w:val="none" w:sz="0" w:space="0" w:color="auto"/>
        <w:left w:val="none" w:sz="0" w:space="0" w:color="auto"/>
        <w:bottom w:val="none" w:sz="0" w:space="0" w:color="auto"/>
        <w:right w:val="none" w:sz="0" w:space="0" w:color="auto"/>
      </w:divBdr>
    </w:div>
    <w:div w:id="937055844">
      <w:bodyDiv w:val="1"/>
      <w:marLeft w:val="0"/>
      <w:marRight w:val="0"/>
      <w:marTop w:val="0"/>
      <w:marBottom w:val="0"/>
      <w:divBdr>
        <w:top w:val="none" w:sz="0" w:space="0" w:color="auto"/>
        <w:left w:val="none" w:sz="0" w:space="0" w:color="auto"/>
        <w:bottom w:val="none" w:sz="0" w:space="0" w:color="auto"/>
        <w:right w:val="none" w:sz="0" w:space="0" w:color="auto"/>
      </w:divBdr>
    </w:div>
    <w:div w:id="941307288">
      <w:bodyDiv w:val="1"/>
      <w:marLeft w:val="0"/>
      <w:marRight w:val="0"/>
      <w:marTop w:val="0"/>
      <w:marBottom w:val="0"/>
      <w:divBdr>
        <w:top w:val="none" w:sz="0" w:space="0" w:color="auto"/>
        <w:left w:val="none" w:sz="0" w:space="0" w:color="auto"/>
        <w:bottom w:val="none" w:sz="0" w:space="0" w:color="auto"/>
        <w:right w:val="none" w:sz="0" w:space="0" w:color="auto"/>
      </w:divBdr>
    </w:div>
    <w:div w:id="946153979">
      <w:bodyDiv w:val="1"/>
      <w:marLeft w:val="0"/>
      <w:marRight w:val="0"/>
      <w:marTop w:val="0"/>
      <w:marBottom w:val="0"/>
      <w:divBdr>
        <w:top w:val="none" w:sz="0" w:space="0" w:color="auto"/>
        <w:left w:val="none" w:sz="0" w:space="0" w:color="auto"/>
        <w:bottom w:val="none" w:sz="0" w:space="0" w:color="auto"/>
        <w:right w:val="none" w:sz="0" w:space="0" w:color="auto"/>
      </w:divBdr>
    </w:div>
    <w:div w:id="957837718">
      <w:bodyDiv w:val="1"/>
      <w:marLeft w:val="0"/>
      <w:marRight w:val="0"/>
      <w:marTop w:val="0"/>
      <w:marBottom w:val="0"/>
      <w:divBdr>
        <w:top w:val="none" w:sz="0" w:space="0" w:color="auto"/>
        <w:left w:val="none" w:sz="0" w:space="0" w:color="auto"/>
        <w:bottom w:val="none" w:sz="0" w:space="0" w:color="auto"/>
        <w:right w:val="none" w:sz="0" w:space="0" w:color="auto"/>
      </w:divBdr>
    </w:div>
    <w:div w:id="965817793">
      <w:bodyDiv w:val="1"/>
      <w:marLeft w:val="0"/>
      <w:marRight w:val="0"/>
      <w:marTop w:val="0"/>
      <w:marBottom w:val="0"/>
      <w:divBdr>
        <w:top w:val="none" w:sz="0" w:space="0" w:color="auto"/>
        <w:left w:val="none" w:sz="0" w:space="0" w:color="auto"/>
        <w:bottom w:val="none" w:sz="0" w:space="0" w:color="auto"/>
        <w:right w:val="none" w:sz="0" w:space="0" w:color="auto"/>
      </w:divBdr>
    </w:div>
    <w:div w:id="975110510">
      <w:bodyDiv w:val="1"/>
      <w:marLeft w:val="0"/>
      <w:marRight w:val="0"/>
      <w:marTop w:val="0"/>
      <w:marBottom w:val="0"/>
      <w:divBdr>
        <w:top w:val="none" w:sz="0" w:space="0" w:color="auto"/>
        <w:left w:val="none" w:sz="0" w:space="0" w:color="auto"/>
        <w:bottom w:val="none" w:sz="0" w:space="0" w:color="auto"/>
        <w:right w:val="none" w:sz="0" w:space="0" w:color="auto"/>
      </w:divBdr>
      <w:divsChild>
        <w:div w:id="260266000">
          <w:marLeft w:val="0"/>
          <w:marRight w:val="0"/>
          <w:marTop w:val="0"/>
          <w:marBottom w:val="225"/>
          <w:divBdr>
            <w:top w:val="none" w:sz="0" w:space="0" w:color="auto"/>
            <w:left w:val="none" w:sz="0" w:space="0" w:color="auto"/>
            <w:bottom w:val="none" w:sz="0" w:space="0" w:color="auto"/>
            <w:right w:val="none" w:sz="0" w:space="0" w:color="auto"/>
          </w:divBdr>
          <w:divsChild>
            <w:div w:id="1665736890">
              <w:marLeft w:val="0"/>
              <w:marRight w:val="0"/>
              <w:marTop w:val="0"/>
              <w:marBottom w:val="0"/>
              <w:divBdr>
                <w:top w:val="none" w:sz="0" w:space="0" w:color="auto"/>
                <w:left w:val="none" w:sz="0" w:space="0" w:color="auto"/>
                <w:bottom w:val="none" w:sz="0" w:space="0" w:color="auto"/>
                <w:right w:val="none" w:sz="0" w:space="0" w:color="auto"/>
              </w:divBdr>
            </w:div>
          </w:divsChild>
        </w:div>
        <w:div w:id="1253659909">
          <w:marLeft w:val="0"/>
          <w:marRight w:val="0"/>
          <w:marTop w:val="0"/>
          <w:marBottom w:val="225"/>
          <w:divBdr>
            <w:top w:val="none" w:sz="0" w:space="0" w:color="auto"/>
            <w:left w:val="none" w:sz="0" w:space="0" w:color="auto"/>
            <w:bottom w:val="none" w:sz="0" w:space="0" w:color="auto"/>
            <w:right w:val="none" w:sz="0" w:space="0" w:color="auto"/>
          </w:divBdr>
          <w:divsChild>
            <w:div w:id="57174756">
              <w:marLeft w:val="0"/>
              <w:marRight w:val="0"/>
              <w:marTop w:val="0"/>
              <w:marBottom w:val="0"/>
              <w:divBdr>
                <w:top w:val="none" w:sz="0" w:space="0" w:color="auto"/>
                <w:left w:val="none" w:sz="0" w:space="0" w:color="auto"/>
                <w:bottom w:val="none" w:sz="0" w:space="0" w:color="auto"/>
                <w:right w:val="none" w:sz="0" w:space="0" w:color="auto"/>
              </w:divBdr>
            </w:div>
          </w:divsChild>
        </w:div>
        <w:div w:id="1970624744">
          <w:marLeft w:val="0"/>
          <w:marRight w:val="0"/>
          <w:marTop w:val="0"/>
          <w:marBottom w:val="225"/>
          <w:divBdr>
            <w:top w:val="none" w:sz="0" w:space="0" w:color="auto"/>
            <w:left w:val="none" w:sz="0" w:space="0" w:color="auto"/>
            <w:bottom w:val="none" w:sz="0" w:space="0" w:color="auto"/>
            <w:right w:val="none" w:sz="0" w:space="0" w:color="auto"/>
          </w:divBdr>
        </w:div>
      </w:divsChild>
    </w:div>
    <w:div w:id="977536750">
      <w:bodyDiv w:val="1"/>
      <w:marLeft w:val="0"/>
      <w:marRight w:val="0"/>
      <w:marTop w:val="0"/>
      <w:marBottom w:val="0"/>
      <w:divBdr>
        <w:top w:val="none" w:sz="0" w:space="0" w:color="auto"/>
        <w:left w:val="none" w:sz="0" w:space="0" w:color="auto"/>
        <w:bottom w:val="none" w:sz="0" w:space="0" w:color="auto"/>
        <w:right w:val="none" w:sz="0" w:space="0" w:color="auto"/>
      </w:divBdr>
    </w:div>
    <w:div w:id="987855096">
      <w:bodyDiv w:val="1"/>
      <w:marLeft w:val="0"/>
      <w:marRight w:val="0"/>
      <w:marTop w:val="0"/>
      <w:marBottom w:val="0"/>
      <w:divBdr>
        <w:top w:val="none" w:sz="0" w:space="0" w:color="auto"/>
        <w:left w:val="none" w:sz="0" w:space="0" w:color="auto"/>
        <w:bottom w:val="none" w:sz="0" w:space="0" w:color="auto"/>
        <w:right w:val="none" w:sz="0" w:space="0" w:color="auto"/>
      </w:divBdr>
    </w:div>
    <w:div w:id="994528870">
      <w:bodyDiv w:val="1"/>
      <w:marLeft w:val="0"/>
      <w:marRight w:val="0"/>
      <w:marTop w:val="0"/>
      <w:marBottom w:val="0"/>
      <w:divBdr>
        <w:top w:val="none" w:sz="0" w:space="0" w:color="auto"/>
        <w:left w:val="none" w:sz="0" w:space="0" w:color="auto"/>
        <w:bottom w:val="none" w:sz="0" w:space="0" w:color="auto"/>
        <w:right w:val="none" w:sz="0" w:space="0" w:color="auto"/>
      </w:divBdr>
    </w:div>
    <w:div w:id="1019165216">
      <w:bodyDiv w:val="1"/>
      <w:marLeft w:val="0"/>
      <w:marRight w:val="0"/>
      <w:marTop w:val="0"/>
      <w:marBottom w:val="0"/>
      <w:divBdr>
        <w:top w:val="none" w:sz="0" w:space="0" w:color="auto"/>
        <w:left w:val="none" w:sz="0" w:space="0" w:color="auto"/>
        <w:bottom w:val="none" w:sz="0" w:space="0" w:color="auto"/>
        <w:right w:val="none" w:sz="0" w:space="0" w:color="auto"/>
      </w:divBdr>
    </w:div>
    <w:div w:id="1033845591">
      <w:bodyDiv w:val="1"/>
      <w:marLeft w:val="0"/>
      <w:marRight w:val="0"/>
      <w:marTop w:val="0"/>
      <w:marBottom w:val="0"/>
      <w:divBdr>
        <w:top w:val="none" w:sz="0" w:space="0" w:color="auto"/>
        <w:left w:val="none" w:sz="0" w:space="0" w:color="auto"/>
        <w:bottom w:val="none" w:sz="0" w:space="0" w:color="auto"/>
        <w:right w:val="none" w:sz="0" w:space="0" w:color="auto"/>
      </w:divBdr>
    </w:div>
    <w:div w:id="1050156701">
      <w:bodyDiv w:val="1"/>
      <w:marLeft w:val="0"/>
      <w:marRight w:val="0"/>
      <w:marTop w:val="0"/>
      <w:marBottom w:val="0"/>
      <w:divBdr>
        <w:top w:val="none" w:sz="0" w:space="0" w:color="auto"/>
        <w:left w:val="none" w:sz="0" w:space="0" w:color="auto"/>
        <w:bottom w:val="none" w:sz="0" w:space="0" w:color="auto"/>
        <w:right w:val="none" w:sz="0" w:space="0" w:color="auto"/>
      </w:divBdr>
    </w:div>
    <w:div w:id="1070540317">
      <w:bodyDiv w:val="1"/>
      <w:marLeft w:val="0"/>
      <w:marRight w:val="0"/>
      <w:marTop w:val="0"/>
      <w:marBottom w:val="0"/>
      <w:divBdr>
        <w:top w:val="none" w:sz="0" w:space="0" w:color="auto"/>
        <w:left w:val="none" w:sz="0" w:space="0" w:color="auto"/>
        <w:bottom w:val="none" w:sz="0" w:space="0" w:color="auto"/>
        <w:right w:val="none" w:sz="0" w:space="0" w:color="auto"/>
      </w:divBdr>
    </w:div>
    <w:div w:id="1081680492">
      <w:bodyDiv w:val="1"/>
      <w:marLeft w:val="0"/>
      <w:marRight w:val="0"/>
      <w:marTop w:val="0"/>
      <w:marBottom w:val="0"/>
      <w:divBdr>
        <w:top w:val="none" w:sz="0" w:space="0" w:color="auto"/>
        <w:left w:val="none" w:sz="0" w:space="0" w:color="auto"/>
        <w:bottom w:val="none" w:sz="0" w:space="0" w:color="auto"/>
        <w:right w:val="none" w:sz="0" w:space="0" w:color="auto"/>
      </w:divBdr>
    </w:div>
    <w:div w:id="1094518468">
      <w:bodyDiv w:val="1"/>
      <w:marLeft w:val="0"/>
      <w:marRight w:val="0"/>
      <w:marTop w:val="0"/>
      <w:marBottom w:val="0"/>
      <w:divBdr>
        <w:top w:val="none" w:sz="0" w:space="0" w:color="auto"/>
        <w:left w:val="none" w:sz="0" w:space="0" w:color="auto"/>
        <w:bottom w:val="none" w:sz="0" w:space="0" w:color="auto"/>
        <w:right w:val="none" w:sz="0" w:space="0" w:color="auto"/>
      </w:divBdr>
    </w:div>
    <w:div w:id="1104688935">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09467127">
      <w:bodyDiv w:val="1"/>
      <w:marLeft w:val="0"/>
      <w:marRight w:val="0"/>
      <w:marTop w:val="0"/>
      <w:marBottom w:val="0"/>
      <w:divBdr>
        <w:top w:val="none" w:sz="0" w:space="0" w:color="auto"/>
        <w:left w:val="none" w:sz="0" w:space="0" w:color="auto"/>
        <w:bottom w:val="none" w:sz="0" w:space="0" w:color="auto"/>
        <w:right w:val="none" w:sz="0" w:space="0" w:color="auto"/>
      </w:divBdr>
    </w:div>
    <w:div w:id="1130519434">
      <w:bodyDiv w:val="1"/>
      <w:marLeft w:val="0"/>
      <w:marRight w:val="0"/>
      <w:marTop w:val="0"/>
      <w:marBottom w:val="0"/>
      <w:divBdr>
        <w:top w:val="none" w:sz="0" w:space="0" w:color="auto"/>
        <w:left w:val="none" w:sz="0" w:space="0" w:color="auto"/>
        <w:bottom w:val="none" w:sz="0" w:space="0" w:color="auto"/>
        <w:right w:val="none" w:sz="0" w:space="0" w:color="auto"/>
      </w:divBdr>
    </w:div>
    <w:div w:id="1133063043">
      <w:bodyDiv w:val="1"/>
      <w:marLeft w:val="0"/>
      <w:marRight w:val="0"/>
      <w:marTop w:val="0"/>
      <w:marBottom w:val="0"/>
      <w:divBdr>
        <w:top w:val="none" w:sz="0" w:space="0" w:color="auto"/>
        <w:left w:val="none" w:sz="0" w:space="0" w:color="auto"/>
        <w:bottom w:val="none" w:sz="0" w:space="0" w:color="auto"/>
        <w:right w:val="none" w:sz="0" w:space="0" w:color="auto"/>
      </w:divBdr>
    </w:div>
    <w:div w:id="1139225784">
      <w:bodyDiv w:val="1"/>
      <w:marLeft w:val="0"/>
      <w:marRight w:val="0"/>
      <w:marTop w:val="0"/>
      <w:marBottom w:val="0"/>
      <w:divBdr>
        <w:top w:val="none" w:sz="0" w:space="0" w:color="auto"/>
        <w:left w:val="none" w:sz="0" w:space="0" w:color="auto"/>
        <w:bottom w:val="none" w:sz="0" w:space="0" w:color="auto"/>
        <w:right w:val="none" w:sz="0" w:space="0" w:color="auto"/>
      </w:divBdr>
    </w:div>
    <w:div w:id="1149981251">
      <w:bodyDiv w:val="1"/>
      <w:marLeft w:val="0"/>
      <w:marRight w:val="0"/>
      <w:marTop w:val="0"/>
      <w:marBottom w:val="0"/>
      <w:divBdr>
        <w:top w:val="none" w:sz="0" w:space="0" w:color="auto"/>
        <w:left w:val="none" w:sz="0" w:space="0" w:color="auto"/>
        <w:bottom w:val="none" w:sz="0" w:space="0" w:color="auto"/>
        <w:right w:val="none" w:sz="0" w:space="0" w:color="auto"/>
      </w:divBdr>
    </w:div>
    <w:div w:id="1154487261">
      <w:bodyDiv w:val="1"/>
      <w:marLeft w:val="0"/>
      <w:marRight w:val="0"/>
      <w:marTop w:val="0"/>
      <w:marBottom w:val="0"/>
      <w:divBdr>
        <w:top w:val="none" w:sz="0" w:space="0" w:color="auto"/>
        <w:left w:val="none" w:sz="0" w:space="0" w:color="auto"/>
        <w:bottom w:val="none" w:sz="0" w:space="0" w:color="auto"/>
        <w:right w:val="none" w:sz="0" w:space="0" w:color="auto"/>
      </w:divBdr>
    </w:div>
    <w:div w:id="1161967103">
      <w:bodyDiv w:val="1"/>
      <w:marLeft w:val="0"/>
      <w:marRight w:val="0"/>
      <w:marTop w:val="0"/>
      <w:marBottom w:val="0"/>
      <w:divBdr>
        <w:top w:val="none" w:sz="0" w:space="0" w:color="auto"/>
        <w:left w:val="none" w:sz="0" w:space="0" w:color="auto"/>
        <w:bottom w:val="none" w:sz="0" w:space="0" w:color="auto"/>
        <w:right w:val="none" w:sz="0" w:space="0" w:color="auto"/>
      </w:divBdr>
    </w:div>
    <w:div w:id="1167863865">
      <w:bodyDiv w:val="1"/>
      <w:marLeft w:val="0"/>
      <w:marRight w:val="0"/>
      <w:marTop w:val="0"/>
      <w:marBottom w:val="0"/>
      <w:divBdr>
        <w:top w:val="none" w:sz="0" w:space="0" w:color="auto"/>
        <w:left w:val="none" w:sz="0" w:space="0" w:color="auto"/>
        <w:bottom w:val="none" w:sz="0" w:space="0" w:color="auto"/>
        <w:right w:val="none" w:sz="0" w:space="0" w:color="auto"/>
      </w:divBdr>
    </w:div>
    <w:div w:id="1176337455">
      <w:bodyDiv w:val="1"/>
      <w:marLeft w:val="0"/>
      <w:marRight w:val="0"/>
      <w:marTop w:val="0"/>
      <w:marBottom w:val="0"/>
      <w:divBdr>
        <w:top w:val="none" w:sz="0" w:space="0" w:color="auto"/>
        <w:left w:val="none" w:sz="0" w:space="0" w:color="auto"/>
        <w:bottom w:val="none" w:sz="0" w:space="0" w:color="auto"/>
        <w:right w:val="none" w:sz="0" w:space="0" w:color="auto"/>
      </w:divBdr>
    </w:div>
    <w:div w:id="1185287281">
      <w:bodyDiv w:val="1"/>
      <w:marLeft w:val="0"/>
      <w:marRight w:val="0"/>
      <w:marTop w:val="0"/>
      <w:marBottom w:val="0"/>
      <w:divBdr>
        <w:top w:val="none" w:sz="0" w:space="0" w:color="auto"/>
        <w:left w:val="none" w:sz="0" w:space="0" w:color="auto"/>
        <w:bottom w:val="none" w:sz="0" w:space="0" w:color="auto"/>
        <w:right w:val="none" w:sz="0" w:space="0" w:color="auto"/>
      </w:divBdr>
    </w:div>
    <w:div w:id="1190946639">
      <w:bodyDiv w:val="1"/>
      <w:marLeft w:val="0"/>
      <w:marRight w:val="0"/>
      <w:marTop w:val="0"/>
      <w:marBottom w:val="0"/>
      <w:divBdr>
        <w:top w:val="none" w:sz="0" w:space="0" w:color="auto"/>
        <w:left w:val="none" w:sz="0" w:space="0" w:color="auto"/>
        <w:bottom w:val="none" w:sz="0" w:space="0" w:color="auto"/>
        <w:right w:val="none" w:sz="0" w:space="0" w:color="auto"/>
      </w:divBdr>
    </w:div>
    <w:div w:id="1195925661">
      <w:bodyDiv w:val="1"/>
      <w:marLeft w:val="0"/>
      <w:marRight w:val="0"/>
      <w:marTop w:val="0"/>
      <w:marBottom w:val="0"/>
      <w:divBdr>
        <w:top w:val="none" w:sz="0" w:space="0" w:color="auto"/>
        <w:left w:val="none" w:sz="0" w:space="0" w:color="auto"/>
        <w:bottom w:val="none" w:sz="0" w:space="0" w:color="auto"/>
        <w:right w:val="none" w:sz="0" w:space="0" w:color="auto"/>
      </w:divBdr>
    </w:div>
    <w:div w:id="1196045403">
      <w:bodyDiv w:val="1"/>
      <w:marLeft w:val="0"/>
      <w:marRight w:val="0"/>
      <w:marTop w:val="0"/>
      <w:marBottom w:val="0"/>
      <w:divBdr>
        <w:top w:val="none" w:sz="0" w:space="0" w:color="auto"/>
        <w:left w:val="none" w:sz="0" w:space="0" w:color="auto"/>
        <w:bottom w:val="none" w:sz="0" w:space="0" w:color="auto"/>
        <w:right w:val="none" w:sz="0" w:space="0" w:color="auto"/>
      </w:divBdr>
    </w:div>
    <w:div w:id="1203635615">
      <w:bodyDiv w:val="1"/>
      <w:marLeft w:val="0"/>
      <w:marRight w:val="0"/>
      <w:marTop w:val="0"/>
      <w:marBottom w:val="0"/>
      <w:divBdr>
        <w:top w:val="none" w:sz="0" w:space="0" w:color="auto"/>
        <w:left w:val="none" w:sz="0" w:space="0" w:color="auto"/>
        <w:bottom w:val="none" w:sz="0" w:space="0" w:color="auto"/>
        <w:right w:val="none" w:sz="0" w:space="0" w:color="auto"/>
      </w:divBdr>
    </w:div>
    <w:div w:id="1232353814">
      <w:bodyDiv w:val="1"/>
      <w:marLeft w:val="0"/>
      <w:marRight w:val="0"/>
      <w:marTop w:val="0"/>
      <w:marBottom w:val="0"/>
      <w:divBdr>
        <w:top w:val="none" w:sz="0" w:space="0" w:color="auto"/>
        <w:left w:val="none" w:sz="0" w:space="0" w:color="auto"/>
        <w:bottom w:val="none" w:sz="0" w:space="0" w:color="auto"/>
        <w:right w:val="none" w:sz="0" w:space="0" w:color="auto"/>
      </w:divBdr>
    </w:div>
    <w:div w:id="1236478373">
      <w:bodyDiv w:val="1"/>
      <w:marLeft w:val="0"/>
      <w:marRight w:val="0"/>
      <w:marTop w:val="0"/>
      <w:marBottom w:val="0"/>
      <w:divBdr>
        <w:top w:val="none" w:sz="0" w:space="0" w:color="auto"/>
        <w:left w:val="none" w:sz="0" w:space="0" w:color="auto"/>
        <w:bottom w:val="none" w:sz="0" w:space="0" w:color="auto"/>
        <w:right w:val="none" w:sz="0" w:space="0" w:color="auto"/>
      </w:divBdr>
    </w:div>
    <w:div w:id="1240672679">
      <w:bodyDiv w:val="1"/>
      <w:marLeft w:val="0"/>
      <w:marRight w:val="0"/>
      <w:marTop w:val="0"/>
      <w:marBottom w:val="0"/>
      <w:divBdr>
        <w:top w:val="none" w:sz="0" w:space="0" w:color="auto"/>
        <w:left w:val="none" w:sz="0" w:space="0" w:color="auto"/>
        <w:bottom w:val="none" w:sz="0" w:space="0" w:color="auto"/>
        <w:right w:val="none" w:sz="0" w:space="0" w:color="auto"/>
      </w:divBdr>
    </w:div>
    <w:div w:id="1248536378">
      <w:bodyDiv w:val="1"/>
      <w:marLeft w:val="0"/>
      <w:marRight w:val="0"/>
      <w:marTop w:val="0"/>
      <w:marBottom w:val="0"/>
      <w:divBdr>
        <w:top w:val="none" w:sz="0" w:space="0" w:color="auto"/>
        <w:left w:val="none" w:sz="0" w:space="0" w:color="auto"/>
        <w:bottom w:val="none" w:sz="0" w:space="0" w:color="auto"/>
        <w:right w:val="none" w:sz="0" w:space="0" w:color="auto"/>
      </w:divBdr>
    </w:div>
    <w:div w:id="1267618388">
      <w:bodyDiv w:val="1"/>
      <w:marLeft w:val="0"/>
      <w:marRight w:val="0"/>
      <w:marTop w:val="0"/>
      <w:marBottom w:val="0"/>
      <w:divBdr>
        <w:top w:val="none" w:sz="0" w:space="0" w:color="auto"/>
        <w:left w:val="none" w:sz="0" w:space="0" w:color="auto"/>
        <w:bottom w:val="none" w:sz="0" w:space="0" w:color="auto"/>
        <w:right w:val="none" w:sz="0" w:space="0" w:color="auto"/>
      </w:divBdr>
    </w:div>
    <w:div w:id="1277329270">
      <w:bodyDiv w:val="1"/>
      <w:marLeft w:val="0"/>
      <w:marRight w:val="0"/>
      <w:marTop w:val="0"/>
      <w:marBottom w:val="0"/>
      <w:divBdr>
        <w:top w:val="none" w:sz="0" w:space="0" w:color="auto"/>
        <w:left w:val="none" w:sz="0" w:space="0" w:color="auto"/>
        <w:bottom w:val="none" w:sz="0" w:space="0" w:color="auto"/>
        <w:right w:val="none" w:sz="0" w:space="0" w:color="auto"/>
      </w:divBdr>
    </w:div>
    <w:div w:id="1297447515">
      <w:bodyDiv w:val="1"/>
      <w:marLeft w:val="0"/>
      <w:marRight w:val="0"/>
      <w:marTop w:val="0"/>
      <w:marBottom w:val="0"/>
      <w:divBdr>
        <w:top w:val="none" w:sz="0" w:space="0" w:color="auto"/>
        <w:left w:val="none" w:sz="0" w:space="0" w:color="auto"/>
        <w:bottom w:val="none" w:sz="0" w:space="0" w:color="auto"/>
        <w:right w:val="none" w:sz="0" w:space="0" w:color="auto"/>
      </w:divBdr>
    </w:div>
    <w:div w:id="1299846988">
      <w:bodyDiv w:val="1"/>
      <w:marLeft w:val="0"/>
      <w:marRight w:val="0"/>
      <w:marTop w:val="0"/>
      <w:marBottom w:val="0"/>
      <w:divBdr>
        <w:top w:val="none" w:sz="0" w:space="0" w:color="auto"/>
        <w:left w:val="none" w:sz="0" w:space="0" w:color="auto"/>
        <w:bottom w:val="none" w:sz="0" w:space="0" w:color="auto"/>
        <w:right w:val="none" w:sz="0" w:space="0" w:color="auto"/>
      </w:divBdr>
    </w:div>
    <w:div w:id="1324167824">
      <w:bodyDiv w:val="1"/>
      <w:marLeft w:val="0"/>
      <w:marRight w:val="0"/>
      <w:marTop w:val="0"/>
      <w:marBottom w:val="0"/>
      <w:divBdr>
        <w:top w:val="none" w:sz="0" w:space="0" w:color="auto"/>
        <w:left w:val="none" w:sz="0" w:space="0" w:color="auto"/>
        <w:bottom w:val="none" w:sz="0" w:space="0" w:color="auto"/>
        <w:right w:val="none" w:sz="0" w:space="0" w:color="auto"/>
      </w:divBdr>
    </w:div>
    <w:div w:id="1324237652">
      <w:bodyDiv w:val="1"/>
      <w:marLeft w:val="0"/>
      <w:marRight w:val="0"/>
      <w:marTop w:val="0"/>
      <w:marBottom w:val="0"/>
      <w:divBdr>
        <w:top w:val="none" w:sz="0" w:space="0" w:color="auto"/>
        <w:left w:val="none" w:sz="0" w:space="0" w:color="auto"/>
        <w:bottom w:val="none" w:sz="0" w:space="0" w:color="auto"/>
        <w:right w:val="none" w:sz="0" w:space="0" w:color="auto"/>
      </w:divBdr>
    </w:div>
    <w:div w:id="1328632570">
      <w:bodyDiv w:val="1"/>
      <w:marLeft w:val="0"/>
      <w:marRight w:val="0"/>
      <w:marTop w:val="0"/>
      <w:marBottom w:val="0"/>
      <w:divBdr>
        <w:top w:val="none" w:sz="0" w:space="0" w:color="auto"/>
        <w:left w:val="none" w:sz="0" w:space="0" w:color="auto"/>
        <w:bottom w:val="none" w:sz="0" w:space="0" w:color="auto"/>
        <w:right w:val="none" w:sz="0" w:space="0" w:color="auto"/>
      </w:divBdr>
      <w:divsChild>
        <w:div w:id="689067796">
          <w:marLeft w:val="0"/>
          <w:marRight w:val="0"/>
          <w:marTop w:val="0"/>
          <w:marBottom w:val="0"/>
          <w:divBdr>
            <w:top w:val="none" w:sz="0" w:space="0" w:color="auto"/>
            <w:left w:val="none" w:sz="0" w:space="0" w:color="auto"/>
            <w:bottom w:val="none" w:sz="0" w:space="0" w:color="auto"/>
            <w:right w:val="none" w:sz="0" w:space="0" w:color="auto"/>
          </w:divBdr>
          <w:divsChild>
            <w:div w:id="6067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7134">
      <w:bodyDiv w:val="1"/>
      <w:marLeft w:val="0"/>
      <w:marRight w:val="0"/>
      <w:marTop w:val="0"/>
      <w:marBottom w:val="0"/>
      <w:divBdr>
        <w:top w:val="none" w:sz="0" w:space="0" w:color="auto"/>
        <w:left w:val="none" w:sz="0" w:space="0" w:color="auto"/>
        <w:bottom w:val="none" w:sz="0" w:space="0" w:color="auto"/>
        <w:right w:val="none" w:sz="0" w:space="0" w:color="auto"/>
      </w:divBdr>
    </w:div>
    <w:div w:id="1342774831">
      <w:bodyDiv w:val="1"/>
      <w:marLeft w:val="0"/>
      <w:marRight w:val="0"/>
      <w:marTop w:val="0"/>
      <w:marBottom w:val="0"/>
      <w:divBdr>
        <w:top w:val="none" w:sz="0" w:space="0" w:color="auto"/>
        <w:left w:val="none" w:sz="0" w:space="0" w:color="auto"/>
        <w:bottom w:val="none" w:sz="0" w:space="0" w:color="auto"/>
        <w:right w:val="none" w:sz="0" w:space="0" w:color="auto"/>
      </w:divBdr>
    </w:div>
    <w:div w:id="1342928143">
      <w:bodyDiv w:val="1"/>
      <w:marLeft w:val="0"/>
      <w:marRight w:val="0"/>
      <w:marTop w:val="0"/>
      <w:marBottom w:val="0"/>
      <w:divBdr>
        <w:top w:val="none" w:sz="0" w:space="0" w:color="auto"/>
        <w:left w:val="none" w:sz="0" w:space="0" w:color="auto"/>
        <w:bottom w:val="none" w:sz="0" w:space="0" w:color="auto"/>
        <w:right w:val="none" w:sz="0" w:space="0" w:color="auto"/>
      </w:divBdr>
    </w:div>
    <w:div w:id="1347052248">
      <w:bodyDiv w:val="1"/>
      <w:marLeft w:val="0"/>
      <w:marRight w:val="0"/>
      <w:marTop w:val="0"/>
      <w:marBottom w:val="0"/>
      <w:divBdr>
        <w:top w:val="none" w:sz="0" w:space="0" w:color="auto"/>
        <w:left w:val="none" w:sz="0" w:space="0" w:color="auto"/>
        <w:bottom w:val="none" w:sz="0" w:space="0" w:color="auto"/>
        <w:right w:val="none" w:sz="0" w:space="0" w:color="auto"/>
      </w:divBdr>
    </w:div>
    <w:div w:id="1354383055">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9816973">
      <w:bodyDiv w:val="1"/>
      <w:marLeft w:val="0"/>
      <w:marRight w:val="0"/>
      <w:marTop w:val="0"/>
      <w:marBottom w:val="0"/>
      <w:divBdr>
        <w:top w:val="none" w:sz="0" w:space="0" w:color="auto"/>
        <w:left w:val="none" w:sz="0" w:space="0" w:color="auto"/>
        <w:bottom w:val="none" w:sz="0" w:space="0" w:color="auto"/>
        <w:right w:val="none" w:sz="0" w:space="0" w:color="auto"/>
      </w:divBdr>
    </w:div>
    <w:div w:id="1369137555">
      <w:bodyDiv w:val="1"/>
      <w:marLeft w:val="0"/>
      <w:marRight w:val="0"/>
      <w:marTop w:val="0"/>
      <w:marBottom w:val="0"/>
      <w:divBdr>
        <w:top w:val="none" w:sz="0" w:space="0" w:color="auto"/>
        <w:left w:val="none" w:sz="0" w:space="0" w:color="auto"/>
        <w:bottom w:val="none" w:sz="0" w:space="0" w:color="auto"/>
        <w:right w:val="none" w:sz="0" w:space="0" w:color="auto"/>
      </w:divBdr>
    </w:div>
    <w:div w:id="1390181966">
      <w:bodyDiv w:val="1"/>
      <w:marLeft w:val="0"/>
      <w:marRight w:val="0"/>
      <w:marTop w:val="0"/>
      <w:marBottom w:val="0"/>
      <w:divBdr>
        <w:top w:val="none" w:sz="0" w:space="0" w:color="auto"/>
        <w:left w:val="none" w:sz="0" w:space="0" w:color="auto"/>
        <w:bottom w:val="none" w:sz="0" w:space="0" w:color="auto"/>
        <w:right w:val="none" w:sz="0" w:space="0" w:color="auto"/>
      </w:divBdr>
    </w:div>
    <w:div w:id="1426077079">
      <w:bodyDiv w:val="1"/>
      <w:marLeft w:val="0"/>
      <w:marRight w:val="0"/>
      <w:marTop w:val="0"/>
      <w:marBottom w:val="0"/>
      <w:divBdr>
        <w:top w:val="none" w:sz="0" w:space="0" w:color="auto"/>
        <w:left w:val="none" w:sz="0" w:space="0" w:color="auto"/>
        <w:bottom w:val="none" w:sz="0" w:space="0" w:color="auto"/>
        <w:right w:val="none" w:sz="0" w:space="0" w:color="auto"/>
      </w:divBdr>
    </w:div>
    <w:div w:id="1431781339">
      <w:bodyDiv w:val="1"/>
      <w:marLeft w:val="0"/>
      <w:marRight w:val="0"/>
      <w:marTop w:val="0"/>
      <w:marBottom w:val="0"/>
      <w:divBdr>
        <w:top w:val="none" w:sz="0" w:space="0" w:color="auto"/>
        <w:left w:val="none" w:sz="0" w:space="0" w:color="auto"/>
        <w:bottom w:val="none" w:sz="0" w:space="0" w:color="auto"/>
        <w:right w:val="none" w:sz="0" w:space="0" w:color="auto"/>
      </w:divBdr>
    </w:div>
    <w:div w:id="1432433008">
      <w:bodyDiv w:val="1"/>
      <w:marLeft w:val="0"/>
      <w:marRight w:val="0"/>
      <w:marTop w:val="0"/>
      <w:marBottom w:val="0"/>
      <w:divBdr>
        <w:top w:val="none" w:sz="0" w:space="0" w:color="auto"/>
        <w:left w:val="none" w:sz="0" w:space="0" w:color="auto"/>
        <w:bottom w:val="none" w:sz="0" w:space="0" w:color="auto"/>
        <w:right w:val="none" w:sz="0" w:space="0" w:color="auto"/>
      </w:divBdr>
    </w:div>
    <w:div w:id="1447385401">
      <w:bodyDiv w:val="1"/>
      <w:marLeft w:val="0"/>
      <w:marRight w:val="0"/>
      <w:marTop w:val="0"/>
      <w:marBottom w:val="0"/>
      <w:divBdr>
        <w:top w:val="none" w:sz="0" w:space="0" w:color="auto"/>
        <w:left w:val="none" w:sz="0" w:space="0" w:color="auto"/>
        <w:bottom w:val="none" w:sz="0" w:space="0" w:color="auto"/>
        <w:right w:val="none" w:sz="0" w:space="0" w:color="auto"/>
      </w:divBdr>
    </w:div>
    <w:div w:id="1455439187">
      <w:bodyDiv w:val="1"/>
      <w:marLeft w:val="0"/>
      <w:marRight w:val="0"/>
      <w:marTop w:val="0"/>
      <w:marBottom w:val="0"/>
      <w:divBdr>
        <w:top w:val="none" w:sz="0" w:space="0" w:color="auto"/>
        <w:left w:val="none" w:sz="0" w:space="0" w:color="auto"/>
        <w:bottom w:val="none" w:sz="0" w:space="0" w:color="auto"/>
        <w:right w:val="none" w:sz="0" w:space="0" w:color="auto"/>
      </w:divBdr>
    </w:div>
    <w:div w:id="1455712555">
      <w:bodyDiv w:val="1"/>
      <w:marLeft w:val="0"/>
      <w:marRight w:val="0"/>
      <w:marTop w:val="0"/>
      <w:marBottom w:val="0"/>
      <w:divBdr>
        <w:top w:val="none" w:sz="0" w:space="0" w:color="auto"/>
        <w:left w:val="none" w:sz="0" w:space="0" w:color="auto"/>
        <w:bottom w:val="none" w:sz="0" w:space="0" w:color="auto"/>
        <w:right w:val="none" w:sz="0" w:space="0" w:color="auto"/>
      </w:divBdr>
    </w:div>
    <w:div w:id="1464081286">
      <w:bodyDiv w:val="1"/>
      <w:marLeft w:val="0"/>
      <w:marRight w:val="0"/>
      <w:marTop w:val="0"/>
      <w:marBottom w:val="0"/>
      <w:divBdr>
        <w:top w:val="none" w:sz="0" w:space="0" w:color="auto"/>
        <w:left w:val="none" w:sz="0" w:space="0" w:color="auto"/>
        <w:bottom w:val="none" w:sz="0" w:space="0" w:color="auto"/>
        <w:right w:val="none" w:sz="0" w:space="0" w:color="auto"/>
      </w:divBdr>
    </w:div>
    <w:div w:id="1467121296">
      <w:bodyDiv w:val="1"/>
      <w:marLeft w:val="0"/>
      <w:marRight w:val="0"/>
      <w:marTop w:val="0"/>
      <w:marBottom w:val="0"/>
      <w:divBdr>
        <w:top w:val="none" w:sz="0" w:space="0" w:color="auto"/>
        <w:left w:val="none" w:sz="0" w:space="0" w:color="auto"/>
        <w:bottom w:val="none" w:sz="0" w:space="0" w:color="auto"/>
        <w:right w:val="none" w:sz="0" w:space="0" w:color="auto"/>
      </w:divBdr>
    </w:div>
    <w:div w:id="1472285043">
      <w:bodyDiv w:val="1"/>
      <w:marLeft w:val="0"/>
      <w:marRight w:val="0"/>
      <w:marTop w:val="0"/>
      <w:marBottom w:val="0"/>
      <w:divBdr>
        <w:top w:val="none" w:sz="0" w:space="0" w:color="auto"/>
        <w:left w:val="none" w:sz="0" w:space="0" w:color="auto"/>
        <w:bottom w:val="none" w:sz="0" w:space="0" w:color="auto"/>
        <w:right w:val="none" w:sz="0" w:space="0" w:color="auto"/>
      </w:divBdr>
    </w:div>
    <w:div w:id="1475104667">
      <w:bodyDiv w:val="1"/>
      <w:marLeft w:val="0"/>
      <w:marRight w:val="0"/>
      <w:marTop w:val="0"/>
      <w:marBottom w:val="0"/>
      <w:divBdr>
        <w:top w:val="none" w:sz="0" w:space="0" w:color="auto"/>
        <w:left w:val="none" w:sz="0" w:space="0" w:color="auto"/>
        <w:bottom w:val="none" w:sz="0" w:space="0" w:color="auto"/>
        <w:right w:val="none" w:sz="0" w:space="0" w:color="auto"/>
      </w:divBdr>
    </w:div>
    <w:div w:id="1483960355">
      <w:bodyDiv w:val="1"/>
      <w:marLeft w:val="0"/>
      <w:marRight w:val="0"/>
      <w:marTop w:val="0"/>
      <w:marBottom w:val="0"/>
      <w:divBdr>
        <w:top w:val="none" w:sz="0" w:space="0" w:color="auto"/>
        <w:left w:val="none" w:sz="0" w:space="0" w:color="auto"/>
        <w:bottom w:val="none" w:sz="0" w:space="0" w:color="auto"/>
        <w:right w:val="none" w:sz="0" w:space="0" w:color="auto"/>
      </w:divBdr>
    </w:div>
    <w:div w:id="1500658869">
      <w:bodyDiv w:val="1"/>
      <w:marLeft w:val="0"/>
      <w:marRight w:val="0"/>
      <w:marTop w:val="0"/>
      <w:marBottom w:val="0"/>
      <w:divBdr>
        <w:top w:val="none" w:sz="0" w:space="0" w:color="auto"/>
        <w:left w:val="none" w:sz="0" w:space="0" w:color="auto"/>
        <w:bottom w:val="none" w:sz="0" w:space="0" w:color="auto"/>
        <w:right w:val="none" w:sz="0" w:space="0" w:color="auto"/>
      </w:divBdr>
    </w:div>
    <w:div w:id="1514340881">
      <w:bodyDiv w:val="1"/>
      <w:marLeft w:val="0"/>
      <w:marRight w:val="0"/>
      <w:marTop w:val="0"/>
      <w:marBottom w:val="0"/>
      <w:divBdr>
        <w:top w:val="none" w:sz="0" w:space="0" w:color="auto"/>
        <w:left w:val="none" w:sz="0" w:space="0" w:color="auto"/>
        <w:bottom w:val="none" w:sz="0" w:space="0" w:color="auto"/>
        <w:right w:val="none" w:sz="0" w:space="0" w:color="auto"/>
      </w:divBdr>
    </w:div>
    <w:div w:id="1530602520">
      <w:bodyDiv w:val="1"/>
      <w:marLeft w:val="0"/>
      <w:marRight w:val="0"/>
      <w:marTop w:val="0"/>
      <w:marBottom w:val="0"/>
      <w:divBdr>
        <w:top w:val="none" w:sz="0" w:space="0" w:color="auto"/>
        <w:left w:val="none" w:sz="0" w:space="0" w:color="auto"/>
        <w:bottom w:val="none" w:sz="0" w:space="0" w:color="auto"/>
        <w:right w:val="none" w:sz="0" w:space="0" w:color="auto"/>
      </w:divBdr>
    </w:div>
    <w:div w:id="1530872560">
      <w:bodyDiv w:val="1"/>
      <w:marLeft w:val="0"/>
      <w:marRight w:val="0"/>
      <w:marTop w:val="0"/>
      <w:marBottom w:val="0"/>
      <w:divBdr>
        <w:top w:val="none" w:sz="0" w:space="0" w:color="auto"/>
        <w:left w:val="none" w:sz="0" w:space="0" w:color="auto"/>
        <w:bottom w:val="none" w:sz="0" w:space="0" w:color="auto"/>
        <w:right w:val="none" w:sz="0" w:space="0" w:color="auto"/>
      </w:divBdr>
    </w:div>
    <w:div w:id="1541164746">
      <w:bodyDiv w:val="1"/>
      <w:marLeft w:val="0"/>
      <w:marRight w:val="0"/>
      <w:marTop w:val="0"/>
      <w:marBottom w:val="0"/>
      <w:divBdr>
        <w:top w:val="none" w:sz="0" w:space="0" w:color="auto"/>
        <w:left w:val="none" w:sz="0" w:space="0" w:color="auto"/>
        <w:bottom w:val="none" w:sz="0" w:space="0" w:color="auto"/>
        <w:right w:val="none" w:sz="0" w:space="0" w:color="auto"/>
      </w:divBdr>
    </w:div>
    <w:div w:id="1544050412">
      <w:bodyDiv w:val="1"/>
      <w:marLeft w:val="0"/>
      <w:marRight w:val="0"/>
      <w:marTop w:val="0"/>
      <w:marBottom w:val="0"/>
      <w:divBdr>
        <w:top w:val="none" w:sz="0" w:space="0" w:color="auto"/>
        <w:left w:val="none" w:sz="0" w:space="0" w:color="auto"/>
        <w:bottom w:val="none" w:sz="0" w:space="0" w:color="auto"/>
        <w:right w:val="none" w:sz="0" w:space="0" w:color="auto"/>
      </w:divBdr>
    </w:div>
    <w:div w:id="1545870864">
      <w:bodyDiv w:val="1"/>
      <w:marLeft w:val="0"/>
      <w:marRight w:val="0"/>
      <w:marTop w:val="0"/>
      <w:marBottom w:val="0"/>
      <w:divBdr>
        <w:top w:val="none" w:sz="0" w:space="0" w:color="auto"/>
        <w:left w:val="none" w:sz="0" w:space="0" w:color="auto"/>
        <w:bottom w:val="none" w:sz="0" w:space="0" w:color="auto"/>
        <w:right w:val="none" w:sz="0" w:space="0" w:color="auto"/>
      </w:divBdr>
    </w:div>
    <w:div w:id="1548447601">
      <w:bodyDiv w:val="1"/>
      <w:marLeft w:val="0"/>
      <w:marRight w:val="0"/>
      <w:marTop w:val="0"/>
      <w:marBottom w:val="0"/>
      <w:divBdr>
        <w:top w:val="none" w:sz="0" w:space="0" w:color="auto"/>
        <w:left w:val="none" w:sz="0" w:space="0" w:color="auto"/>
        <w:bottom w:val="none" w:sz="0" w:space="0" w:color="auto"/>
        <w:right w:val="none" w:sz="0" w:space="0" w:color="auto"/>
      </w:divBdr>
    </w:div>
    <w:div w:id="1556696684">
      <w:bodyDiv w:val="1"/>
      <w:marLeft w:val="0"/>
      <w:marRight w:val="0"/>
      <w:marTop w:val="0"/>
      <w:marBottom w:val="0"/>
      <w:divBdr>
        <w:top w:val="none" w:sz="0" w:space="0" w:color="auto"/>
        <w:left w:val="none" w:sz="0" w:space="0" w:color="auto"/>
        <w:bottom w:val="none" w:sz="0" w:space="0" w:color="auto"/>
        <w:right w:val="none" w:sz="0" w:space="0" w:color="auto"/>
      </w:divBdr>
    </w:div>
    <w:div w:id="1562253510">
      <w:bodyDiv w:val="1"/>
      <w:marLeft w:val="0"/>
      <w:marRight w:val="0"/>
      <w:marTop w:val="0"/>
      <w:marBottom w:val="0"/>
      <w:divBdr>
        <w:top w:val="none" w:sz="0" w:space="0" w:color="auto"/>
        <w:left w:val="none" w:sz="0" w:space="0" w:color="auto"/>
        <w:bottom w:val="none" w:sz="0" w:space="0" w:color="auto"/>
        <w:right w:val="none" w:sz="0" w:space="0" w:color="auto"/>
      </w:divBdr>
    </w:div>
    <w:div w:id="1575046897">
      <w:bodyDiv w:val="1"/>
      <w:marLeft w:val="0"/>
      <w:marRight w:val="0"/>
      <w:marTop w:val="0"/>
      <w:marBottom w:val="0"/>
      <w:divBdr>
        <w:top w:val="none" w:sz="0" w:space="0" w:color="auto"/>
        <w:left w:val="none" w:sz="0" w:space="0" w:color="auto"/>
        <w:bottom w:val="none" w:sz="0" w:space="0" w:color="auto"/>
        <w:right w:val="none" w:sz="0" w:space="0" w:color="auto"/>
      </w:divBdr>
    </w:div>
    <w:div w:id="1593783770">
      <w:bodyDiv w:val="1"/>
      <w:marLeft w:val="0"/>
      <w:marRight w:val="0"/>
      <w:marTop w:val="0"/>
      <w:marBottom w:val="0"/>
      <w:divBdr>
        <w:top w:val="none" w:sz="0" w:space="0" w:color="auto"/>
        <w:left w:val="none" w:sz="0" w:space="0" w:color="auto"/>
        <w:bottom w:val="none" w:sz="0" w:space="0" w:color="auto"/>
        <w:right w:val="none" w:sz="0" w:space="0" w:color="auto"/>
      </w:divBdr>
    </w:div>
    <w:div w:id="1600794638">
      <w:bodyDiv w:val="1"/>
      <w:marLeft w:val="0"/>
      <w:marRight w:val="0"/>
      <w:marTop w:val="0"/>
      <w:marBottom w:val="0"/>
      <w:divBdr>
        <w:top w:val="none" w:sz="0" w:space="0" w:color="auto"/>
        <w:left w:val="none" w:sz="0" w:space="0" w:color="auto"/>
        <w:bottom w:val="none" w:sz="0" w:space="0" w:color="auto"/>
        <w:right w:val="none" w:sz="0" w:space="0" w:color="auto"/>
      </w:divBdr>
    </w:div>
    <w:div w:id="1601454543">
      <w:bodyDiv w:val="1"/>
      <w:marLeft w:val="0"/>
      <w:marRight w:val="0"/>
      <w:marTop w:val="0"/>
      <w:marBottom w:val="0"/>
      <w:divBdr>
        <w:top w:val="none" w:sz="0" w:space="0" w:color="auto"/>
        <w:left w:val="none" w:sz="0" w:space="0" w:color="auto"/>
        <w:bottom w:val="none" w:sz="0" w:space="0" w:color="auto"/>
        <w:right w:val="none" w:sz="0" w:space="0" w:color="auto"/>
      </w:divBdr>
    </w:div>
    <w:div w:id="1619796956">
      <w:bodyDiv w:val="1"/>
      <w:marLeft w:val="0"/>
      <w:marRight w:val="0"/>
      <w:marTop w:val="0"/>
      <w:marBottom w:val="0"/>
      <w:divBdr>
        <w:top w:val="none" w:sz="0" w:space="0" w:color="auto"/>
        <w:left w:val="none" w:sz="0" w:space="0" w:color="auto"/>
        <w:bottom w:val="none" w:sz="0" w:space="0" w:color="auto"/>
        <w:right w:val="none" w:sz="0" w:space="0" w:color="auto"/>
      </w:divBdr>
    </w:div>
    <w:div w:id="1626809324">
      <w:bodyDiv w:val="1"/>
      <w:marLeft w:val="0"/>
      <w:marRight w:val="0"/>
      <w:marTop w:val="0"/>
      <w:marBottom w:val="0"/>
      <w:divBdr>
        <w:top w:val="none" w:sz="0" w:space="0" w:color="auto"/>
        <w:left w:val="none" w:sz="0" w:space="0" w:color="auto"/>
        <w:bottom w:val="none" w:sz="0" w:space="0" w:color="auto"/>
        <w:right w:val="none" w:sz="0" w:space="0" w:color="auto"/>
      </w:divBdr>
    </w:div>
    <w:div w:id="1628468045">
      <w:bodyDiv w:val="1"/>
      <w:marLeft w:val="0"/>
      <w:marRight w:val="0"/>
      <w:marTop w:val="0"/>
      <w:marBottom w:val="0"/>
      <w:divBdr>
        <w:top w:val="none" w:sz="0" w:space="0" w:color="auto"/>
        <w:left w:val="none" w:sz="0" w:space="0" w:color="auto"/>
        <w:bottom w:val="none" w:sz="0" w:space="0" w:color="auto"/>
        <w:right w:val="none" w:sz="0" w:space="0" w:color="auto"/>
      </w:divBdr>
    </w:div>
    <w:div w:id="1633973769">
      <w:bodyDiv w:val="1"/>
      <w:marLeft w:val="0"/>
      <w:marRight w:val="0"/>
      <w:marTop w:val="0"/>
      <w:marBottom w:val="0"/>
      <w:divBdr>
        <w:top w:val="none" w:sz="0" w:space="0" w:color="auto"/>
        <w:left w:val="none" w:sz="0" w:space="0" w:color="auto"/>
        <w:bottom w:val="none" w:sz="0" w:space="0" w:color="auto"/>
        <w:right w:val="none" w:sz="0" w:space="0" w:color="auto"/>
      </w:divBdr>
    </w:div>
    <w:div w:id="1655377390">
      <w:bodyDiv w:val="1"/>
      <w:marLeft w:val="0"/>
      <w:marRight w:val="0"/>
      <w:marTop w:val="0"/>
      <w:marBottom w:val="0"/>
      <w:divBdr>
        <w:top w:val="none" w:sz="0" w:space="0" w:color="auto"/>
        <w:left w:val="none" w:sz="0" w:space="0" w:color="auto"/>
        <w:bottom w:val="none" w:sz="0" w:space="0" w:color="auto"/>
        <w:right w:val="none" w:sz="0" w:space="0" w:color="auto"/>
      </w:divBdr>
    </w:div>
    <w:div w:id="1657681611">
      <w:bodyDiv w:val="1"/>
      <w:marLeft w:val="0"/>
      <w:marRight w:val="0"/>
      <w:marTop w:val="0"/>
      <w:marBottom w:val="0"/>
      <w:divBdr>
        <w:top w:val="none" w:sz="0" w:space="0" w:color="auto"/>
        <w:left w:val="none" w:sz="0" w:space="0" w:color="auto"/>
        <w:bottom w:val="none" w:sz="0" w:space="0" w:color="auto"/>
        <w:right w:val="none" w:sz="0" w:space="0" w:color="auto"/>
      </w:divBdr>
    </w:div>
    <w:div w:id="1670868874">
      <w:bodyDiv w:val="1"/>
      <w:marLeft w:val="0"/>
      <w:marRight w:val="0"/>
      <w:marTop w:val="0"/>
      <w:marBottom w:val="0"/>
      <w:divBdr>
        <w:top w:val="none" w:sz="0" w:space="0" w:color="auto"/>
        <w:left w:val="none" w:sz="0" w:space="0" w:color="auto"/>
        <w:bottom w:val="none" w:sz="0" w:space="0" w:color="auto"/>
        <w:right w:val="none" w:sz="0" w:space="0" w:color="auto"/>
      </w:divBdr>
    </w:div>
    <w:div w:id="1684934681">
      <w:bodyDiv w:val="1"/>
      <w:marLeft w:val="0"/>
      <w:marRight w:val="0"/>
      <w:marTop w:val="0"/>
      <w:marBottom w:val="0"/>
      <w:divBdr>
        <w:top w:val="none" w:sz="0" w:space="0" w:color="auto"/>
        <w:left w:val="none" w:sz="0" w:space="0" w:color="auto"/>
        <w:bottom w:val="none" w:sz="0" w:space="0" w:color="auto"/>
        <w:right w:val="none" w:sz="0" w:space="0" w:color="auto"/>
      </w:divBdr>
    </w:div>
    <w:div w:id="1684935520">
      <w:bodyDiv w:val="1"/>
      <w:marLeft w:val="0"/>
      <w:marRight w:val="0"/>
      <w:marTop w:val="0"/>
      <w:marBottom w:val="0"/>
      <w:divBdr>
        <w:top w:val="none" w:sz="0" w:space="0" w:color="auto"/>
        <w:left w:val="none" w:sz="0" w:space="0" w:color="auto"/>
        <w:bottom w:val="none" w:sz="0" w:space="0" w:color="auto"/>
        <w:right w:val="none" w:sz="0" w:space="0" w:color="auto"/>
      </w:divBdr>
    </w:div>
    <w:div w:id="1724870963">
      <w:bodyDiv w:val="1"/>
      <w:marLeft w:val="0"/>
      <w:marRight w:val="0"/>
      <w:marTop w:val="0"/>
      <w:marBottom w:val="0"/>
      <w:divBdr>
        <w:top w:val="none" w:sz="0" w:space="0" w:color="auto"/>
        <w:left w:val="none" w:sz="0" w:space="0" w:color="auto"/>
        <w:bottom w:val="none" w:sz="0" w:space="0" w:color="auto"/>
        <w:right w:val="none" w:sz="0" w:space="0" w:color="auto"/>
      </w:divBdr>
    </w:div>
    <w:div w:id="1725717544">
      <w:bodyDiv w:val="1"/>
      <w:marLeft w:val="0"/>
      <w:marRight w:val="0"/>
      <w:marTop w:val="0"/>
      <w:marBottom w:val="0"/>
      <w:divBdr>
        <w:top w:val="none" w:sz="0" w:space="0" w:color="auto"/>
        <w:left w:val="none" w:sz="0" w:space="0" w:color="auto"/>
        <w:bottom w:val="none" w:sz="0" w:space="0" w:color="auto"/>
        <w:right w:val="none" w:sz="0" w:space="0" w:color="auto"/>
      </w:divBdr>
    </w:div>
    <w:div w:id="1728263075">
      <w:bodyDiv w:val="1"/>
      <w:marLeft w:val="0"/>
      <w:marRight w:val="0"/>
      <w:marTop w:val="0"/>
      <w:marBottom w:val="0"/>
      <w:divBdr>
        <w:top w:val="none" w:sz="0" w:space="0" w:color="auto"/>
        <w:left w:val="none" w:sz="0" w:space="0" w:color="auto"/>
        <w:bottom w:val="none" w:sz="0" w:space="0" w:color="auto"/>
        <w:right w:val="none" w:sz="0" w:space="0" w:color="auto"/>
      </w:divBdr>
    </w:div>
    <w:div w:id="1739861338">
      <w:bodyDiv w:val="1"/>
      <w:marLeft w:val="0"/>
      <w:marRight w:val="0"/>
      <w:marTop w:val="0"/>
      <w:marBottom w:val="0"/>
      <w:divBdr>
        <w:top w:val="none" w:sz="0" w:space="0" w:color="auto"/>
        <w:left w:val="none" w:sz="0" w:space="0" w:color="auto"/>
        <w:bottom w:val="none" w:sz="0" w:space="0" w:color="auto"/>
        <w:right w:val="none" w:sz="0" w:space="0" w:color="auto"/>
      </w:divBdr>
    </w:div>
    <w:div w:id="1743334515">
      <w:bodyDiv w:val="1"/>
      <w:marLeft w:val="0"/>
      <w:marRight w:val="0"/>
      <w:marTop w:val="0"/>
      <w:marBottom w:val="0"/>
      <w:divBdr>
        <w:top w:val="none" w:sz="0" w:space="0" w:color="auto"/>
        <w:left w:val="none" w:sz="0" w:space="0" w:color="auto"/>
        <w:bottom w:val="none" w:sz="0" w:space="0" w:color="auto"/>
        <w:right w:val="none" w:sz="0" w:space="0" w:color="auto"/>
      </w:divBdr>
    </w:div>
    <w:div w:id="1749695665">
      <w:bodyDiv w:val="1"/>
      <w:marLeft w:val="0"/>
      <w:marRight w:val="0"/>
      <w:marTop w:val="0"/>
      <w:marBottom w:val="0"/>
      <w:divBdr>
        <w:top w:val="none" w:sz="0" w:space="0" w:color="auto"/>
        <w:left w:val="none" w:sz="0" w:space="0" w:color="auto"/>
        <w:bottom w:val="none" w:sz="0" w:space="0" w:color="auto"/>
        <w:right w:val="none" w:sz="0" w:space="0" w:color="auto"/>
      </w:divBdr>
    </w:div>
    <w:div w:id="1763994009">
      <w:bodyDiv w:val="1"/>
      <w:marLeft w:val="0"/>
      <w:marRight w:val="0"/>
      <w:marTop w:val="0"/>
      <w:marBottom w:val="0"/>
      <w:divBdr>
        <w:top w:val="none" w:sz="0" w:space="0" w:color="auto"/>
        <w:left w:val="none" w:sz="0" w:space="0" w:color="auto"/>
        <w:bottom w:val="none" w:sz="0" w:space="0" w:color="auto"/>
        <w:right w:val="none" w:sz="0" w:space="0" w:color="auto"/>
      </w:divBdr>
    </w:div>
    <w:div w:id="1765111567">
      <w:bodyDiv w:val="1"/>
      <w:marLeft w:val="0"/>
      <w:marRight w:val="0"/>
      <w:marTop w:val="0"/>
      <w:marBottom w:val="0"/>
      <w:divBdr>
        <w:top w:val="none" w:sz="0" w:space="0" w:color="auto"/>
        <w:left w:val="none" w:sz="0" w:space="0" w:color="auto"/>
        <w:bottom w:val="none" w:sz="0" w:space="0" w:color="auto"/>
        <w:right w:val="none" w:sz="0" w:space="0" w:color="auto"/>
      </w:divBdr>
    </w:div>
    <w:div w:id="1778284661">
      <w:bodyDiv w:val="1"/>
      <w:marLeft w:val="0"/>
      <w:marRight w:val="0"/>
      <w:marTop w:val="0"/>
      <w:marBottom w:val="0"/>
      <w:divBdr>
        <w:top w:val="none" w:sz="0" w:space="0" w:color="auto"/>
        <w:left w:val="none" w:sz="0" w:space="0" w:color="auto"/>
        <w:bottom w:val="none" w:sz="0" w:space="0" w:color="auto"/>
        <w:right w:val="none" w:sz="0" w:space="0" w:color="auto"/>
      </w:divBdr>
    </w:div>
    <w:div w:id="1780106798">
      <w:bodyDiv w:val="1"/>
      <w:marLeft w:val="0"/>
      <w:marRight w:val="0"/>
      <w:marTop w:val="0"/>
      <w:marBottom w:val="0"/>
      <w:divBdr>
        <w:top w:val="none" w:sz="0" w:space="0" w:color="auto"/>
        <w:left w:val="none" w:sz="0" w:space="0" w:color="auto"/>
        <w:bottom w:val="none" w:sz="0" w:space="0" w:color="auto"/>
        <w:right w:val="none" w:sz="0" w:space="0" w:color="auto"/>
      </w:divBdr>
      <w:divsChild>
        <w:div w:id="794518427">
          <w:marLeft w:val="0"/>
          <w:marRight w:val="0"/>
          <w:marTop w:val="0"/>
          <w:marBottom w:val="225"/>
          <w:divBdr>
            <w:top w:val="none" w:sz="0" w:space="0" w:color="auto"/>
            <w:left w:val="none" w:sz="0" w:space="0" w:color="auto"/>
            <w:bottom w:val="none" w:sz="0" w:space="0" w:color="auto"/>
            <w:right w:val="none" w:sz="0" w:space="0" w:color="auto"/>
          </w:divBdr>
        </w:div>
        <w:div w:id="1251427272">
          <w:marLeft w:val="0"/>
          <w:marRight w:val="0"/>
          <w:marTop w:val="0"/>
          <w:marBottom w:val="225"/>
          <w:divBdr>
            <w:top w:val="none" w:sz="0" w:space="0" w:color="auto"/>
            <w:left w:val="none" w:sz="0" w:space="0" w:color="auto"/>
            <w:bottom w:val="none" w:sz="0" w:space="0" w:color="auto"/>
            <w:right w:val="none" w:sz="0" w:space="0" w:color="auto"/>
          </w:divBdr>
          <w:divsChild>
            <w:div w:id="2054035176">
              <w:marLeft w:val="0"/>
              <w:marRight w:val="0"/>
              <w:marTop w:val="0"/>
              <w:marBottom w:val="0"/>
              <w:divBdr>
                <w:top w:val="none" w:sz="0" w:space="0" w:color="auto"/>
                <w:left w:val="none" w:sz="0" w:space="0" w:color="auto"/>
                <w:bottom w:val="none" w:sz="0" w:space="0" w:color="auto"/>
                <w:right w:val="none" w:sz="0" w:space="0" w:color="auto"/>
              </w:divBdr>
            </w:div>
          </w:divsChild>
        </w:div>
        <w:div w:id="1616522453">
          <w:marLeft w:val="0"/>
          <w:marRight w:val="0"/>
          <w:marTop w:val="0"/>
          <w:marBottom w:val="225"/>
          <w:divBdr>
            <w:top w:val="none" w:sz="0" w:space="0" w:color="auto"/>
            <w:left w:val="none" w:sz="0" w:space="0" w:color="auto"/>
            <w:bottom w:val="none" w:sz="0" w:space="0" w:color="auto"/>
            <w:right w:val="none" w:sz="0" w:space="0" w:color="auto"/>
          </w:divBdr>
          <w:divsChild>
            <w:div w:id="1745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8293">
      <w:bodyDiv w:val="1"/>
      <w:marLeft w:val="0"/>
      <w:marRight w:val="0"/>
      <w:marTop w:val="0"/>
      <w:marBottom w:val="0"/>
      <w:divBdr>
        <w:top w:val="none" w:sz="0" w:space="0" w:color="auto"/>
        <w:left w:val="none" w:sz="0" w:space="0" w:color="auto"/>
        <w:bottom w:val="none" w:sz="0" w:space="0" w:color="auto"/>
        <w:right w:val="none" w:sz="0" w:space="0" w:color="auto"/>
      </w:divBdr>
    </w:div>
    <w:div w:id="1787194249">
      <w:bodyDiv w:val="1"/>
      <w:marLeft w:val="0"/>
      <w:marRight w:val="0"/>
      <w:marTop w:val="0"/>
      <w:marBottom w:val="0"/>
      <w:divBdr>
        <w:top w:val="none" w:sz="0" w:space="0" w:color="auto"/>
        <w:left w:val="none" w:sz="0" w:space="0" w:color="auto"/>
        <w:bottom w:val="none" w:sz="0" w:space="0" w:color="auto"/>
        <w:right w:val="none" w:sz="0" w:space="0" w:color="auto"/>
      </w:divBdr>
    </w:div>
    <w:div w:id="1801532391">
      <w:bodyDiv w:val="1"/>
      <w:marLeft w:val="0"/>
      <w:marRight w:val="0"/>
      <w:marTop w:val="0"/>
      <w:marBottom w:val="0"/>
      <w:divBdr>
        <w:top w:val="none" w:sz="0" w:space="0" w:color="auto"/>
        <w:left w:val="none" w:sz="0" w:space="0" w:color="auto"/>
        <w:bottom w:val="none" w:sz="0" w:space="0" w:color="auto"/>
        <w:right w:val="none" w:sz="0" w:space="0" w:color="auto"/>
      </w:divBdr>
    </w:div>
    <w:div w:id="1804233456">
      <w:bodyDiv w:val="1"/>
      <w:marLeft w:val="0"/>
      <w:marRight w:val="0"/>
      <w:marTop w:val="0"/>
      <w:marBottom w:val="0"/>
      <w:divBdr>
        <w:top w:val="none" w:sz="0" w:space="0" w:color="auto"/>
        <w:left w:val="none" w:sz="0" w:space="0" w:color="auto"/>
        <w:bottom w:val="none" w:sz="0" w:space="0" w:color="auto"/>
        <w:right w:val="none" w:sz="0" w:space="0" w:color="auto"/>
      </w:divBdr>
    </w:div>
    <w:div w:id="1806770774">
      <w:bodyDiv w:val="1"/>
      <w:marLeft w:val="0"/>
      <w:marRight w:val="0"/>
      <w:marTop w:val="0"/>
      <w:marBottom w:val="0"/>
      <w:divBdr>
        <w:top w:val="none" w:sz="0" w:space="0" w:color="auto"/>
        <w:left w:val="none" w:sz="0" w:space="0" w:color="auto"/>
        <w:bottom w:val="none" w:sz="0" w:space="0" w:color="auto"/>
        <w:right w:val="none" w:sz="0" w:space="0" w:color="auto"/>
      </w:divBdr>
    </w:div>
    <w:div w:id="1815368881">
      <w:bodyDiv w:val="1"/>
      <w:marLeft w:val="0"/>
      <w:marRight w:val="0"/>
      <w:marTop w:val="0"/>
      <w:marBottom w:val="0"/>
      <w:divBdr>
        <w:top w:val="none" w:sz="0" w:space="0" w:color="auto"/>
        <w:left w:val="none" w:sz="0" w:space="0" w:color="auto"/>
        <w:bottom w:val="none" w:sz="0" w:space="0" w:color="auto"/>
        <w:right w:val="none" w:sz="0" w:space="0" w:color="auto"/>
      </w:divBdr>
    </w:div>
    <w:div w:id="1820460798">
      <w:bodyDiv w:val="1"/>
      <w:marLeft w:val="0"/>
      <w:marRight w:val="0"/>
      <w:marTop w:val="0"/>
      <w:marBottom w:val="0"/>
      <w:divBdr>
        <w:top w:val="none" w:sz="0" w:space="0" w:color="auto"/>
        <w:left w:val="none" w:sz="0" w:space="0" w:color="auto"/>
        <w:bottom w:val="none" w:sz="0" w:space="0" w:color="auto"/>
        <w:right w:val="none" w:sz="0" w:space="0" w:color="auto"/>
      </w:divBdr>
    </w:div>
    <w:div w:id="1839149789">
      <w:bodyDiv w:val="1"/>
      <w:marLeft w:val="0"/>
      <w:marRight w:val="0"/>
      <w:marTop w:val="0"/>
      <w:marBottom w:val="0"/>
      <w:divBdr>
        <w:top w:val="none" w:sz="0" w:space="0" w:color="auto"/>
        <w:left w:val="none" w:sz="0" w:space="0" w:color="auto"/>
        <w:bottom w:val="none" w:sz="0" w:space="0" w:color="auto"/>
        <w:right w:val="none" w:sz="0" w:space="0" w:color="auto"/>
      </w:divBdr>
    </w:div>
    <w:div w:id="1839999407">
      <w:bodyDiv w:val="1"/>
      <w:marLeft w:val="0"/>
      <w:marRight w:val="0"/>
      <w:marTop w:val="0"/>
      <w:marBottom w:val="0"/>
      <w:divBdr>
        <w:top w:val="none" w:sz="0" w:space="0" w:color="auto"/>
        <w:left w:val="none" w:sz="0" w:space="0" w:color="auto"/>
        <w:bottom w:val="none" w:sz="0" w:space="0" w:color="auto"/>
        <w:right w:val="none" w:sz="0" w:space="0" w:color="auto"/>
      </w:divBdr>
    </w:div>
    <w:div w:id="1847938661">
      <w:bodyDiv w:val="1"/>
      <w:marLeft w:val="0"/>
      <w:marRight w:val="0"/>
      <w:marTop w:val="0"/>
      <w:marBottom w:val="0"/>
      <w:divBdr>
        <w:top w:val="none" w:sz="0" w:space="0" w:color="auto"/>
        <w:left w:val="none" w:sz="0" w:space="0" w:color="auto"/>
        <w:bottom w:val="none" w:sz="0" w:space="0" w:color="auto"/>
        <w:right w:val="none" w:sz="0" w:space="0" w:color="auto"/>
      </w:divBdr>
    </w:div>
    <w:div w:id="1855992510">
      <w:bodyDiv w:val="1"/>
      <w:marLeft w:val="0"/>
      <w:marRight w:val="0"/>
      <w:marTop w:val="0"/>
      <w:marBottom w:val="0"/>
      <w:divBdr>
        <w:top w:val="none" w:sz="0" w:space="0" w:color="auto"/>
        <w:left w:val="none" w:sz="0" w:space="0" w:color="auto"/>
        <w:bottom w:val="none" w:sz="0" w:space="0" w:color="auto"/>
        <w:right w:val="none" w:sz="0" w:space="0" w:color="auto"/>
      </w:divBdr>
    </w:div>
    <w:div w:id="1867332830">
      <w:bodyDiv w:val="1"/>
      <w:marLeft w:val="0"/>
      <w:marRight w:val="0"/>
      <w:marTop w:val="0"/>
      <w:marBottom w:val="0"/>
      <w:divBdr>
        <w:top w:val="none" w:sz="0" w:space="0" w:color="auto"/>
        <w:left w:val="none" w:sz="0" w:space="0" w:color="auto"/>
        <w:bottom w:val="none" w:sz="0" w:space="0" w:color="auto"/>
        <w:right w:val="none" w:sz="0" w:space="0" w:color="auto"/>
      </w:divBdr>
    </w:div>
    <w:div w:id="1872722254">
      <w:bodyDiv w:val="1"/>
      <w:marLeft w:val="0"/>
      <w:marRight w:val="0"/>
      <w:marTop w:val="0"/>
      <w:marBottom w:val="0"/>
      <w:divBdr>
        <w:top w:val="none" w:sz="0" w:space="0" w:color="auto"/>
        <w:left w:val="none" w:sz="0" w:space="0" w:color="auto"/>
        <w:bottom w:val="none" w:sz="0" w:space="0" w:color="auto"/>
        <w:right w:val="none" w:sz="0" w:space="0" w:color="auto"/>
      </w:divBdr>
    </w:div>
    <w:div w:id="1874730406">
      <w:bodyDiv w:val="1"/>
      <w:marLeft w:val="0"/>
      <w:marRight w:val="0"/>
      <w:marTop w:val="0"/>
      <w:marBottom w:val="0"/>
      <w:divBdr>
        <w:top w:val="none" w:sz="0" w:space="0" w:color="auto"/>
        <w:left w:val="none" w:sz="0" w:space="0" w:color="auto"/>
        <w:bottom w:val="none" w:sz="0" w:space="0" w:color="auto"/>
        <w:right w:val="none" w:sz="0" w:space="0" w:color="auto"/>
      </w:divBdr>
    </w:div>
    <w:div w:id="1881749379">
      <w:bodyDiv w:val="1"/>
      <w:marLeft w:val="0"/>
      <w:marRight w:val="0"/>
      <w:marTop w:val="0"/>
      <w:marBottom w:val="0"/>
      <w:divBdr>
        <w:top w:val="none" w:sz="0" w:space="0" w:color="auto"/>
        <w:left w:val="none" w:sz="0" w:space="0" w:color="auto"/>
        <w:bottom w:val="none" w:sz="0" w:space="0" w:color="auto"/>
        <w:right w:val="none" w:sz="0" w:space="0" w:color="auto"/>
      </w:divBdr>
    </w:div>
    <w:div w:id="1888301630">
      <w:bodyDiv w:val="1"/>
      <w:marLeft w:val="0"/>
      <w:marRight w:val="0"/>
      <w:marTop w:val="0"/>
      <w:marBottom w:val="0"/>
      <w:divBdr>
        <w:top w:val="none" w:sz="0" w:space="0" w:color="auto"/>
        <w:left w:val="none" w:sz="0" w:space="0" w:color="auto"/>
        <w:bottom w:val="none" w:sz="0" w:space="0" w:color="auto"/>
        <w:right w:val="none" w:sz="0" w:space="0" w:color="auto"/>
      </w:divBdr>
      <w:divsChild>
        <w:div w:id="459735914">
          <w:marLeft w:val="0"/>
          <w:marRight w:val="0"/>
          <w:marTop w:val="0"/>
          <w:marBottom w:val="0"/>
          <w:divBdr>
            <w:top w:val="none" w:sz="0" w:space="0" w:color="auto"/>
            <w:left w:val="none" w:sz="0" w:space="0" w:color="auto"/>
            <w:bottom w:val="none" w:sz="0" w:space="0" w:color="auto"/>
            <w:right w:val="none" w:sz="0" w:space="0" w:color="auto"/>
          </w:divBdr>
        </w:div>
        <w:div w:id="1896888307">
          <w:marLeft w:val="0"/>
          <w:marRight w:val="0"/>
          <w:marTop w:val="0"/>
          <w:marBottom w:val="0"/>
          <w:divBdr>
            <w:top w:val="none" w:sz="0" w:space="0" w:color="auto"/>
            <w:left w:val="none" w:sz="0" w:space="0" w:color="auto"/>
            <w:bottom w:val="none" w:sz="0" w:space="0" w:color="auto"/>
            <w:right w:val="none" w:sz="0" w:space="0" w:color="auto"/>
          </w:divBdr>
        </w:div>
      </w:divsChild>
    </w:div>
    <w:div w:id="1901556357">
      <w:bodyDiv w:val="1"/>
      <w:marLeft w:val="0"/>
      <w:marRight w:val="0"/>
      <w:marTop w:val="0"/>
      <w:marBottom w:val="0"/>
      <w:divBdr>
        <w:top w:val="none" w:sz="0" w:space="0" w:color="auto"/>
        <w:left w:val="none" w:sz="0" w:space="0" w:color="auto"/>
        <w:bottom w:val="none" w:sz="0" w:space="0" w:color="auto"/>
        <w:right w:val="none" w:sz="0" w:space="0" w:color="auto"/>
      </w:divBdr>
    </w:div>
    <w:div w:id="1903052748">
      <w:bodyDiv w:val="1"/>
      <w:marLeft w:val="0"/>
      <w:marRight w:val="0"/>
      <w:marTop w:val="0"/>
      <w:marBottom w:val="0"/>
      <w:divBdr>
        <w:top w:val="none" w:sz="0" w:space="0" w:color="auto"/>
        <w:left w:val="none" w:sz="0" w:space="0" w:color="auto"/>
        <w:bottom w:val="none" w:sz="0" w:space="0" w:color="auto"/>
        <w:right w:val="none" w:sz="0" w:space="0" w:color="auto"/>
      </w:divBdr>
    </w:div>
    <w:div w:id="1906599721">
      <w:bodyDiv w:val="1"/>
      <w:marLeft w:val="0"/>
      <w:marRight w:val="0"/>
      <w:marTop w:val="0"/>
      <w:marBottom w:val="0"/>
      <w:divBdr>
        <w:top w:val="none" w:sz="0" w:space="0" w:color="auto"/>
        <w:left w:val="none" w:sz="0" w:space="0" w:color="auto"/>
        <w:bottom w:val="none" w:sz="0" w:space="0" w:color="auto"/>
        <w:right w:val="none" w:sz="0" w:space="0" w:color="auto"/>
      </w:divBdr>
    </w:div>
    <w:div w:id="1915584434">
      <w:bodyDiv w:val="1"/>
      <w:marLeft w:val="0"/>
      <w:marRight w:val="0"/>
      <w:marTop w:val="0"/>
      <w:marBottom w:val="0"/>
      <w:divBdr>
        <w:top w:val="none" w:sz="0" w:space="0" w:color="auto"/>
        <w:left w:val="none" w:sz="0" w:space="0" w:color="auto"/>
        <w:bottom w:val="none" w:sz="0" w:space="0" w:color="auto"/>
        <w:right w:val="none" w:sz="0" w:space="0" w:color="auto"/>
      </w:divBdr>
    </w:div>
    <w:div w:id="1924604699">
      <w:bodyDiv w:val="1"/>
      <w:marLeft w:val="0"/>
      <w:marRight w:val="0"/>
      <w:marTop w:val="0"/>
      <w:marBottom w:val="0"/>
      <w:divBdr>
        <w:top w:val="none" w:sz="0" w:space="0" w:color="auto"/>
        <w:left w:val="none" w:sz="0" w:space="0" w:color="auto"/>
        <w:bottom w:val="none" w:sz="0" w:space="0" w:color="auto"/>
        <w:right w:val="none" w:sz="0" w:space="0" w:color="auto"/>
      </w:divBdr>
    </w:div>
    <w:div w:id="1929270392">
      <w:bodyDiv w:val="1"/>
      <w:marLeft w:val="0"/>
      <w:marRight w:val="0"/>
      <w:marTop w:val="0"/>
      <w:marBottom w:val="0"/>
      <w:divBdr>
        <w:top w:val="none" w:sz="0" w:space="0" w:color="auto"/>
        <w:left w:val="none" w:sz="0" w:space="0" w:color="auto"/>
        <w:bottom w:val="none" w:sz="0" w:space="0" w:color="auto"/>
        <w:right w:val="none" w:sz="0" w:space="0" w:color="auto"/>
      </w:divBdr>
    </w:div>
    <w:div w:id="1938245635">
      <w:bodyDiv w:val="1"/>
      <w:marLeft w:val="0"/>
      <w:marRight w:val="0"/>
      <w:marTop w:val="0"/>
      <w:marBottom w:val="0"/>
      <w:divBdr>
        <w:top w:val="none" w:sz="0" w:space="0" w:color="auto"/>
        <w:left w:val="none" w:sz="0" w:space="0" w:color="auto"/>
        <w:bottom w:val="none" w:sz="0" w:space="0" w:color="auto"/>
        <w:right w:val="none" w:sz="0" w:space="0" w:color="auto"/>
      </w:divBdr>
    </w:div>
    <w:div w:id="1958173207">
      <w:bodyDiv w:val="1"/>
      <w:marLeft w:val="0"/>
      <w:marRight w:val="0"/>
      <w:marTop w:val="0"/>
      <w:marBottom w:val="0"/>
      <w:divBdr>
        <w:top w:val="none" w:sz="0" w:space="0" w:color="auto"/>
        <w:left w:val="none" w:sz="0" w:space="0" w:color="auto"/>
        <w:bottom w:val="none" w:sz="0" w:space="0" w:color="auto"/>
        <w:right w:val="none" w:sz="0" w:space="0" w:color="auto"/>
      </w:divBdr>
    </w:div>
    <w:div w:id="1965693798">
      <w:bodyDiv w:val="1"/>
      <w:marLeft w:val="0"/>
      <w:marRight w:val="0"/>
      <w:marTop w:val="0"/>
      <w:marBottom w:val="0"/>
      <w:divBdr>
        <w:top w:val="none" w:sz="0" w:space="0" w:color="auto"/>
        <w:left w:val="none" w:sz="0" w:space="0" w:color="auto"/>
        <w:bottom w:val="none" w:sz="0" w:space="0" w:color="auto"/>
        <w:right w:val="none" w:sz="0" w:space="0" w:color="auto"/>
      </w:divBdr>
    </w:div>
    <w:div w:id="1980765111">
      <w:bodyDiv w:val="1"/>
      <w:marLeft w:val="0"/>
      <w:marRight w:val="0"/>
      <w:marTop w:val="0"/>
      <w:marBottom w:val="0"/>
      <w:divBdr>
        <w:top w:val="none" w:sz="0" w:space="0" w:color="auto"/>
        <w:left w:val="none" w:sz="0" w:space="0" w:color="auto"/>
        <w:bottom w:val="none" w:sz="0" w:space="0" w:color="auto"/>
        <w:right w:val="none" w:sz="0" w:space="0" w:color="auto"/>
      </w:divBdr>
    </w:div>
    <w:div w:id="1989749640">
      <w:bodyDiv w:val="1"/>
      <w:marLeft w:val="0"/>
      <w:marRight w:val="0"/>
      <w:marTop w:val="0"/>
      <w:marBottom w:val="0"/>
      <w:divBdr>
        <w:top w:val="none" w:sz="0" w:space="0" w:color="auto"/>
        <w:left w:val="none" w:sz="0" w:space="0" w:color="auto"/>
        <w:bottom w:val="none" w:sz="0" w:space="0" w:color="auto"/>
        <w:right w:val="none" w:sz="0" w:space="0" w:color="auto"/>
      </w:divBdr>
    </w:div>
    <w:div w:id="1996451168">
      <w:bodyDiv w:val="1"/>
      <w:marLeft w:val="0"/>
      <w:marRight w:val="0"/>
      <w:marTop w:val="0"/>
      <w:marBottom w:val="0"/>
      <w:divBdr>
        <w:top w:val="none" w:sz="0" w:space="0" w:color="auto"/>
        <w:left w:val="none" w:sz="0" w:space="0" w:color="auto"/>
        <w:bottom w:val="none" w:sz="0" w:space="0" w:color="auto"/>
        <w:right w:val="none" w:sz="0" w:space="0" w:color="auto"/>
      </w:divBdr>
    </w:div>
    <w:div w:id="2001613375">
      <w:bodyDiv w:val="1"/>
      <w:marLeft w:val="0"/>
      <w:marRight w:val="0"/>
      <w:marTop w:val="0"/>
      <w:marBottom w:val="0"/>
      <w:divBdr>
        <w:top w:val="none" w:sz="0" w:space="0" w:color="auto"/>
        <w:left w:val="none" w:sz="0" w:space="0" w:color="auto"/>
        <w:bottom w:val="none" w:sz="0" w:space="0" w:color="auto"/>
        <w:right w:val="none" w:sz="0" w:space="0" w:color="auto"/>
      </w:divBdr>
    </w:div>
    <w:div w:id="2018191236">
      <w:bodyDiv w:val="1"/>
      <w:marLeft w:val="0"/>
      <w:marRight w:val="0"/>
      <w:marTop w:val="0"/>
      <w:marBottom w:val="0"/>
      <w:divBdr>
        <w:top w:val="none" w:sz="0" w:space="0" w:color="auto"/>
        <w:left w:val="none" w:sz="0" w:space="0" w:color="auto"/>
        <w:bottom w:val="none" w:sz="0" w:space="0" w:color="auto"/>
        <w:right w:val="none" w:sz="0" w:space="0" w:color="auto"/>
      </w:divBdr>
    </w:div>
    <w:div w:id="2033534521">
      <w:bodyDiv w:val="1"/>
      <w:marLeft w:val="0"/>
      <w:marRight w:val="0"/>
      <w:marTop w:val="0"/>
      <w:marBottom w:val="0"/>
      <w:divBdr>
        <w:top w:val="none" w:sz="0" w:space="0" w:color="auto"/>
        <w:left w:val="none" w:sz="0" w:space="0" w:color="auto"/>
        <w:bottom w:val="none" w:sz="0" w:space="0" w:color="auto"/>
        <w:right w:val="none" w:sz="0" w:space="0" w:color="auto"/>
      </w:divBdr>
    </w:div>
    <w:div w:id="2057045493">
      <w:bodyDiv w:val="1"/>
      <w:marLeft w:val="0"/>
      <w:marRight w:val="0"/>
      <w:marTop w:val="0"/>
      <w:marBottom w:val="0"/>
      <w:divBdr>
        <w:top w:val="none" w:sz="0" w:space="0" w:color="auto"/>
        <w:left w:val="none" w:sz="0" w:space="0" w:color="auto"/>
        <w:bottom w:val="none" w:sz="0" w:space="0" w:color="auto"/>
        <w:right w:val="none" w:sz="0" w:space="0" w:color="auto"/>
      </w:divBdr>
    </w:div>
    <w:div w:id="2060321780">
      <w:bodyDiv w:val="1"/>
      <w:marLeft w:val="0"/>
      <w:marRight w:val="0"/>
      <w:marTop w:val="0"/>
      <w:marBottom w:val="0"/>
      <w:divBdr>
        <w:top w:val="none" w:sz="0" w:space="0" w:color="auto"/>
        <w:left w:val="none" w:sz="0" w:space="0" w:color="auto"/>
        <w:bottom w:val="none" w:sz="0" w:space="0" w:color="auto"/>
        <w:right w:val="none" w:sz="0" w:space="0" w:color="auto"/>
      </w:divBdr>
    </w:div>
    <w:div w:id="2061247070">
      <w:bodyDiv w:val="1"/>
      <w:marLeft w:val="0"/>
      <w:marRight w:val="0"/>
      <w:marTop w:val="0"/>
      <w:marBottom w:val="0"/>
      <w:divBdr>
        <w:top w:val="none" w:sz="0" w:space="0" w:color="auto"/>
        <w:left w:val="none" w:sz="0" w:space="0" w:color="auto"/>
        <w:bottom w:val="none" w:sz="0" w:space="0" w:color="auto"/>
        <w:right w:val="none" w:sz="0" w:space="0" w:color="auto"/>
      </w:divBdr>
    </w:div>
    <w:div w:id="2065979490">
      <w:bodyDiv w:val="1"/>
      <w:marLeft w:val="0"/>
      <w:marRight w:val="0"/>
      <w:marTop w:val="0"/>
      <w:marBottom w:val="0"/>
      <w:divBdr>
        <w:top w:val="none" w:sz="0" w:space="0" w:color="auto"/>
        <w:left w:val="none" w:sz="0" w:space="0" w:color="auto"/>
        <w:bottom w:val="none" w:sz="0" w:space="0" w:color="auto"/>
        <w:right w:val="none" w:sz="0" w:space="0" w:color="auto"/>
      </w:divBdr>
    </w:div>
    <w:div w:id="2067871581">
      <w:bodyDiv w:val="1"/>
      <w:marLeft w:val="0"/>
      <w:marRight w:val="0"/>
      <w:marTop w:val="0"/>
      <w:marBottom w:val="0"/>
      <w:divBdr>
        <w:top w:val="none" w:sz="0" w:space="0" w:color="auto"/>
        <w:left w:val="none" w:sz="0" w:space="0" w:color="auto"/>
        <w:bottom w:val="none" w:sz="0" w:space="0" w:color="auto"/>
        <w:right w:val="none" w:sz="0" w:space="0" w:color="auto"/>
      </w:divBdr>
    </w:div>
    <w:div w:id="2070416651">
      <w:bodyDiv w:val="1"/>
      <w:marLeft w:val="0"/>
      <w:marRight w:val="0"/>
      <w:marTop w:val="0"/>
      <w:marBottom w:val="0"/>
      <w:divBdr>
        <w:top w:val="none" w:sz="0" w:space="0" w:color="auto"/>
        <w:left w:val="none" w:sz="0" w:space="0" w:color="auto"/>
        <w:bottom w:val="none" w:sz="0" w:space="0" w:color="auto"/>
        <w:right w:val="none" w:sz="0" w:space="0" w:color="auto"/>
      </w:divBdr>
    </w:div>
    <w:div w:id="2093694103">
      <w:bodyDiv w:val="1"/>
      <w:marLeft w:val="0"/>
      <w:marRight w:val="0"/>
      <w:marTop w:val="0"/>
      <w:marBottom w:val="0"/>
      <w:divBdr>
        <w:top w:val="none" w:sz="0" w:space="0" w:color="auto"/>
        <w:left w:val="none" w:sz="0" w:space="0" w:color="auto"/>
        <w:bottom w:val="none" w:sz="0" w:space="0" w:color="auto"/>
        <w:right w:val="none" w:sz="0" w:space="0" w:color="auto"/>
      </w:divBdr>
    </w:div>
    <w:div w:id="2107530684">
      <w:bodyDiv w:val="1"/>
      <w:marLeft w:val="0"/>
      <w:marRight w:val="0"/>
      <w:marTop w:val="0"/>
      <w:marBottom w:val="0"/>
      <w:divBdr>
        <w:top w:val="none" w:sz="0" w:space="0" w:color="auto"/>
        <w:left w:val="none" w:sz="0" w:space="0" w:color="auto"/>
        <w:bottom w:val="none" w:sz="0" w:space="0" w:color="auto"/>
        <w:right w:val="none" w:sz="0" w:space="0" w:color="auto"/>
      </w:divBdr>
    </w:div>
    <w:div w:id="2132552296">
      <w:bodyDiv w:val="1"/>
      <w:marLeft w:val="0"/>
      <w:marRight w:val="0"/>
      <w:marTop w:val="0"/>
      <w:marBottom w:val="0"/>
      <w:divBdr>
        <w:top w:val="none" w:sz="0" w:space="0" w:color="auto"/>
        <w:left w:val="none" w:sz="0" w:space="0" w:color="auto"/>
        <w:bottom w:val="none" w:sz="0" w:space="0" w:color="auto"/>
        <w:right w:val="none" w:sz="0" w:space="0" w:color="auto"/>
      </w:divBdr>
    </w:div>
    <w:div w:id="2138450787">
      <w:bodyDiv w:val="1"/>
      <w:marLeft w:val="0"/>
      <w:marRight w:val="0"/>
      <w:marTop w:val="0"/>
      <w:marBottom w:val="0"/>
      <w:divBdr>
        <w:top w:val="none" w:sz="0" w:space="0" w:color="auto"/>
        <w:left w:val="none" w:sz="0" w:space="0" w:color="auto"/>
        <w:bottom w:val="none" w:sz="0" w:space="0" w:color="auto"/>
        <w:right w:val="none" w:sz="0" w:space="0" w:color="auto"/>
      </w:divBdr>
      <w:divsChild>
        <w:div w:id="504639358">
          <w:blockQuote w:val="1"/>
          <w:marLeft w:val="0"/>
          <w:marRight w:val="0"/>
          <w:marTop w:val="75"/>
          <w:marBottom w:val="75"/>
          <w:divBdr>
            <w:top w:val="single" w:sz="6" w:space="4" w:color="BBBBBB"/>
            <w:left w:val="single" w:sz="6" w:space="15" w:color="BBBBBB"/>
            <w:bottom w:val="single" w:sz="6" w:space="4" w:color="BBBBBB"/>
            <w:right w:val="single" w:sz="6" w:space="8" w:color="BBBBBB"/>
          </w:divBdr>
        </w:div>
      </w:divsChild>
    </w:div>
    <w:div w:id="2141801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s://endymecy.gitbooks.io/spark-graphx-source-analysis/content/operators/join.html"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rk.apache.org/docs/latest/api/scala/index.html" TargetMode="External"/><Relationship Id="rId29" Type="http://schemas.openxmlformats.org/officeDocument/2006/relationships/hyperlink" Target="http://spark.apache.org/docs/latest/api/scala/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5.jpeg"/><Relationship Id="rId37" Type="http://schemas.openxmlformats.org/officeDocument/2006/relationships/hyperlink" Target="http://zh.wikipedia.org/wiki/%E8%B6%85%E9%93%BE%E6%8E%A5"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park.apache.org/docs/latest/api/scala/index.html" TargetMode="External"/><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hyperlink" Target="https://spark.apache.org/docs/latest/api/scala/index.html" TargetMode="External"/><Relationship Id="rId31" Type="http://schemas.openxmlformats.org/officeDocument/2006/relationships/hyperlink" Target="https://endymecy.gitbooks.io/spark-graphx-source-analysis/content/operators/build-graph.md"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4.jpeg"/><Relationship Id="rId35" Type="http://schemas.openxmlformats.org/officeDocument/2006/relationships/image" Target="media/image17.gi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zh.wikipedia.org/wiki/%E9%80%92%E5%BD%92"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spark.apache.org/docs/latest/api/scala/index.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atguigu.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6DA9D2-A446-4393-AD9E-7C5865E88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TotalTime>1933</TotalTime>
  <Pages>1</Pages>
  <Words>13886</Words>
  <Characters>79153</Characters>
  <Application>Microsoft Office Word</Application>
  <DocSecurity>0</DocSecurity>
  <PresentationFormat/>
  <Lines>659</Lines>
  <Paragraphs>185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系统名称</vt:lpstr>
    </vt:vector>
  </TitlesOfParts>
  <Company>HP</Company>
  <LinksUpToDate>false</LinksUpToDate>
  <CharactersWithSpaces>92854</CharactersWithSpaces>
  <SharedDoc>false</SharedDoc>
  <HLinks>
    <vt:vector size="216" baseType="variant">
      <vt:variant>
        <vt:i4>393237</vt:i4>
      </vt:variant>
      <vt:variant>
        <vt:i4>216</vt:i4>
      </vt:variant>
      <vt:variant>
        <vt:i4>0</vt:i4>
      </vt:variant>
      <vt:variant>
        <vt:i4>5</vt:i4>
      </vt:variant>
      <vt:variant>
        <vt:lpwstr>http://node1.itcast.cn:8080/</vt:lpwstr>
      </vt:variant>
      <vt:variant>
        <vt:lpwstr/>
      </vt:variant>
      <vt:variant>
        <vt:i4>4784219</vt:i4>
      </vt:variant>
      <vt:variant>
        <vt:i4>207</vt:i4>
      </vt:variant>
      <vt:variant>
        <vt:i4>0</vt:i4>
      </vt:variant>
      <vt:variant>
        <vt:i4>5</vt:i4>
      </vt:variant>
      <vt:variant>
        <vt:lpwstr>http://spark.apache.org/</vt:lpwstr>
      </vt:variant>
      <vt:variant>
        <vt:lpwstr/>
      </vt:variant>
      <vt:variant>
        <vt:i4>1245237</vt:i4>
      </vt:variant>
      <vt:variant>
        <vt:i4>200</vt:i4>
      </vt:variant>
      <vt:variant>
        <vt:i4>0</vt:i4>
      </vt:variant>
      <vt:variant>
        <vt:i4>5</vt:i4>
      </vt:variant>
      <vt:variant>
        <vt:lpwstr/>
      </vt:variant>
      <vt:variant>
        <vt:lpwstr>_Toc5602</vt:lpwstr>
      </vt:variant>
      <vt:variant>
        <vt:i4>1310734</vt:i4>
      </vt:variant>
      <vt:variant>
        <vt:i4>194</vt:i4>
      </vt:variant>
      <vt:variant>
        <vt:i4>0</vt:i4>
      </vt:variant>
      <vt:variant>
        <vt:i4>5</vt:i4>
      </vt:variant>
      <vt:variant>
        <vt:lpwstr/>
      </vt:variant>
      <vt:variant>
        <vt:lpwstr>_Toc30934</vt:lpwstr>
      </vt:variant>
      <vt:variant>
        <vt:i4>1114124</vt:i4>
      </vt:variant>
      <vt:variant>
        <vt:i4>188</vt:i4>
      </vt:variant>
      <vt:variant>
        <vt:i4>0</vt:i4>
      </vt:variant>
      <vt:variant>
        <vt:i4>5</vt:i4>
      </vt:variant>
      <vt:variant>
        <vt:lpwstr/>
      </vt:variant>
      <vt:variant>
        <vt:lpwstr>_Toc11875</vt:lpwstr>
      </vt:variant>
      <vt:variant>
        <vt:i4>1310774</vt:i4>
      </vt:variant>
      <vt:variant>
        <vt:i4>182</vt:i4>
      </vt:variant>
      <vt:variant>
        <vt:i4>0</vt:i4>
      </vt:variant>
      <vt:variant>
        <vt:i4>5</vt:i4>
      </vt:variant>
      <vt:variant>
        <vt:lpwstr/>
      </vt:variant>
      <vt:variant>
        <vt:lpwstr>_Toc2241</vt:lpwstr>
      </vt:variant>
      <vt:variant>
        <vt:i4>1572867</vt:i4>
      </vt:variant>
      <vt:variant>
        <vt:i4>176</vt:i4>
      </vt:variant>
      <vt:variant>
        <vt:i4>0</vt:i4>
      </vt:variant>
      <vt:variant>
        <vt:i4>5</vt:i4>
      </vt:variant>
      <vt:variant>
        <vt:lpwstr/>
      </vt:variant>
      <vt:variant>
        <vt:lpwstr>_Toc26392</vt:lpwstr>
      </vt:variant>
      <vt:variant>
        <vt:i4>1507376</vt:i4>
      </vt:variant>
      <vt:variant>
        <vt:i4>170</vt:i4>
      </vt:variant>
      <vt:variant>
        <vt:i4>0</vt:i4>
      </vt:variant>
      <vt:variant>
        <vt:i4>5</vt:i4>
      </vt:variant>
      <vt:variant>
        <vt:lpwstr/>
      </vt:variant>
      <vt:variant>
        <vt:lpwstr>_Toc7979</vt:lpwstr>
      </vt:variant>
      <vt:variant>
        <vt:i4>1048579</vt:i4>
      </vt:variant>
      <vt:variant>
        <vt:i4>164</vt:i4>
      </vt:variant>
      <vt:variant>
        <vt:i4>0</vt:i4>
      </vt:variant>
      <vt:variant>
        <vt:i4>5</vt:i4>
      </vt:variant>
      <vt:variant>
        <vt:lpwstr/>
      </vt:variant>
      <vt:variant>
        <vt:lpwstr>_Toc32656</vt:lpwstr>
      </vt:variant>
      <vt:variant>
        <vt:i4>1507333</vt:i4>
      </vt:variant>
      <vt:variant>
        <vt:i4>158</vt:i4>
      </vt:variant>
      <vt:variant>
        <vt:i4>0</vt:i4>
      </vt:variant>
      <vt:variant>
        <vt:i4>5</vt:i4>
      </vt:variant>
      <vt:variant>
        <vt:lpwstr/>
      </vt:variant>
      <vt:variant>
        <vt:lpwstr>_Toc17470</vt:lpwstr>
      </vt:variant>
      <vt:variant>
        <vt:i4>1179648</vt:i4>
      </vt:variant>
      <vt:variant>
        <vt:i4>152</vt:i4>
      </vt:variant>
      <vt:variant>
        <vt:i4>0</vt:i4>
      </vt:variant>
      <vt:variant>
        <vt:i4>5</vt:i4>
      </vt:variant>
      <vt:variant>
        <vt:lpwstr/>
      </vt:variant>
      <vt:variant>
        <vt:lpwstr>_Toc17223</vt:lpwstr>
      </vt:variant>
      <vt:variant>
        <vt:i4>1769522</vt:i4>
      </vt:variant>
      <vt:variant>
        <vt:i4>146</vt:i4>
      </vt:variant>
      <vt:variant>
        <vt:i4>0</vt:i4>
      </vt:variant>
      <vt:variant>
        <vt:i4>5</vt:i4>
      </vt:variant>
      <vt:variant>
        <vt:lpwstr/>
      </vt:variant>
      <vt:variant>
        <vt:lpwstr>_Toc6448</vt:lpwstr>
      </vt:variant>
      <vt:variant>
        <vt:i4>1048626</vt:i4>
      </vt:variant>
      <vt:variant>
        <vt:i4>140</vt:i4>
      </vt:variant>
      <vt:variant>
        <vt:i4>0</vt:i4>
      </vt:variant>
      <vt:variant>
        <vt:i4>5</vt:i4>
      </vt:variant>
      <vt:variant>
        <vt:lpwstr/>
      </vt:variant>
      <vt:variant>
        <vt:lpwstr>_Toc7552</vt:lpwstr>
      </vt:variant>
      <vt:variant>
        <vt:i4>1900602</vt:i4>
      </vt:variant>
      <vt:variant>
        <vt:i4>134</vt:i4>
      </vt:variant>
      <vt:variant>
        <vt:i4>0</vt:i4>
      </vt:variant>
      <vt:variant>
        <vt:i4>5</vt:i4>
      </vt:variant>
      <vt:variant>
        <vt:lpwstr/>
      </vt:variant>
      <vt:variant>
        <vt:lpwstr>_Toc8228</vt:lpwstr>
      </vt:variant>
      <vt:variant>
        <vt:i4>1572869</vt:i4>
      </vt:variant>
      <vt:variant>
        <vt:i4>128</vt:i4>
      </vt:variant>
      <vt:variant>
        <vt:i4>0</vt:i4>
      </vt:variant>
      <vt:variant>
        <vt:i4>5</vt:i4>
      </vt:variant>
      <vt:variant>
        <vt:lpwstr/>
      </vt:variant>
      <vt:variant>
        <vt:lpwstr>_Toc26394</vt:lpwstr>
      </vt:variant>
      <vt:variant>
        <vt:i4>1572875</vt:i4>
      </vt:variant>
      <vt:variant>
        <vt:i4>122</vt:i4>
      </vt:variant>
      <vt:variant>
        <vt:i4>0</vt:i4>
      </vt:variant>
      <vt:variant>
        <vt:i4>5</vt:i4>
      </vt:variant>
      <vt:variant>
        <vt:lpwstr/>
      </vt:variant>
      <vt:variant>
        <vt:lpwstr>_Toc18278</vt:lpwstr>
      </vt:variant>
      <vt:variant>
        <vt:i4>1966128</vt:i4>
      </vt:variant>
      <vt:variant>
        <vt:i4>116</vt:i4>
      </vt:variant>
      <vt:variant>
        <vt:i4>0</vt:i4>
      </vt:variant>
      <vt:variant>
        <vt:i4>5</vt:i4>
      </vt:variant>
      <vt:variant>
        <vt:lpwstr/>
      </vt:variant>
      <vt:variant>
        <vt:lpwstr>_Toc3930</vt:lpwstr>
      </vt:variant>
      <vt:variant>
        <vt:i4>1376259</vt:i4>
      </vt:variant>
      <vt:variant>
        <vt:i4>110</vt:i4>
      </vt:variant>
      <vt:variant>
        <vt:i4>0</vt:i4>
      </vt:variant>
      <vt:variant>
        <vt:i4>5</vt:i4>
      </vt:variant>
      <vt:variant>
        <vt:lpwstr/>
      </vt:variant>
      <vt:variant>
        <vt:lpwstr>_Toc30626</vt:lpwstr>
      </vt:variant>
      <vt:variant>
        <vt:i4>1179660</vt:i4>
      </vt:variant>
      <vt:variant>
        <vt:i4>104</vt:i4>
      </vt:variant>
      <vt:variant>
        <vt:i4>0</vt:i4>
      </vt:variant>
      <vt:variant>
        <vt:i4>5</vt:i4>
      </vt:variant>
      <vt:variant>
        <vt:lpwstr/>
      </vt:variant>
      <vt:variant>
        <vt:lpwstr>_Toc32679</vt:lpwstr>
      </vt:variant>
      <vt:variant>
        <vt:i4>1310776</vt:i4>
      </vt:variant>
      <vt:variant>
        <vt:i4>98</vt:i4>
      </vt:variant>
      <vt:variant>
        <vt:i4>0</vt:i4>
      </vt:variant>
      <vt:variant>
        <vt:i4>5</vt:i4>
      </vt:variant>
      <vt:variant>
        <vt:lpwstr/>
      </vt:variant>
      <vt:variant>
        <vt:lpwstr>_Toc9516</vt:lpwstr>
      </vt:variant>
      <vt:variant>
        <vt:i4>1835013</vt:i4>
      </vt:variant>
      <vt:variant>
        <vt:i4>92</vt:i4>
      </vt:variant>
      <vt:variant>
        <vt:i4>0</vt:i4>
      </vt:variant>
      <vt:variant>
        <vt:i4>5</vt:i4>
      </vt:variant>
      <vt:variant>
        <vt:lpwstr/>
      </vt:variant>
      <vt:variant>
        <vt:lpwstr>_Toc12195</vt:lpwstr>
      </vt:variant>
      <vt:variant>
        <vt:i4>1310731</vt:i4>
      </vt:variant>
      <vt:variant>
        <vt:i4>86</vt:i4>
      </vt:variant>
      <vt:variant>
        <vt:i4>0</vt:i4>
      </vt:variant>
      <vt:variant>
        <vt:i4>5</vt:i4>
      </vt:variant>
      <vt:variant>
        <vt:lpwstr/>
      </vt:variant>
      <vt:variant>
        <vt:lpwstr>_Toc12913</vt:lpwstr>
      </vt:variant>
      <vt:variant>
        <vt:i4>1638463</vt:i4>
      </vt:variant>
      <vt:variant>
        <vt:i4>80</vt:i4>
      </vt:variant>
      <vt:variant>
        <vt:i4>0</vt:i4>
      </vt:variant>
      <vt:variant>
        <vt:i4>5</vt:i4>
      </vt:variant>
      <vt:variant>
        <vt:lpwstr/>
      </vt:variant>
      <vt:variant>
        <vt:lpwstr>_Toc6698</vt:lpwstr>
      </vt:variant>
      <vt:variant>
        <vt:i4>1245191</vt:i4>
      </vt:variant>
      <vt:variant>
        <vt:i4>74</vt:i4>
      </vt:variant>
      <vt:variant>
        <vt:i4>0</vt:i4>
      </vt:variant>
      <vt:variant>
        <vt:i4>5</vt:i4>
      </vt:variant>
      <vt:variant>
        <vt:lpwstr/>
      </vt:variant>
      <vt:variant>
        <vt:lpwstr>_Toc24104</vt:lpwstr>
      </vt:variant>
      <vt:variant>
        <vt:i4>1441801</vt:i4>
      </vt:variant>
      <vt:variant>
        <vt:i4>68</vt:i4>
      </vt:variant>
      <vt:variant>
        <vt:i4>0</vt:i4>
      </vt:variant>
      <vt:variant>
        <vt:i4>5</vt:i4>
      </vt:variant>
      <vt:variant>
        <vt:lpwstr/>
      </vt:variant>
      <vt:variant>
        <vt:lpwstr>_Toc29982</vt:lpwstr>
      </vt:variant>
      <vt:variant>
        <vt:i4>1310771</vt:i4>
      </vt:variant>
      <vt:variant>
        <vt:i4>62</vt:i4>
      </vt:variant>
      <vt:variant>
        <vt:i4>0</vt:i4>
      </vt:variant>
      <vt:variant>
        <vt:i4>5</vt:i4>
      </vt:variant>
      <vt:variant>
        <vt:lpwstr/>
      </vt:variant>
      <vt:variant>
        <vt:lpwstr>_Toc4576</vt:lpwstr>
      </vt:variant>
      <vt:variant>
        <vt:i4>1048633</vt:i4>
      </vt:variant>
      <vt:variant>
        <vt:i4>56</vt:i4>
      </vt:variant>
      <vt:variant>
        <vt:i4>0</vt:i4>
      </vt:variant>
      <vt:variant>
        <vt:i4>5</vt:i4>
      </vt:variant>
      <vt:variant>
        <vt:lpwstr/>
      </vt:variant>
      <vt:variant>
        <vt:lpwstr>_Toc1285</vt:lpwstr>
      </vt:variant>
      <vt:variant>
        <vt:i4>1310728</vt:i4>
      </vt:variant>
      <vt:variant>
        <vt:i4>50</vt:i4>
      </vt:variant>
      <vt:variant>
        <vt:i4>0</vt:i4>
      </vt:variant>
      <vt:variant>
        <vt:i4>5</vt:i4>
      </vt:variant>
      <vt:variant>
        <vt:lpwstr/>
      </vt:variant>
      <vt:variant>
        <vt:lpwstr>_Toc15861</vt:lpwstr>
      </vt:variant>
      <vt:variant>
        <vt:i4>2031616</vt:i4>
      </vt:variant>
      <vt:variant>
        <vt:i4>44</vt:i4>
      </vt:variant>
      <vt:variant>
        <vt:i4>0</vt:i4>
      </vt:variant>
      <vt:variant>
        <vt:i4>5</vt:i4>
      </vt:variant>
      <vt:variant>
        <vt:lpwstr/>
      </vt:variant>
      <vt:variant>
        <vt:lpwstr>_Toc29416</vt:lpwstr>
      </vt:variant>
      <vt:variant>
        <vt:i4>1179699</vt:i4>
      </vt:variant>
      <vt:variant>
        <vt:i4>38</vt:i4>
      </vt:variant>
      <vt:variant>
        <vt:i4>0</vt:i4>
      </vt:variant>
      <vt:variant>
        <vt:i4>5</vt:i4>
      </vt:variant>
      <vt:variant>
        <vt:lpwstr/>
      </vt:variant>
      <vt:variant>
        <vt:lpwstr>_Toc5663</vt:lpwstr>
      </vt:variant>
      <vt:variant>
        <vt:i4>1114119</vt:i4>
      </vt:variant>
      <vt:variant>
        <vt:i4>32</vt:i4>
      </vt:variant>
      <vt:variant>
        <vt:i4>0</vt:i4>
      </vt:variant>
      <vt:variant>
        <vt:i4>5</vt:i4>
      </vt:variant>
      <vt:variant>
        <vt:lpwstr/>
      </vt:variant>
      <vt:variant>
        <vt:lpwstr>_Toc32246</vt:lpwstr>
      </vt:variant>
      <vt:variant>
        <vt:i4>1769525</vt:i4>
      </vt:variant>
      <vt:variant>
        <vt:i4>26</vt:i4>
      </vt:variant>
      <vt:variant>
        <vt:i4>0</vt:i4>
      </vt:variant>
      <vt:variant>
        <vt:i4>5</vt:i4>
      </vt:variant>
      <vt:variant>
        <vt:lpwstr/>
      </vt:variant>
      <vt:variant>
        <vt:lpwstr>_Toc1549</vt:lpwstr>
      </vt:variant>
      <vt:variant>
        <vt:i4>1114161</vt:i4>
      </vt:variant>
      <vt:variant>
        <vt:i4>20</vt:i4>
      </vt:variant>
      <vt:variant>
        <vt:i4>0</vt:i4>
      </vt:variant>
      <vt:variant>
        <vt:i4>5</vt:i4>
      </vt:variant>
      <vt:variant>
        <vt:lpwstr/>
      </vt:variant>
      <vt:variant>
        <vt:lpwstr>_Toc3026</vt:lpwstr>
      </vt:variant>
      <vt:variant>
        <vt:i4>1966080</vt:i4>
      </vt:variant>
      <vt:variant>
        <vt:i4>14</vt:i4>
      </vt:variant>
      <vt:variant>
        <vt:i4>0</vt:i4>
      </vt:variant>
      <vt:variant>
        <vt:i4>5</vt:i4>
      </vt:variant>
      <vt:variant>
        <vt:lpwstr/>
      </vt:variant>
      <vt:variant>
        <vt:lpwstr>_Toc10190</vt:lpwstr>
      </vt:variant>
      <vt:variant>
        <vt:i4>1769480</vt:i4>
      </vt:variant>
      <vt:variant>
        <vt:i4>8</vt:i4>
      </vt:variant>
      <vt:variant>
        <vt:i4>0</vt:i4>
      </vt:variant>
      <vt:variant>
        <vt:i4>5</vt:i4>
      </vt:variant>
      <vt:variant>
        <vt:lpwstr/>
      </vt:variant>
      <vt:variant>
        <vt:lpwstr>_Toc18841</vt:lpwstr>
      </vt:variant>
      <vt:variant>
        <vt:i4>1966091</vt:i4>
      </vt:variant>
      <vt:variant>
        <vt:i4>2</vt:i4>
      </vt:variant>
      <vt:variant>
        <vt:i4>0</vt:i4>
      </vt:variant>
      <vt:variant>
        <vt:i4>5</vt:i4>
      </vt:variant>
      <vt:variant>
        <vt:lpwstr/>
      </vt:variant>
      <vt:variant>
        <vt:lpwstr>_Toc30199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dc:title>
  <dc:subject/>
  <dc:creator>HY</dc:creator>
  <cp:keywords/>
  <dc:description/>
  <cp:lastModifiedBy>dell</cp:lastModifiedBy>
  <cp:revision>41</cp:revision>
  <cp:lastPrinted>2017-09-10T12:38:00Z</cp:lastPrinted>
  <dcterms:created xsi:type="dcterms:W3CDTF">2017-07-26T02:42:00Z</dcterms:created>
  <dcterms:modified xsi:type="dcterms:W3CDTF">2017-09-22T08:53:00Z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2052-9.1.0.4798</vt:lpwstr>
  </property>
</Properties>
</file>